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4525D3A" w14:textId="77777777" w:rsidR="00966685" w:rsidRPr="00411A52" w:rsidRDefault="00966685" w:rsidP="00A75473">
      <w:pPr>
        <w:jc w:val="left"/>
        <w:rPr>
          <w:rFonts w:ascii="DIN Next LT Arabic Medium" w:hAnsi="DIN Next LT Arabic Medium" w:cs="DIN Next LT Arabic Medium"/>
        </w:rPr>
      </w:pPr>
      <w:r w:rsidRPr="00411A52">
        <w:rPr>
          <w:rFonts w:ascii="DIN Next LT Arabic Medium" w:hAnsi="DIN Next LT Arabic Medium" w:cs="DIN Next LT Arabic Medium"/>
          <w:noProof/>
        </w:rPr>
        <w:drawing>
          <wp:anchor distT="0" distB="0" distL="114300" distR="114300" simplePos="0" relativeHeight="251658241" behindDoc="0" locked="0" layoutInCell="1" allowOverlap="1" wp14:anchorId="210B6E44" wp14:editId="4E91F8F9">
            <wp:simplePos x="0" y="0"/>
            <wp:positionH relativeFrom="column">
              <wp:posOffset>3547630</wp:posOffset>
            </wp:positionH>
            <wp:positionV relativeFrom="paragraph">
              <wp:posOffset>-177165</wp:posOffset>
            </wp:positionV>
            <wp:extent cx="2782347" cy="1373730"/>
            <wp:effectExtent l="0" t="0" r="0" b="0"/>
            <wp:wrapNone/>
            <wp:docPr id="3" name="Picture 3" descr="Logo&#10;&#10;Description automatically generated with low confidence">
              <a:extLst xmlns:a="http://schemas.openxmlformats.org/drawingml/2006/main">
                <a:ext uri="{FF2B5EF4-FFF2-40B4-BE49-F238E27FC236}">
                  <a16:creationId xmlns:a16="http://schemas.microsoft.com/office/drawing/2014/main" id="{B9C1634D-6D20-564F-83FD-0C612FA0D4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10;&#10;Description automatically generated with low confidence">
                      <a:extLst>
                        <a:ext uri="{FF2B5EF4-FFF2-40B4-BE49-F238E27FC236}">
                          <a16:creationId xmlns:a16="http://schemas.microsoft.com/office/drawing/2014/main" id="{B9C1634D-6D20-564F-83FD-0C612FA0D4F6}"/>
                        </a:ext>
                      </a:extLst>
                    </pic:cNvPr>
                    <pic:cNvPicPr>
                      <a:picLocks noChangeAspect="1"/>
                    </pic:cNvPicPr>
                  </pic:nvPicPr>
                  <pic:blipFill rotWithShape="1">
                    <a:blip r:embed="rId11" cstate="print">
                      <a:extLst>
                        <a:ext uri="{28A0092B-C50C-407E-A947-70E740481C1C}">
                          <a14:useLocalDpi xmlns:a14="http://schemas.microsoft.com/office/drawing/2010/main" val="0"/>
                        </a:ext>
                      </a:extLst>
                    </a:blip>
                    <a:srcRect t="6685" b="9091"/>
                    <a:stretch/>
                  </pic:blipFill>
                  <pic:spPr>
                    <a:xfrm>
                      <a:off x="0" y="0"/>
                      <a:ext cx="2782347" cy="1373730"/>
                    </a:xfrm>
                    <a:prstGeom prst="rect">
                      <a:avLst/>
                    </a:prstGeom>
                  </pic:spPr>
                </pic:pic>
              </a:graphicData>
            </a:graphic>
            <wp14:sizeRelH relativeFrom="page">
              <wp14:pctWidth>0</wp14:pctWidth>
            </wp14:sizeRelH>
            <wp14:sizeRelV relativeFrom="page">
              <wp14:pctHeight>0</wp14:pctHeight>
            </wp14:sizeRelV>
          </wp:anchor>
        </w:drawing>
      </w:r>
    </w:p>
    <w:p w14:paraId="16CF787A" w14:textId="77777777" w:rsidR="00966685" w:rsidRPr="00411A52" w:rsidRDefault="00966685" w:rsidP="00A75473">
      <w:pPr>
        <w:jc w:val="left"/>
        <w:rPr>
          <w:rFonts w:ascii="DIN Next LT Arabic Medium" w:hAnsi="DIN Next LT Arabic Medium" w:cs="DIN Next LT Arabic Medium"/>
          <w:rtl/>
        </w:rPr>
      </w:pPr>
    </w:p>
    <w:p w14:paraId="304DA448" w14:textId="77777777" w:rsidR="00966685" w:rsidRPr="00411A52" w:rsidRDefault="00966685" w:rsidP="00A75473">
      <w:pPr>
        <w:jc w:val="left"/>
        <w:rPr>
          <w:rFonts w:ascii="DIN Next LT Arabic Medium" w:hAnsi="DIN Next LT Arabic Medium" w:cs="DIN Next LT Arabic Medium"/>
          <w:rtl/>
        </w:rPr>
      </w:pPr>
    </w:p>
    <w:p w14:paraId="2DA42E55" w14:textId="77777777" w:rsidR="00966685" w:rsidRPr="00411A52" w:rsidRDefault="00966685" w:rsidP="00A75473">
      <w:pPr>
        <w:jc w:val="left"/>
        <w:rPr>
          <w:rFonts w:ascii="DIN Next LT Arabic Medium" w:hAnsi="DIN Next LT Arabic Medium" w:cs="DIN Next LT Arabic Medium"/>
          <w:rtl/>
        </w:rPr>
      </w:pPr>
    </w:p>
    <w:p w14:paraId="0E9233FF" w14:textId="77777777" w:rsidR="00966685" w:rsidRPr="00411A52" w:rsidRDefault="00966685" w:rsidP="00A75473">
      <w:pPr>
        <w:jc w:val="left"/>
        <w:rPr>
          <w:rFonts w:ascii="DIN Next LT Arabic Medium" w:hAnsi="DIN Next LT Arabic Medium" w:cs="DIN Next LT Arabic Medium"/>
          <w:rtl/>
        </w:rPr>
      </w:pPr>
    </w:p>
    <w:p w14:paraId="19E16B32" w14:textId="77777777" w:rsidR="00966685" w:rsidRPr="00411A52" w:rsidRDefault="00966685" w:rsidP="00A75473">
      <w:pPr>
        <w:jc w:val="left"/>
        <w:rPr>
          <w:rFonts w:ascii="DIN Next LT Arabic Medium" w:hAnsi="DIN Next LT Arabic Medium" w:cs="DIN Next LT Arabic Medium"/>
          <w:rtl/>
        </w:rPr>
      </w:pPr>
    </w:p>
    <w:p w14:paraId="77DA216C" w14:textId="77777777" w:rsidR="00966685" w:rsidRPr="00411A52" w:rsidRDefault="00966685" w:rsidP="00A75473">
      <w:pPr>
        <w:spacing w:after="0" w:line="240" w:lineRule="auto"/>
        <w:jc w:val="left"/>
        <w:rPr>
          <w:rFonts w:ascii="DIN Next LT Arabic Medium" w:hAnsi="DIN Next LT Arabic Medium" w:cs="DIN Next LT Arabic Medium"/>
          <w:b/>
          <w:bCs/>
          <w:noProof/>
          <w:color w:val="63B688"/>
          <w:sz w:val="56"/>
          <w:szCs w:val="56"/>
        </w:rPr>
      </w:pPr>
      <w:r w:rsidRPr="00411A52">
        <w:rPr>
          <w:rFonts w:ascii="DIN Next LT Arabic Medium" w:hAnsi="DIN Next LT Arabic Medium" w:cs="DIN Next LT Arabic Medium"/>
          <w:b/>
          <w:bCs/>
          <w:noProof/>
          <w:color w:val="63B688"/>
          <w:sz w:val="56"/>
          <w:szCs w:val="56"/>
        </w:rPr>
        <mc:AlternateContent>
          <mc:Choice Requires="wps">
            <w:drawing>
              <wp:anchor distT="0" distB="0" distL="114300" distR="114300" simplePos="0" relativeHeight="251658242" behindDoc="0" locked="0" layoutInCell="1" allowOverlap="1" wp14:anchorId="5109533B" wp14:editId="6DCAD20D">
                <wp:simplePos x="0" y="0"/>
                <wp:positionH relativeFrom="column">
                  <wp:posOffset>-297180</wp:posOffset>
                </wp:positionH>
                <wp:positionV relativeFrom="paragraph">
                  <wp:posOffset>390875</wp:posOffset>
                </wp:positionV>
                <wp:extent cx="6488615" cy="846286"/>
                <wp:effectExtent l="0" t="0" r="0" b="0"/>
                <wp:wrapNone/>
                <wp:docPr id="7" name="Text Box 7">
                  <a:extLst xmlns:a="http://schemas.openxmlformats.org/drawingml/2006/main">
                    <a:ext uri="{FF2B5EF4-FFF2-40B4-BE49-F238E27FC236}">
                      <a16:creationId xmlns:a16="http://schemas.microsoft.com/office/drawing/2014/main" id="{EBBEC45A-3B9F-4544-8DBE-00B057F8CE2A}"/>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88615" cy="846286"/>
                        </a:xfrm>
                        <a:prstGeom prst="rect">
                          <a:avLst/>
                        </a:prstGeom>
                      </wps:spPr>
                      <wps:txbx>
                        <w:txbxContent>
                          <w:p w14:paraId="5AF36757" w14:textId="3498D9DA" w:rsidR="00966685" w:rsidRPr="00C514B3" w:rsidRDefault="00966685" w:rsidP="00966685">
                            <w:pPr>
                              <w:bidi/>
                              <w:spacing w:after="0"/>
                              <w:rPr>
                                <w:rFonts w:ascii="DIN Next LT Arabic" w:eastAsia="DIN Next LT Arabic" w:hAnsi="DIN Next LT Arabic" w:cs="DIN Next LT Arabic"/>
                                <w:b/>
                                <w:bCs/>
                                <w:color w:val="183C69"/>
                                <w:kern w:val="24"/>
                                <w:sz w:val="72"/>
                                <w:szCs w:val="72"/>
                              </w:rPr>
                            </w:pPr>
                            <w:r w:rsidRPr="00966685">
                              <w:rPr>
                                <w:rFonts w:ascii="DIN Next LT Arabic" w:eastAsia="DIN Next LT Arabic" w:hAnsi="DIN Next LT Arabic" w:cs="DIN Next LT Arabic"/>
                                <w:b/>
                                <w:bCs/>
                                <w:color w:val="183C69"/>
                                <w:kern w:val="24"/>
                                <w:sz w:val="72"/>
                                <w:szCs w:val="72"/>
                              </w:rPr>
                              <w:t>Solution Architecture SAD</w:t>
                            </w:r>
                          </w:p>
                        </w:txbxContent>
                      </wps:txbx>
                      <wps:bodyPr>
                        <a:normAutofit/>
                      </wps:bodyPr>
                    </wps:wsp>
                  </a:graphicData>
                </a:graphic>
              </wp:anchor>
            </w:drawing>
          </mc:Choice>
          <mc:Fallback>
            <w:pict>
              <v:shapetype w14:anchorId="5109533B" id="_x0000_t202" coordsize="21600,21600" o:spt="202" path="m,l,21600r21600,l21600,xe">
                <v:stroke joinstyle="miter"/>
                <v:path gradientshapeok="t" o:connecttype="rect"/>
              </v:shapetype>
              <v:shape id="Text Box 7" o:spid="_x0000_s1026" type="#_x0000_t202" style="position:absolute;left:0;text-align:left;margin-left:-23.4pt;margin-top:30.8pt;width:510.9pt;height:66.6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" filled="f" stroked="f">
                <v:textbox>
                  <w:txbxContent>
                    <w:p w14:paraId="5AF36757" w14:textId="3498D9DA" w:rsidR="00966685" w:rsidRPr="00C514B3" w:rsidRDefault="00966685" w:rsidP="00966685">
                      <w:pPr>
                        <w:bidi/>
                        <w:spacing w:after="0"/>
                        <w:rPr>
                          <w:rFonts w:ascii="DIN Next LT Arabic" w:eastAsia="DIN Next LT Arabic" w:hAnsi="DIN Next LT Arabic" w:cs="DIN Next LT Arabic"/>
                          <w:b/>
                          <w:bCs/>
                          <w:color w:val="183C69"/>
                          <w:kern w:val="24"/>
                          <w:sz w:val="72"/>
                          <w:szCs w:val="72"/>
                        </w:rPr>
                      </w:pPr>
                      <w:r w:rsidRPr="00966685">
                        <w:rPr>
                          <w:rFonts w:ascii="DIN Next LT Arabic" w:eastAsia="DIN Next LT Arabic" w:hAnsi="DIN Next LT Arabic" w:cs="DIN Next LT Arabic"/>
                          <w:b/>
                          <w:bCs/>
                          <w:color w:val="183C69"/>
                          <w:kern w:val="24"/>
                          <w:sz w:val="72"/>
                          <w:szCs w:val="72"/>
                        </w:rPr>
                        <w:t>Solution Architecture SAD</w:t>
                      </w:r>
                    </w:p>
                  </w:txbxContent>
                </v:textbox>
              </v:shape>
            </w:pict>
          </mc:Fallback>
        </mc:AlternateContent>
      </w:r>
    </w:p>
    <w:p w14:paraId="06411849" w14:textId="77777777" w:rsidR="00966685" w:rsidRPr="00411A52" w:rsidRDefault="00966685" w:rsidP="00A75473">
      <w:pPr>
        <w:spacing w:after="0" w:line="240" w:lineRule="auto"/>
        <w:jc w:val="left"/>
        <w:rPr>
          <w:rFonts w:ascii="DIN Next LT Arabic Medium" w:hAnsi="DIN Next LT Arabic Medium" w:cs="DIN Next LT Arabic Medium"/>
          <w:b/>
          <w:bCs/>
          <w:noProof/>
          <w:color w:val="63B688"/>
          <w:sz w:val="56"/>
          <w:szCs w:val="56"/>
          <w:rtl/>
        </w:rPr>
      </w:pPr>
    </w:p>
    <w:p w14:paraId="0A4D594D" w14:textId="77777777" w:rsidR="00966685" w:rsidRPr="00411A52" w:rsidRDefault="00966685" w:rsidP="00A75473">
      <w:pPr>
        <w:jc w:val="left"/>
        <w:rPr>
          <w:rFonts w:ascii="DIN Next LT Arabic Medium" w:hAnsi="DIN Next LT Arabic Medium" w:cs="DIN Next LT Arabic Medium"/>
          <w:b/>
          <w:bCs/>
          <w:noProof/>
          <w:color w:val="1C6255"/>
          <w:sz w:val="72"/>
          <w:szCs w:val="72"/>
        </w:rPr>
      </w:pPr>
      <w:r w:rsidRPr="00411A52">
        <w:rPr>
          <w:rFonts w:ascii="DIN Next LT Arabic Medium" w:hAnsi="DIN Next LT Arabic Medium" w:cs="DIN Next LT Arabic Medium"/>
          <w:b/>
          <w:bCs/>
          <w:noProof/>
          <w:color w:val="63B688"/>
          <w:sz w:val="56"/>
          <w:szCs w:val="56"/>
        </w:rPr>
        <mc:AlternateContent>
          <mc:Choice Requires="wps">
            <w:drawing>
              <wp:anchor distT="0" distB="0" distL="114300" distR="114300" simplePos="0" relativeHeight="251658243" behindDoc="0" locked="0" layoutInCell="1" allowOverlap="1" wp14:anchorId="18E931D7" wp14:editId="4529B4FC">
                <wp:simplePos x="0" y="0"/>
                <wp:positionH relativeFrom="column">
                  <wp:posOffset>217662</wp:posOffset>
                </wp:positionH>
                <wp:positionV relativeFrom="paragraph">
                  <wp:posOffset>91881</wp:posOffset>
                </wp:positionV>
                <wp:extent cx="5953760" cy="665169"/>
                <wp:effectExtent l="0" t="0" r="0" b="0"/>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53760" cy="665169"/>
                        </a:xfrm>
                        <a:prstGeom prst="rect">
                          <a:avLst/>
                        </a:prstGeom>
                      </wps:spPr>
                      <wps:txbx>
                        <w:txbxContent>
                          <w:p w14:paraId="401F0B65" w14:textId="77777777" w:rsidR="00966685" w:rsidRPr="00C514B3" w:rsidRDefault="00966685" w:rsidP="00966685">
                            <w:pPr>
                              <w:bidi/>
                              <w:spacing w:after="0"/>
                              <w:rPr>
                                <w:rFonts w:ascii="DIN Next LT Arabic Medium" w:eastAsia="DIN Next LT Arabic" w:hAnsi="DIN Next LT Arabic Medium" w:cs="DIN Next LT Arabic Medium"/>
                                <w:color w:val="2CADA8"/>
                                <w:kern w:val="24"/>
                                <w:sz w:val="52"/>
                                <w:szCs w:val="52"/>
                              </w:rPr>
                            </w:pPr>
                            <w:r w:rsidRPr="00BC77E4">
                              <w:rPr>
                                <w:rFonts w:ascii="DIN Next LT Arabic Medium" w:eastAsia="DIN Next LT Arabic" w:hAnsi="DIN Next LT Arabic Medium" w:cs="DIN Next LT Arabic Medium"/>
                                <w:color w:val="2CADA8"/>
                                <w:kern w:val="24"/>
                                <w:sz w:val="52"/>
                                <w:szCs w:val="52"/>
                                <w:cs/>
                              </w:rPr>
                              <w:t>‎</w:t>
                            </w:r>
                            <w:r w:rsidRPr="00BC77E4">
                              <w:rPr>
                                <w:rFonts w:ascii="DIN Next LT Arabic Medium" w:eastAsia="DIN Next LT Arabic" w:hAnsi="DIN Next LT Arabic Medium" w:cs="DIN Next LT Arabic Medium"/>
                                <w:color w:val="2CADA8"/>
                                <w:kern w:val="24"/>
                                <w:sz w:val="52"/>
                                <w:szCs w:val="52"/>
                              </w:rPr>
                              <w:t>[Project Name]</w:t>
                            </w:r>
                            <w:r w:rsidRPr="00BC77E4">
                              <w:rPr>
                                <w:rFonts w:ascii="DIN Next LT Arabic Medium" w:eastAsia="DIN Next LT Arabic" w:hAnsi="DIN Next LT Arabic Medium" w:cs="DIN Next LT Arabic Medium"/>
                                <w:color w:val="2CADA8"/>
                                <w:kern w:val="24"/>
                                <w:sz w:val="52"/>
                                <w:szCs w:val="52"/>
                                <w:cs/>
                              </w:rPr>
                              <w:t>‎</w:t>
                            </w:r>
                          </w:p>
                        </w:txbxContent>
                      </wps:txbx>
                      <wps:bodyPr vert="horz" lIns="91440" tIns="45720" rIns="91440" bIns="45720" rtlCol="0" anchor="b">
                        <a:noAutofit/>
                      </wps:bodyPr>
                    </wps:wsp>
                  </a:graphicData>
                </a:graphic>
                <wp14:sizeRelV relativeFrom="margin">
                  <wp14:pctHeight>0</wp14:pctHeight>
                </wp14:sizeRelV>
              </wp:anchor>
            </w:drawing>
          </mc:Choice>
          <mc:Fallback>
            <w:pict>
              <v:shape w14:anchorId="18E931D7" id="Text Box 33" o:spid="_x0000_s1027" type="#_x0000_t202" style="position:absolute;left:0;text-align:left;margin-left:17.15pt;margin-top:7.25pt;width:468.8pt;height:52.4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bottom"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" filled="f" stroked="f">
                <v:textbox>
                  <w:txbxContent>
                    <w:p w14:paraId="401F0B65" w14:textId="77777777" w:rsidR="00966685" w:rsidRPr="00C514B3" w:rsidRDefault="00966685" w:rsidP="00966685">
                      <w:pPr>
                        <w:bidi/>
                        <w:spacing w:after="0"/>
                        <w:rPr>
                          <w:rFonts w:ascii="DIN Next LT Arabic Medium" w:eastAsia="DIN Next LT Arabic" w:hAnsi="DIN Next LT Arabic Medium" w:cs="DIN Next LT Arabic Medium"/>
                          <w:color w:val="2CADA8"/>
                          <w:kern w:val="24"/>
                          <w:sz w:val="52"/>
                          <w:szCs w:val="52"/>
                        </w:rPr>
                      </w:pPr>
                      <w:r w:rsidRPr="00BC77E4">
                        <w:rPr>
                          <w:rFonts w:ascii="DIN Next LT Arabic Medium" w:eastAsia="DIN Next LT Arabic" w:hAnsi="DIN Next LT Arabic Medium" w:cs="DIN Next LT Arabic Medium"/>
                          <w:color w:val="2CADA8"/>
                          <w:kern w:val="24"/>
                          <w:sz w:val="52"/>
                          <w:szCs w:val="52"/>
                          <w:cs/>
                        </w:rPr>
                        <w:t>‎</w:t>
                      </w:r>
                      <w:r w:rsidRPr="00BC77E4">
                        <w:rPr>
                          <w:rFonts w:ascii="DIN Next LT Arabic Medium" w:eastAsia="DIN Next LT Arabic" w:hAnsi="DIN Next LT Arabic Medium" w:cs="DIN Next LT Arabic Medium"/>
                          <w:color w:val="2CADA8"/>
                          <w:kern w:val="24"/>
                          <w:sz w:val="52"/>
                          <w:szCs w:val="52"/>
                        </w:rPr>
                        <w:t>[Project Name]</w:t>
                      </w:r>
                      <w:r w:rsidRPr="00BC77E4">
                        <w:rPr>
                          <w:rFonts w:ascii="DIN Next LT Arabic Medium" w:eastAsia="DIN Next LT Arabic" w:hAnsi="DIN Next LT Arabic Medium" w:cs="DIN Next LT Arabic Medium"/>
                          <w:color w:val="2CADA8"/>
                          <w:kern w:val="24"/>
                          <w:sz w:val="52"/>
                          <w:szCs w:val="52"/>
                          <w:cs/>
                        </w:rPr>
                        <w:t>‎</w:t>
                      </w:r>
                    </w:p>
                  </w:txbxContent>
                </v:textbox>
              </v:shape>
            </w:pict>
          </mc:Fallback>
        </mc:AlternateContent>
      </w:r>
    </w:p>
    <w:p w14:paraId="54679BF7" w14:textId="77777777" w:rsidR="00966685" w:rsidRPr="00411A52" w:rsidRDefault="00966685" w:rsidP="00A75473">
      <w:pPr>
        <w:jc w:val="left"/>
        <w:rPr>
          <w:rFonts w:ascii="DIN Next LT Arabic Medium" w:hAnsi="DIN Next LT Arabic Medium" w:cs="DIN Next LT Arabic Medium"/>
          <w:b/>
          <w:bCs/>
          <w:color w:val="43A784"/>
          <w:sz w:val="36"/>
          <w:szCs w:val="36"/>
          <w:rtl/>
        </w:rPr>
      </w:pPr>
    </w:p>
    <w:p w14:paraId="25D72707" w14:textId="77777777" w:rsidR="00966685" w:rsidRPr="00411A52" w:rsidRDefault="00966685" w:rsidP="00A75473">
      <w:pPr>
        <w:jc w:val="left"/>
        <w:rPr>
          <w:rFonts w:ascii="DIN Next LT Arabic Medium" w:hAnsi="DIN Next LT Arabic Medium" w:cs="DIN Next LT Arabic Medium"/>
          <w:b/>
          <w:bCs/>
          <w:color w:val="595959" w:themeColor="text1" w:themeTint="A6"/>
          <w:lang w:bidi="ar-AE"/>
        </w:rPr>
      </w:pPr>
      <w:r w:rsidRPr="00411A52">
        <w:rPr>
          <w:rFonts w:ascii="DIN Next LT Arabic Medium" w:hAnsi="DIN Next LT Arabic Medium" w:cs="DIN Next LT Arabic Medium"/>
        </w:rPr>
        <w:br/>
      </w:r>
    </w:p>
    <w:p w14:paraId="4A00F848" w14:textId="77777777" w:rsidR="00966685" w:rsidRPr="00411A52" w:rsidRDefault="00966685" w:rsidP="00A75473">
      <w:pPr>
        <w:jc w:val="left"/>
        <w:rPr>
          <w:rFonts w:ascii="DIN Next LT Arabic Medium" w:hAnsi="DIN Next LT Arabic Medium" w:cs="DIN Next LT Arabic Medium"/>
          <w:rtl/>
        </w:rPr>
      </w:pPr>
      <w:bookmarkStart w:id="0" w:name="_Toc489359675"/>
      <w:bookmarkStart w:id="1" w:name="_Hlk510011304"/>
    </w:p>
    <w:p w14:paraId="2241B99A" w14:textId="77777777" w:rsidR="00966685" w:rsidRPr="00411A52" w:rsidRDefault="00966685" w:rsidP="00A75473">
      <w:pPr>
        <w:jc w:val="left"/>
        <w:rPr>
          <w:rFonts w:ascii="DIN Next LT Arabic Medium" w:hAnsi="DIN Next LT Arabic Medium" w:cs="DIN Next LT Arabic Medium"/>
          <w:rtl/>
          <w:lang w:bidi="ar-AE"/>
        </w:rPr>
      </w:pPr>
    </w:p>
    <w:p w14:paraId="4E79FB72" w14:textId="77777777" w:rsidR="00966685" w:rsidRPr="00411A52" w:rsidRDefault="00966685" w:rsidP="00A75473">
      <w:pPr>
        <w:jc w:val="left"/>
        <w:rPr>
          <w:rFonts w:ascii="DIN Next LT Arabic Medium" w:hAnsi="DIN Next LT Arabic Medium" w:cs="DIN Next LT Arabic Medium"/>
          <w:rtl/>
        </w:rPr>
      </w:pPr>
    </w:p>
    <w:p w14:paraId="38B02E97" w14:textId="77777777" w:rsidR="00966685" w:rsidRPr="00411A52" w:rsidRDefault="00966685" w:rsidP="00A75473">
      <w:pPr>
        <w:jc w:val="left"/>
        <w:rPr>
          <w:rFonts w:ascii="DIN Next LT Arabic Medium" w:hAnsi="DIN Next LT Arabic Medium" w:cs="DIN Next LT Arabic Medium"/>
          <w:lang w:bidi="ar-AE"/>
        </w:rPr>
      </w:pPr>
    </w:p>
    <w:p w14:paraId="59F81917" w14:textId="35F0870C" w:rsidR="00966685" w:rsidRPr="00411A52" w:rsidRDefault="00966685" w:rsidP="00A75473">
      <w:pPr>
        <w:tabs>
          <w:tab w:val="left" w:pos="6303"/>
        </w:tabs>
        <w:jc w:val="left"/>
        <w:rPr>
          <w:rFonts w:ascii="DIN Next LT Arabic Medium" w:hAnsi="DIN Next LT Arabic Medium" w:cs="DIN Next LT Arabic Medium"/>
          <w:lang w:bidi="ar-AE"/>
        </w:rPr>
      </w:pPr>
    </w:p>
    <w:p w14:paraId="1DE77713" w14:textId="77777777" w:rsidR="00966685" w:rsidRPr="00411A52" w:rsidRDefault="00966685" w:rsidP="00A75473">
      <w:pPr>
        <w:jc w:val="left"/>
        <w:rPr>
          <w:rFonts w:ascii="DIN Next LT Arabic Medium" w:hAnsi="DIN Next LT Arabic Medium" w:cs="DIN Next LT Arabic Medium"/>
          <w:rtl/>
          <w:lang w:bidi="ar-AE"/>
        </w:rPr>
      </w:pPr>
    </w:p>
    <w:p w14:paraId="53CFE712" w14:textId="77777777" w:rsidR="00966685" w:rsidRPr="00411A52" w:rsidRDefault="00966685" w:rsidP="00A75473">
      <w:pPr>
        <w:jc w:val="left"/>
        <w:rPr>
          <w:rFonts w:ascii="DIN Next LT Arabic Medium" w:hAnsi="DIN Next LT Arabic Medium" w:cs="DIN Next LT Arabic Medium"/>
          <w:rtl/>
          <w:lang w:bidi="ar-AE"/>
        </w:rPr>
      </w:pPr>
    </w:p>
    <w:bookmarkEnd w:id="0"/>
    <w:bookmarkEnd w:id="1"/>
    <w:p w14:paraId="69E08F34" w14:textId="64FEF218" w:rsidR="00966685" w:rsidRPr="00411A52" w:rsidRDefault="00966685" w:rsidP="00A75473">
      <w:pPr>
        <w:tabs>
          <w:tab w:val="left" w:pos="1480"/>
        </w:tabs>
        <w:jc w:val="left"/>
        <w:rPr>
          <w:rFonts w:ascii="DIN Next LT Arabic Medium" w:hAnsi="DIN Next LT Arabic Medium" w:cs="DIN Next LT Arabic Medium"/>
          <w:b/>
          <w:bCs/>
          <w:color w:val="39C78B"/>
          <w:sz w:val="48"/>
          <w:szCs w:val="48"/>
          <w:rtl/>
        </w:rPr>
      </w:pPr>
      <w:r w:rsidRPr="00411A52">
        <w:rPr>
          <w:rFonts w:ascii="DIN Next LT Arabic Medium" w:hAnsi="DIN Next LT Arabic Medium" w:cs="DIN Next LT Arabic Medium"/>
          <w:noProof/>
        </w:rPr>
        <mc:AlternateContent>
          <mc:Choice Requires="wps">
            <w:drawing>
              <wp:anchor distT="0" distB="0" distL="114300" distR="114300" simplePos="0" relativeHeight="251658240" behindDoc="0" locked="0" layoutInCell="1" allowOverlap="1" wp14:anchorId="6C110402" wp14:editId="63D3A01C">
                <wp:simplePos x="0" y="0"/>
                <wp:positionH relativeFrom="column">
                  <wp:posOffset>3291840</wp:posOffset>
                </wp:positionH>
                <wp:positionV relativeFrom="paragraph">
                  <wp:posOffset>60325</wp:posOffset>
                </wp:positionV>
                <wp:extent cx="2850515" cy="1206500"/>
                <wp:effectExtent l="0" t="0" r="0" b="0"/>
                <wp:wrapNone/>
                <wp:docPr id="9" name="Text Box 9">
                  <a:extLst xmlns:a="http://schemas.openxmlformats.org/drawingml/2006/main">
                    <a:ext uri="{FF2B5EF4-FFF2-40B4-BE49-F238E27FC236}">
                      <a16:creationId xmlns:a16="http://schemas.microsoft.com/office/drawing/2014/main" id="{4C37CD54-DAB5-9849-8985-696374B1A28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0515" cy="1206500"/>
                        </a:xfrm>
                        <a:prstGeom prst="rect">
                          <a:avLst/>
                        </a:prstGeom>
                      </wps:spPr>
                      <wps:txbx>
                        <w:txbxContent>
                          <w:p w14:paraId="150438A4" w14:textId="77777777" w:rsidR="00966685" w:rsidRPr="00BC77E4" w:rsidRDefault="00966685" w:rsidP="00966685">
                            <w:pPr>
                              <w:bidi/>
                              <w:spacing w:after="0"/>
                              <w:rPr>
                                <w:rFonts w:ascii="DIN Next LT Arabic" w:eastAsia="DIN Next LT Arabic" w:hAnsi="DIN Next LT Arabic" w:cs="DIN Next LT Arabic"/>
                                <w:b/>
                                <w:bCs/>
                                <w:color w:val="ACC5C5"/>
                                <w:kern w:val="24"/>
                                <w:sz w:val="24"/>
                                <w:szCs w:val="24"/>
                              </w:rPr>
                            </w:pPr>
                            <w:r w:rsidRPr="00BC77E4">
                              <w:rPr>
                                <w:rFonts w:ascii="DIN Next LT Arabic" w:eastAsia="DIN Next LT Arabic" w:hAnsi="DIN Next LT Arabic" w:cs="DIN Next LT Arabic"/>
                                <w:b/>
                                <w:bCs/>
                                <w:color w:val="ACC5C5"/>
                                <w:kern w:val="24"/>
                                <w:sz w:val="24"/>
                                <w:szCs w:val="24"/>
                              </w:rPr>
                              <w:t>Enterprise Architecture</w:t>
                            </w:r>
                          </w:p>
                          <w:p w14:paraId="5DFDA4AD" w14:textId="66EA625A" w:rsidR="00966685" w:rsidRPr="00BC77E4" w:rsidRDefault="00966685" w:rsidP="00966685">
                            <w:pPr>
                              <w:bidi/>
                              <w:spacing w:after="0"/>
                              <w:rPr>
                                <w:rFonts w:ascii="DIN Next LT Arabic" w:eastAsia="DIN Next LT Arabic" w:hAnsi="DIN Next LT Arabic" w:cs="DIN Next LT Arabic"/>
                                <w:b/>
                                <w:bCs/>
                                <w:color w:val="ACC5C5"/>
                                <w:kern w:val="24"/>
                                <w:sz w:val="24"/>
                                <w:szCs w:val="24"/>
                                <w:rtl/>
                              </w:rPr>
                            </w:pPr>
                            <w:r w:rsidRPr="00BC77E4">
                              <w:rPr>
                                <w:rFonts w:ascii="DIN Next LT Arabic" w:eastAsia="DIN Next LT Arabic" w:hAnsi="DIN Next LT Arabic" w:cs="DIN Next LT Arabic"/>
                                <w:b/>
                                <w:bCs/>
                                <w:color w:val="ACC5C5"/>
                                <w:kern w:val="24"/>
                                <w:sz w:val="24"/>
                                <w:szCs w:val="24"/>
                                <w:rtl/>
                              </w:rPr>
                              <w:t>وثيقة معمارية الحل</w:t>
                            </w:r>
                          </w:p>
                          <w:p w14:paraId="66A35B0F" w14:textId="4208137E" w:rsidR="00966685" w:rsidRDefault="00966685" w:rsidP="00966685">
                            <w:pPr>
                              <w:bidi/>
                              <w:spacing w:after="0"/>
                              <w:rPr>
                                <w:rFonts w:ascii="DIN Next LT Arabic" w:eastAsia="DIN Next LT Arabic" w:hAnsi="DIN Next LT Arabic" w:cs="DIN Next LT Arabic"/>
                                <w:b/>
                                <w:bCs/>
                                <w:color w:val="ACC5C5"/>
                                <w:kern w:val="24"/>
                                <w:sz w:val="24"/>
                                <w:szCs w:val="24"/>
                                <w:rtl/>
                              </w:rPr>
                            </w:pPr>
                            <w:r>
                              <w:rPr>
                                <w:rFonts w:ascii="DIN Next LT Arabic" w:eastAsia="DIN Next LT Arabic" w:hAnsi="DIN Next LT Arabic" w:cs="DIN Next LT Arabic"/>
                                <w:b/>
                                <w:bCs/>
                                <w:color w:val="ACC5C5"/>
                                <w:kern w:val="24"/>
                                <w:sz w:val="24"/>
                                <w:szCs w:val="24"/>
                              </w:rPr>
                              <w:t xml:space="preserve">Software </w:t>
                            </w:r>
                            <w:r w:rsidRPr="00BC77E4">
                              <w:rPr>
                                <w:rFonts w:ascii="DIN Next LT Arabic" w:eastAsia="DIN Next LT Arabic" w:hAnsi="DIN Next LT Arabic" w:cs="DIN Next LT Arabic"/>
                                <w:b/>
                                <w:bCs/>
                                <w:color w:val="ACC5C5"/>
                                <w:kern w:val="24"/>
                                <w:sz w:val="24"/>
                                <w:szCs w:val="24"/>
                              </w:rPr>
                              <w:t xml:space="preserve">Architecture </w:t>
                            </w:r>
                            <w:r w:rsidRPr="00BC77E4">
                              <w:rPr>
                                <w:rFonts w:ascii="DIN Next LT Arabic" w:eastAsia="DIN Next LT Arabic" w:hAnsi="DIN Next LT Arabic" w:cs="DIN Next LT Arabic"/>
                                <w:b/>
                                <w:bCs/>
                                <w:color w:val="ACC5C5"/>
                                <w:kern w:val="24"/>
                                <w:sz w:val="24"/>
                                <w:szCs w:val="24"/>
                                <w:cs/>
                              </w:rPr>
                              <w:t>‎</w:t>
                            </w:r>
                            <w:r w:rsidRPr="00BC77E4">
                              <w:rPr>
                                <w:rFonts w:ascii="DIN Next LT Arabic" w:eastAsia="DIN Next LT Arabic" w:hAnsi="DIN Next LT Arabic" w:cs="DIN Next LT Arabic"/>
                                <w:b/>
                                <w:bCs/>
                                <w:color w:val="ACC5C5"/>
                                <w:kern w:val="24"/>
                                <w:sz w:val="24"/>
                                <w:szCs w:val="24"/>
                              </w:rPr>
                              <w:t xml:space="preserve"> (</w:t>
                            </w:r>
                            <w:r>
                              <w:rPr>
                                <w:rFonts w:ascii="DIN Next LT Arabic" w:eastAsia="DIN Next LT Arabic" w:hAnsi="DIN Next LT Arabic" w:cs="DIN Next LT Arabic"/>
                                <w:b/>
                                <w:bCs/>
                                <w:color w:val="ACC5C5"/>
                                <w:kern w:val="24"/>
                                <w:sz w:val="24"/>
                                <w:szCs w:val="24"/>
                              </w:rPr>
                              <w:t>SA</w:t>
                            </w:r>
                            <w:r w:rsidRPr="00BC77E4">
                              <w:rPr>
                                <w:rFonts w:ascii="DIN Next LT Arabic" w:eastAsia="DIN Next LT Arabic" w:hAnsi="DIN Next LT Arabic" w:cs="DIN Next LT Arabic"/>
                                <w:b/>
                                <w:bCs/>
                                <w:color w:val="ACC5C5"/>
                                <w:kern w:val="24"/>
                                <w:sz w:val="24"/>
                                <w:szCs w:val="24"/>
                              </w:rPr>
                              <w:t xml:space="preserve">D) </w:t>
                            </w:r>
                            <w:r w:rsidRPr="00BC77E4">
                              <w:rPr>
                                <w:rFonts w:ascii="DIN Next LT Arabic" w:eastAsia="DIN Next LT Arabic" w:hAnsi="DIN Next LT Arabic" w:cs="DIN Next LT Arabic"/>
                                <w:b/>
                                <w:bCs/>
                                <w:color w:val="ACC5C5"/>
                                <w:kern w:val="24"/>
                                <w:sz w:val="24"/>
                                <w:szCs w:val="24"/>
                                <w:cs/>
                              </w:rPr>
                              <w:t>‎</w:t>
                            </w:r>
                          </w:p>
                          <w:p w14:paraId="23E942F7" w14:textId="738D2038" w:rsidR="00966685" w:rsidRPr="0068085A" w:rsidRDefault="00966685" w:rsidP="00966685">
                            <w:pPr>
                              <w:bidi/>
                              <w:spacing w:after="0"/>
                              <w:rPr>
                                <w:b/>
                                <w:bCs/>
                              </w:rPr>
                            </w:pPr>
                            <w:r w:rsidRPr="0068085A">
                              <w:rPr>
                                <w:rFonts w:ascii="DIN Next LT Arabic" w:eastAsia="DIN Next LT Arabic" w:hAnsi="DIN Next LT Arabic" w:cs="DIN Next LT Arabic" w:hint="cs"/>
                                <w:b/>
                                <w:bCs/>
                                <w:color w:val="ACC5C5"/>
                                <w:kern w:val="24"/>
                                <w:sz w:val="24"/>
                                <w:szCs w:val="24"/>
                                <w:rtl/>
                              </w:rPr>
                              <w:t xml:space="preserve">التاريخ: </w:t>
                            </w:r>
                            <w:r w:rsidR="00FC3590">
                              <w:rPr>
                                <w:rFonts w:ascii="DIN Next LT Arabic" w:eastAsia="DIN Next LT Arabic" w:hAnsi="DIN Next LT Arabic" w:cs="DIN Next LT Arabic"/>
                                <w:b/>
                                <w:bCs/>
                                <w:color w:val="ACC5C5"/>
                                <w:kern w:val="24"/>
                                <w:sz w:val="24"/>
                                <w:szCs w:val="24"/>
                              </w:rPr>
                              <w:t>6</w:t>
                            </w:r>
                            <w:r w:rsidRPr="0068085A">
                              <w:rPr>
                                <w:rFonts w:ascii="DIN Next LT Arabic" w:eastAsia="DIN Next LT Arabic" w:hAnsi="DIN Next LT Arabic" w:cs="DIN Next LT Arabic" w:hint="cs"/>
                                <w:b/>
                                <w:bCs/>
                                <w:color w:val="ACC5C5"/>
                                <w:kern w:val="24"/>
                                <w:sz w:val="24"/>
                                <w:szCs w:val="24"/>
                              </w:rPr>
                              <w:t xml:space="preserve"> </w:t>
                            </w:r>
                            <w:r w:rsidRPr="0068085A">
                              <w:rPr>
                                <w:rFonts w:ascii="DIN Next LT Arabic" w:eastAsia="DIN Next LT Arabic" w:hAnsi="DIN Next LT Arabic" w:cs="Mangal" w:hint="cs"/>
                                <w:b/>
                                <w:bCs/>
                                <w:color w:val="ACC5C5"/>
                                <w:kern w:val="24"/>
                                <w:sz w:val="24"/>
                                <w:szCs w:val="24"/>
                                <w:cs/>
                                <w:lang w:bidi="mr-IN"/>
                              </w:rPr>
                              <w:t>–</w:t>
                            </w:r>
                            <w:r w:rsidRPr="0068085A">
                              <w:rPr>
                                <w:rFonts w:ascii="DIN Next LT Arabic" w:eastAsia="DIN Next LT Arabic" w:hAnsi="DIN Next LT Arabic" w:cs="DIN Next LT Arabic" w:hint="cs"/>
                                <w:b/>
                                <w:bCs/>
                                <w:color w:val="ACC5C5"/>
                                <w:kern w:val="24"/>
                                <w:sz w:val="24"/>
                                <w:szCs w:val="24"/>
                              </w:rPr>
                              <w:t xml:space="preserve"> </w:t>
                            </w:r>
                            <w:r w:rsidR="00FC3590">
                              <w:rPr>
                                <w:rFonts w:ascii="DIN Next LT Arabic" w:eastAsia="DIN Next LT Arabic" w:hAnsi="DIN Next LT Arabic" w:cs="DIN Next LT Arabic"/>
                                <w:b/>
                                <w:bCs/>
                                <w:color w:val="ACC5C5"/>
                                <w:kern w:val="24"/>
                                <w:sz w:val="24"/>
                                <w:szCs w:val="24"/>
                              </w:rPr>
                              <w:t>6</w:t>
                            </w:r>
                            <w:r w:rsidRPr="0068085A">
                              <w:rPr>
                                <w:rFonts w:ascii="DIN Next LT Arabic" w:eastAsia="DIN Next LT Arabic" w:hAnsi="DIN Next LT Arabic" w:cs="DIN Next LT Arabic" w:hint="cs"/>
                                <w:b/>
                                <w:bCs/>
                                <w:color w:val="ACC5C5"/>
                                <w:kern w:val="24"/>
                                <w:sz w:val="24"/>
                                <w:szCs w:val="24"/>
                              </w:rPr>
                              <w:t xml:space="preserve">- </w:t>
                            </w:r>
                            <w:r w:rsidR="00FC3590">
                              <w:rPr>
                                <w:rFonts w:ascii="DIN Next LT Arabic" w:eastAsia="DIN Next LT Arabic" w:hAnsi="DIN Next LT Arabic" w:cs="DIN Next LT Arabic"/>
                                <w:b/>
                                <w:bCs/>
                                <w:color w:val="ACC5C5"/>
                                <w:kern w:val="24"/>
                                <w:sz w:val="24"/>
                                <w:szCs w:val="24"/>
                              </w:rPr>
                              <w:t>2024</w:t>
                            </w:r>
                          </w:p>
                          <w:p w14:paraId="46BAC284" w14:textId="77777777" w:rsidR="00966685" w:rsidRPr="0068085A" w:rsidRDefault="00966685" w:rsidP="00966685">
                            <w:pPr>
                              <w:bidi/>
                              <w:spacing w:after="0"/>
                              <w:rPr>
                                <w:b/>
                                <w:bCs/>
                                <w:rtl/>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6C110402" id="Text Box 9" o:spid="_x0000_s1028" type="#_x0000_t202" style="position:absolute;left:0;text-align:left;margin-left:259.2pt;margin-top:4.75pt;width:224.45pt;height: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" filled="f" stroked="f">
                <v:textbox>
                  <w:txbxContent>
                    <w:p w14:paraId="150438A4" w14:textId="77777777" w:rsidR="00966685" w:rsidRPr="00BC77E4" w:rsidRDefault="00966685" w:rsidP="00966685">
                      <w:pPr>
                        <w:bidi/>
                        <w:spacing w:after="0"/>
                        <w:rPr>
                          <w:rFonts w:ascii="DIN Next LT Arabic" w:eastAsia="DIN Next LT Arabic" w:hAnsi="DIN Next LT Arabic" w:cs="DIN Next LT Arabic"/>
                          <w:b/>
                          <w:bCs/>
                          <w:color w:val="ACC5C5"/>
                          <w:kern w:val="24"/>
                          <w:sz w:val="24"/>
                          <w:szCs w:val="24"/>
                        </w:rPr>
                      </w:pPr>
                      <w:r w:rsidRPr="00BC77E4">
                        <w:rPr>
                          <w:rFonts w:ascii="DIN Next LT Arabic" w:eastAsia="DIN Next LT Arabic" w:hAnsi="DIN Next LT Arabic" w:cs="DIN Next LT Arabic"/>
                          <w:b/>
                          <w:bCs/>
                          <w:color w:val="ACC5C5"/>
                          <w:kern w:val="24"/>
                          <w:sz w:val="24"/>
                          <w:szCs w:val="24"/>
                        </w:rPr>
                        <w:t>Enterprise Architecture</w:t>
                      </w:r>
                    </w:p>
                    <w:p w14:paraId="5DFDA4AD" w14:textId="66EA625A" w:rsidR="00966685" w:rsidRPr="00BC77E4" w:rsidRDefault="00966685" w:rsidP="00966685">
                      <w:pPr>
                        <w:bidi/>
                        <w:spacing w:after="0"/>
                        <w:rPr>
                          <w:rFonts w:ascii="DIN Next LT Arabic" w:eastAsia="DIN Next LT Arabic" w:hAnsi="DIN Next LT Arabic" w:cs="DIN Next LT Arabic"/>
                          <w:b/>
                          <w:bCs/>
                          <w:color w:val="ACC5C5"/>
                          <w:kern w:val="24"/>
                          <w:sz w:val="24"/>
                          <w:szCs w:val="24"/>
                          <w:rtl/>
                        </w:rPr>
                      </w:pPr>
                      <w:r w:rsidRPr="00BC77E4">
                        <w:rPr>
                          <w:rFonts w:ascii="DIN Next LT Arabic" w:eastAsia="DIN Next LT Arabic" w:hAnsi="DIN Next LT Arabic" w:cs="DIN Next LT Arabic"/>
                          <w:b/>
                          <w:bCs/>
                          <w:color w:val="ACC5C5"/>
                          <w:kern w:val="24"/>
                          <w:sz w:val="24"/>
                          <w:szCs w:val="24"/>
                          <w:rtl/>
                        </w:rPr>
                        <w:t>وثيقة معمارية الحل</w:t>
                      </w:r>
                    </w:p>
                    <w:p w14:paraId="66A35B0F" w14:textId="4208137E" w:rsidR="00966685" w:rsidRDefault="00966685" w:rsidP="00966685">
                      <w:pPr>
                        <w:bidi/>
                        <w:spacing w:after="0"/>
                        <w:rPr>
                          <w:rFonts w:ascii="DIN Next LT Arabic" w:eastAsia="DIN Next LT Arabic" w:hAnsi="DIN Next LT Arabic" w:cs="DIN Next LT Arabic"/>
                          <w:b/>
                          <w:bCs/>
                          <w:color w:val="ACC5C5"/>
                          <w:kern w:val="24"/>
                          <w:sz w:val="24"/>
                          <w:szCs w:val="24"/>
                          <w:rtl/>
                        </w:rPr>
                      </w:pPr>
                      <w:r>
                        <w:rPr>
                          <w:rFonts w:ascii="DIN Next LT Arabic" w:eastAsia="DIN Next LT Arabic" w:hAnsi="DIN Next LT Arabic" w:cs="DIN Next LT Arabic"/>
                          <w:b/>
                          <w:bCs/>
                          <w:color w:val="ACC5C5"/>
                          <w:kern w:val="24"/>
                          <w:sz w:val="24"/>
                          <w:szCs w:val="24"/>
                        </w:rPr>
                        <w:t xml:space="preserve">Software </w:t>
                      </w:r>
                      <w:r w:rsidRPr="00BC77E4">
                        <w:rPr>
                          <w:rFonts w:ascii="DIN Next LT Arabic" w:eastAsia="DIN Next LT Arabic" w:hAnsi="DIN Next LT Arabic" w:cs="DIN Next LT Arabic"/>
                          <w:b/>
                          <w:bCs/>
                          <w:color w:val="ACC5C5"/>
                          <w:kern w:val="24"/>
                          <w:sz w:val="24"/>
                          <w:szCs w:val="24"/>
                        </w:rPr>
                        <w:t xml:space="preserve">Architecture </w:t>
                      </w:r>
                      <w:r w:rsidRPr="00BC77E4">
                        <w:rPr>
                          <w:rFonts w:ascii="DIN Next LT Arabic" w:eastAsia="DIN Next LT Arabic" w:hAnsi="DIN Next LT Arabic" w:cs="DIN Next LT Arabic"/>
                          <w:b/>
                          <w:bCs/>
                          <w:color w:val="ACC5C5"/>
                          <w:kern w:val="24"/>
                          <w:sz w:val="24"/>
                          <w:szCs w:val="24"/>
                          <w:cs/>
                        </w:rPr>
                        <w:t>‎</w:t>
                      </w:r>
                      <w:r w:rsidRPr="00BC77E4">
                        <w:rPr>
                          <w:rFonts w:ascii="DIN Next LT Arabic" w:eastAsia="DIN Next LT Arabic" w:hAnsi="DIN Next LT Arabic" w:cs="DIN Next LT Arabic"/>
                          <w:b/>
                          <w:bCs/>
                          <w:color w:val="ACC5C5"/>
                          <w:kern w:val="24"/>
                          <w:sz w:val="24"/>
                          <w:szCs w:val="24"/>
                        </w:rPr>
                        <w:t xml:space="preserve"> (</w:t>
                      </w:r>
                      <w:r>
                        <w:rPr>
                          <w:rFonts w:ascii="DIN Next LT Arabic" w:eastAsia="DIN Next LT Arabic" w:hAnsi="DIN Next LT Arabic" w:cs="DIN Next LT Arabic"/>
                          <w:b/>
                          <w:bCs/>
                          <w:color w:val="ACC5C5"/>
                          <w:kern w:val="24"/>
                          <w:sz w:val="24"/>
                          <w:szCs w:val="24"/>
                        </w:rPr>
                        <w:t>SA</w:t>
                      </w:r>
                      <w:r w:rsidRPr="00BC77E4">
                        <w:rPr>
                          <w:rFonts w:ascii="DIN Next LT Arabic" w:eastAsia="DIN Next LT Arabic" w:hAnsi="DIN Next LT Arabic" w:cs="DIN Next LT Arabic"/>
                          <w:b/>
                          <w:bCs/>
                          <w:color w:val="ACC5C5"/>
                          <w:kern w:val="24"/>
                          <w:sz w:val="24"/>
                          <w:szCs w:val="24"/>
                        </w:rPr>
                        <w:t xml:space="preserve">D) </w:t>
                      </w:r>
                      <w:r w:rsidRPr="00BC77E4">
                        <w:rPr>
                          <w:rFonts w:ascii="DIN Next LT Arabic" w:eastAsia="DIN Next LT Arabic" w:hAnsi="DIN Next LT Arabic" w:cs="DIN Next LT Arabic"/>
                          <w:b/>
                          <w:bCs/>
                          <w:color w:val="ACC5C5"/>
                          <w:kern w:val="24"/>
                          <w:sz w:val="24"/>
                          <w:szCs w:val="24"/>
                          <w:cs/>
                        </w:rPr>
                        <w:t>‎</w:t>
                      </w:r>
                    </w:p>
                    <w:p w14:paraId="23E942F7" w14:textId="738D2038" w:rsidR="00966685" w:rsidRPr="0068085A" w:rsidRDefault="00966685" w:rsidP="00966685">
                      <w:pPr>
                        <w:bidi/>
                        <w:spacing w:after="0"/>
                        <w:rPr>
                          <w:b/>
                          <w:bCs/>
                        </w:rPr>
                      </w:pPr>
                      <w:r w:rsidRPr="0068085A">
                        <w:rPr>
                          <w:rFonts w:ascii="DIN Next LT Arabic" w:eastAsia="DIN Next LT Arabic" w:hAnsi="DIN Next LT Arabic" w:cs="DIN Next LT Arabic" w:hint="cs"/>
                          <w:b/>
                          <w:bCs/>
                          <w:color w:val="ACC5C5"/>
                          <w:kern w:val="24"/>
                          <w:sz w:val="24"/>
                          <w:szCs w:val="24"/>
                          <w:rtl/>
                        </w:rPr>
                        <w:t xml:space="preserve">التاريخ: </w:t>
                      </w:r>
                      <w:r w:rsidR="00FC3590">
                        <w:rPr>
                          <w:rFonts w:ascii="DIN Next LT Arabic" w:eastAsia="DIN Next LT Arabic" w:hAnsi="DIN Next LT Arabic" w:cs="DIN Next LT Arabic"/>
                          <w:b/>
                          <w:bCs/>
                          <w:color w:val="ACC5C5"/>
                          <w:kern w:val="24"/>
                          <w:sz w:val="24"/>
                          <w:szCs w:val="24"/>
                        </w:rPr>
                        <w:t>6</w:t>
                      </w:r>
                      <w:r w:rsidRPr="0068085A">
                        <w:rPr>
                          <w:rFonts w:ascii="DIN Next LT Arabic" w:eastAsia="DIN Next LT Arabic" w:hAnsi="DIN Next LT Arabic" w:cs="DIN Next LT Arabic" w:hint="cs"/>
                          <w:b/>
                          <w:bCs/>
                          <w:color w:val="ACC5C5"/>
                          <w:kern w:val="24"/>
                          <w:sz w:val="24"/>
                          <w:szCs w:val="24"/>
                        </w:rPr>
                        <w:t xml:space="preserve"> </w:t>
                      </w:r>
                      <w:r w:rsidRPr="0068085A">
                        <w:rPr>
                          <w:rFonts w:ascii="DIN Next LT Arabic" w:eastAsia="DIN Next LT Arabic" w:hAnsi="DIN Next LT Arabic" w:cs="Mangal" w:hint="cs"/>
                          <w:b/>
                          <w:bCs/>
                          <w:color w:val="ACC5C5"/>
                          <w:kern w:val="24"/>
                          <w:sz w:val="24"/>
                          <w:szCs w:val="24"/>
                          <w:cs/>
                          <w:lang w:bidi="mr-IN"/>
                        </w:rPr>
                        <w:t>–</w:t>
                      </w:r>
                      <w:r w:rsidRPr="0068085A">
                        <w:rPr>
                          <w:rFonts w:ascii="DIN Next LT Arabic" w:eastAsia="DIN Next LT Arabic" w:hAnsi="DIN Next LT Arabic" w:cs="DIN Next LT Arabic" w:hint="cs"/>
                          <w:b/>
                          <w:bCs/>
                          <w:color w:val="ACC5C5"/>
                          <w:kern w:val="24"/>
                          <w:sz w:val="24"/>
                          <w:szCs w:val="24"/>
                        </w:rPr>
                        <w:t xml:space="preserve"> </w:t>
                      </w:r>
                      <w:r w:rsidR="00FC3590">
                        <w:rPr>
                          <w:rFonts w:ascii="DIN Next LT Arabic" w:eastAsia="DIN Next LT Arabic" w:hAnsi="DIN Next LT Arabic" w:cs="DIN Next LT Arabic"/>
                          <w:b/>
                          <w:bCs/>
                          <w:color w:val="ACC5C5"/>
                          <w:kern w:val="24"/>
                          <w:sz w:val="24"/>
                          <w:szCs w:val="24"/>
                        </w:rPr>
                        <w:t>6</w:t>
                      </w:r>
                      <w:r w:rsidRPr="0068085A">
                        <w:rPr>
                          <w:rFonts w:ascii="DIN Next LT Arabic" w:eastAsia="DIN Next LT Arabic" w:hAnsi="DIN Next LT Arabic" w:cs="DIN Next LT Arabic" w:hint="cs"/>
                          <w:b/>
                          <w:bCs/>
                          <w:color w:val="ACC5C5"/>
                          <w:kern w:val="24"/>
                          <w:sz w:val="24"/>
                          <w:szCs w:val="24"/>
                        </w:rPr>
                        <w:t xml:space="preserve">- </w:t>
                      </w:r>
                      <w:r w:rsidR="00FC3590">
                        <w:rPr>
                          <w:rFonts w:ascii="DIN Next LT Arabic" w:eastAsia="DIN Next LT Arabic" w:hAnsi="DIN Next LT Arabic" w:cs="DIN Next LT Arabic"/>
                          <w:b/>
                          <w:bCs/>
                          <w:color w:val="ACC5C5"/>
                          <w:kern w:val="24"/>
                          <w:sz w:val="24"/>
                          <w:szCs w:val="24"/>
                        </w:rPr>
                        <w:t>2024</w:t>
                      </w:r>
                    </w:p>
                    <w:p w14:paraId="46BAC284" w14:textId="77777777" w:rsidR="00966685" w:rsidRPr="0068085A" w:rsidRDefault="00966685" w:rsidP="00966685">
                      <w:pPr>
                        <w:bidi/>
                        <w:spacing w:after="0"/>
                        <w:rPr>
                          <w:b/>
                          <w:bCs/>
                          <w:rtl/>
                        </w:rPr>
                      </w:pPr>
                    </w:p>
                  </w:txbxContent>
                </v:textbox>
              </v:shape>
            </w:pict>
          </mc:Fallback>
        </mc:AlternateContent>
      </w:r>
    </w:p>
    <w:p w14:paraId="66E2ACC8" w14:textId="77777777" w:rsidR="00966685" w:rsidRPr="00411A52" w:rsidRDefault="00966685" w:rsidP="00A75473">
      <w:pPr>
        <w:jc w:val="left"/>
        <w:rPr>
          <w:rFonts w:ascii="DIN Next LT Arabic Medium" w:hAnsi="DIN Next LT Arabic Medium" w:cs="DIN Next LT Arabic Medium"/>
          <w:b/>
          <w:bCs/>
          <w:color w:val="42B982"/>
          <w:sz w:val="48"/>
          <w:szCs w:val="48"/>
          <w:rtl/>
        </w:rPr>
      </w:pPr>
    </w:p>
    <w:p w14:paraId="74E441E6" w14:textId="599028DF" w:rsidR="00966685" w:rsidRPr="00411A52" w:rsidRDefault="00966685" w:rsidP="00A75473">
      <w:pPr>
        <w:widowControl/>
        <w:suppressAutoHyphens w:val="0"/>
        <w:spacing w:before="0" w:after="0" w:line="240" w:lineRule="auto"/>
        <w:ind w:left="0"/>
        <w:jc w:val="left"/>
        <w:textAlignment w:val="auto"/>
        <w:rPr>
          <w:rFonts w:ascii="DIN Next LT Arabic Medium" w:eastAsia="Arial" w:hAnsi="DIN Next LT Arabic Medium" w:cs="DIN Next LT Arabic Medium"/>
          <w:b/>
          <w:bCs/>
          <w:color w:val="000000"/>
          <w:szCs w:val="28"/>
          <w:lang w:val="en-GB"/>
        </w:rPr>
      </w:pPr>
      <w:r w:rsidRPr="00411A52">
        <w:rPr>
          <w:rFonts w:ascii="DIN Next LT Arabic Medium" w:eastAsia="Arial" w:hAnsi="DIN Next LT Arabic Medium" w:cs="DIN Next LT Arabic Medium"/>
          <w:b/>
          <w:bCs/>
          <w:color w:val="000000"/>
          <w:szCs w:val="28"/>
          <w:lang w:val="en-GB"/>
        </w:rPr>
        <w:br w:type="page"/>
      </w:r>
    </w:p>
    <w:bookmarkStart w:id="2" w:name="_Toc374882960" w:displacedByCustomXml="next"/>
    <w:bookmarkStart w:id="3" w:name="_Toc360455044" w:displacedByCustomXml="next"/>
    <w:bookmarkStart w:id="4" w:name="_Toc355701568" w:displacedByCustomXml="next"/>
    <w:bookmarkStart w:id="5" w:name="_Toc355690598" w:displacedByCustomXml="next"/>
    <w:sdt>
      <w:sdtPr>
        <w:rPr>
          <w:rFonts w:ascii="DIN Next LT Arabic" w:eastAsia="Calibri" w:hAnsi="DIN Next LT Arabic" w:cs="DIN Next LT Arabic"/>
          <w:lang w:val="en-GB"/>
        </w:rPr>
        <w:id w:val="1156496926"/>
        <w:docPartObj>
          <w:docPartGallery w:val="Cover Pages"/>
          <w:docPartUnique/>
        </w:docPartObj>
      </w:sdtPr>
      <w:sdtEndPr>
        <w:rPr>
          <w:lang w:val="en-AU"/>
        </w:rPr>
      </w:sdtEndPr>
      <w:sdtContent>
        <w:p w14:paraId="3C955A94" w14:textId="77777777" w:rsidR="00A75473" w:rsidRPr="00E25899" w:rsidRDefault="00A75473" w:rsidP="00A75473">
          <w:pPr>
            <w:spacing w:after="0"/>
            <w:jc w:val="left"/>
            <w:rPr>
              <w:rFonts w:ascii="DIN Next LT Arabic" w:eastAsia="Calibri" w:hAnsi="DIN Next LT Arabic" w:cs="DIN Next LT Arabic"/>
              <w:b/>
              <w:bCs/>
              <w:color w:val="173B69"/>
              <w:sz w:val="40"/>
              <w:szCs w:val="40"/>
            </w:rPr>
          </w:pPr>
          <w:r w:rsidRPr="00E25899">
            <w:rPr>
              <w:rFonts w:ascii="DIN Next LT Arabic" w:eastAsia="Calibri" w:hAnsi="DIN Next LT Arabic" w:cs="DIN Next LT Arabic"/>
              <w:b/>
              <w:bCs/>
              <w:color w:val="173B69"/>
              <w:sz w:val="40"/>
              <w:szCs w:val="40"/>
            </w:rPr>
            <w:t>Document Information</w:t>
          </w:r>
        </w:p>
        <w:p w14:paraId="48C0ADD7" w14:textId="77777777" w:rsidR="00A75473" w:rsidRPr="00E25899" w:rsidRDefault="00A75473" w:rsidP="00A75473">
          <w:pPr>
            <w:spacing w:after="0"/>
            <w:jc w:val="left"/>
            <w:rPr>
              <w:rFonts w:ascii="DIN Next LT Arabic" w:eastAsia="Calibri" w:hAnsi="DIN Next LT Arabic" w:cs="DIN Next LT Arabic"/>
              <w:b/>
              <w:bCs/>
              <w:color w:val="173B69"/>
              <w:sz w:val="40"/>
              <w:szCs w:val="40"/>
            </w:rPr>
          </w:pPr>
        </w:p>
        <w:tbl>
          <w:tblPr>
            <w:tblStyle w:val="TableGrid"/>
            <w:tblW w:w="0" w:type="auto"/>
            <w:tblLook w:val="04A0" w:firstRow="1" w:lastRow="0" w:firstColumn="1" w:lastColumn="0" w:noHBand="0" w:noVBand="1"/>
          </w:tblPr>
          <w:tblGrid>
            <w:gridCol w:w="2689"/>
            <w:gridCol w:w="6327"/>
          </w:tblGrid>
          <w:tr w:rsidR="00A75473" w:rsidRPr="00E25899" w14:paraId="0BE5C3CC" w14:textId="77777777" w:rsidTr="00FE3B85">
            <w:trPr>
              <w:trHeight w:val="510"/>
            </w:trPr>
            <w:tc>
              <w:tcPr>
                <w:tcW w:w="2689" w:type="dxa"/>
                <w:shd w:val="clear" w:color="auto" w:fill="1F497D"/>
              </w:tcPr>
              <w:p w14:paraId="22D9F549" w14:textId="77777777" w:rsidR="00A75473" w:rsidRPr="00E25899" w:rsidRDefault="00A75473" w:rsidP="00A75473">
                <w:pPr>
                  <w:jc w:val="left"/>
                  <w:rPr>
                    <w:rFonts w:ascii="DIN Next LT Arabic" w:eastAsia="Calibri" w:hAnsi="DIN Next LT Arabic" w:cs="DIN Next LT Arabic"/>
                    <w:color w:val="FFFFFF"/>
                    <w:lang w:val="en-GB"/>
                  </w:rPr>
                </w:pPr>
                <w:r w:rsidRPr="00E25899">
                  <w:rPr>
                    <w:rFonts w:ascii="DIN Next LT Arabic" w:eastAsia="Calibri" w:hAnsi="DIN Next LT Arabic" w:cs="DIN Next LT Arabic"/>
                    <w:color w:val="FFFFFF"/>
                    <w:lang w:val="en-GB"/>
                  </w:rPr>
                  <w:t>Document number</w:t>
                </w:r>
              </w:p>
            </w:tc>
            <w:tc>
              <w:tcPr>
                <w:tcW w:w="6327" w:type="dxa"/>
              </w:tcPr>
              <w:p w14:paraId="1EA3C5BE" w14:textId="7562E4CC" w:rsidR="00A75473" w:rsidRPr="00E25899" w:rsidRDefault="00A75473" w:rsidP="00A75473">
                <w:pPr>
                  <w:jc w:val="left"/>
                  <w:rPr>
                    <w:rFonts w:ascii="DIN Next LT Arabic" w:eastAsia="Calibri" w:hAnsi="DIN Next LT Arabic" w:cs="DIN Next LT Arabic"/>
                    <w:color w:val="808080"/>
                  </w:rPr>
                </w:pPr>
              </w:p>
            </w:tc>
          </w:tr>
          <w:tr w:rsidR="00A75473" w:rsidRPr="00E25899" w14:paraId="53404022" w14:textId="77777777" w:rsidTr="00FE3B85">
            <w:trPr>
              <w:trHeight w:val="510"/>
            </w:trPr>
            <w:tc>
              <w:tcPr>
                <w:tcW w:w="2689" w:type="dxa"/>
                <w:shd w:val="clear" w:color="auto" w:fill="1F497D"/>
              </w:tcPr>
              <w:p w14:paraId="08951E50" w14:textId="77777777" w:rsidR="00A75473" w:rsidRPr="00E25899" w:rsidRDefault="00A75473" w:rsidP="00A75473">
                <w:pPr>
                  <w:jc w:val="left"/>
                  <w:rPr>
                    <w:rFonts w:ascii="DIN Next LT Arabic" w:eastAsia="Calibri" w:hAnsi="DIN Next LT Arabic" w:cs="DIN Next LT Arabic"/>
                    <w:color w:val="FFFFFF"/>
                    <w:lang w:val="en-GB"/>
                  </w:rPr>
                </w:pPr>
                <w:r w:rsidRPr="00E25899">
                  <w:rPr>
                    <w:rFonts w:ascii="DIN Next LT Arabic" w:eastAsia="Calibri" w:hAnsi="DIN Next LT Arabic" w:cs="DIN Next LT Arabic"/>
                    <w:color w:val="FFFFFF"/>
                    <w:lang w:val="en-GB"/>
                  </w:rPr>
                  <w:t>Document Name</w:t>
                </w:r>
              </w:p>
            </w:tc>
            <w:tc>
              <w:tcPr>
                <w:tcW w:w="6327" w:type="dxa"/>
              </w:tcPr>
              <w:p w14:paraId="5BB89530" w14:textId="754D7F14" w:rsidR="00A75473" w:rsidRPr="00E25899" w:rsidRDefault="008D0168" w:rsidP="00A75473">
                <w:pPr>
                  <w:jc w:val="left"/>
                  <w:rPr>
                    <w:rFonts w:ascii="DIN Next LT Arabic" w:eastAsia="Calibri" w:hAnsi="DIN Next LT Arabic" w:cs="DIN Next LT Arabic"/>
                    <w:color w:val="808080"/>
                  </w:rPr>
                </w:pPr>
                <w:r w:rsidRPr="008D0168">
                  <w:rPr>
                    <w:rFonts w:ascii="DIN Next LT Arabic" w:eastAsia="Calibri" w:hAnsi="DIN Next LT Arabic" w:cs="DIN Next LT Arabic"/>
                    <w:color w:val="808080"/>
                  </w:rPr>
                  <w:t>Solution Architecture SAD</w:t>
                </w:r>
                <w:r>
                  <w:rPr>
                    <w:rFonts w:ascii="DIN Next LT Arabic" w:eastAsia="Calibri" w:hAnsi="DIN Next LT Arabic" w:cs="DIN Next LT Arabic"/>
                    <w:color w:val="808080"/>
                  </w:rPr>
                  <w:t xml:space="preserve"> – [Project name]</w:t>
                </w:r>
              </w:p>
            </w:tc>
          </w:tr>
          <w:tr w:rsidR="00A75473" w:rsidRPr="00E25899" w14:paraId="558996B8" w14:textId="77777777" w:rsidTr="00FE3B85">
            <w:trPr>
              <w:trHeight w:val="510"/>
            </w:trPr>
            <w:tc>
              <w:tcPr>
                <w:tcW w:w="2689" w:type="dxa"/>
                <w:shd w:val="clear" w:color="auto" w:fill="1F497D"/>
              </w:tcPr>
              <w:p w14:paraId="62E92F31" w14:textId="77777777" w:rsidR="00A75473" w:rsidRPr="00E25899" w:rsidRDefault="00A75473" w:rsidP="00A75473">
                <w:pPr>
                  <w:jc w:val="left"/>
                  <w:rPr>
                    <w:rFonts w:ascii="DIN Next LT Arabic" w:eastAsia="Calibri" w:hAnsi="DIN Next LT Arabic" w:cs="DIN Next LT Arabic"/>
                    <w:color w:val="FFFFFF"/>
                    <w:lang w:val="en-GB"/>
                  </w:rPr>
                </w:pPr>
                <w:r w:rsidRPr="00E25899">
                  <w:rPr>
                    <w:rFonts w:ascii="DIN Next LT Arabic" w:eastAsia="Calibri" w:hAnsi="DIN Next LT Arabic" w:cs="DIN Next LT Arabic"/>
                    <w:color w:val="FFFFFF"/>
                    <w:lang w:val="en-GB"/>
                  </w:rPr>
                  <w:t>Department</w:t>
                </w:r>
              </w:p>
            </w:tc>
            <w:tc>
              <w:tcPr>
                <w:tcW w:w="6327" w:type="dxa"/>
              </w:tcPr>
              <w:p w14:paraId="26C458A6" w14:textId="77777777" w:rsidR="00A75473" w:rsidRPr="00E25899" w:rsidRDefault="00A75473" w:rsidP="00A75473">
                <w:pPr>
                  <w:jc w:val="left"/>
                  <w:rPr>
                    <w:rFonts w:ascii="DIN Next LT Arabic" w:eastAsia="Calibri" w:hAnsi="DIN Next LT Arabic" w:cs="DIN Next LT Arabic"/>
                    <w:color w:val="808080"/>
                  </w:rPr>
                </w:pPr>
                <w:r w:rsidRPr="00E25899">
                  <w:rPr>
                    <w:rFonts w:ascii="DIN Next LT Arabic" w:eastAsia="Calibri" w:hAnsi="DIN Next LT Arabic" w:cs="DIN Next LT Arabic"/>
                    <w:color w:val="808080"/>
                  </w:rPr>
                  <w:t>Enterprise Architecture</w:t>
                </w:r>
              </w:p>
            </w:tc>
          </w:tr>
          <w:tr w:rsidR="00A75473" w:rsidRPr="00E25899" w14:paraId="6E6EF41C" w14:textId="77777777" w:rsidTr="00FE3B85">
            <w:trPr>
              <w:trHeight w:val="1646"/>
            </w:trPr>
            <w:tc>
              <w:tcPr>
                <w:tcW w:w="2689" w:type="dxa"/>
                <w:shd w:val="clear" w:color="auto" w:fill="1F497D"/>
              </w:tcPr>
              <w:p w14:paraId="1A67F673" w14:textId="77777777" w:rsidR="00A75473" w:rsidRPr="00E25899" w:rsidRDefault="00A75473" w:rsidP="00A75473">
                <w:pPr>
                  <w:jc w:val="left"/>
                  <w:rPr>
                    <w:rFonts w:ascii="DIN Next LT Arabic" w:eastAsia="Calibri" w:hAnsi="DIN Next LT Arabic" w:cs="DIN Next LT Arabic"/>
                    <w:color w:val="FFFFFF"/>
                    <w:lang w:val="en-GB"/>
                  </w:rPr>
                </w:pPr>
                <w:r w:rsidRPr="00E25899">
                  <w:rPr>
                    <w:rFonts w:ascii="DIN Next LT Arabic" w:eastAsia="Calibri" w:hAnsi="DIN Next LT Arabic" w:cs="DIN Next LT Arabic"/>
                    <w:color w:val="FFFFFF"/>
                    <w:lang w:val="en-GB"/>
                  </w:rPr>
                  <w:t>Description</w:t>
                </w:r>
              </w:p>
            </w:tc>
            <w:tc>
              <w:tcPr>
                <w:tcW w:w="6327" w:type="dxa"/>
              </w:tcPr>
              <w:p w14:paraId="216658F2" w14:textId="36EC6425" w:rsidR="00A75473" w:rsidRPr="00E25899" w:rsidRDefault="00E4762B" w:rsidP="00A75473">
                <w:pPr>
                  <w:jc w:val="left"/>
                  <w:rPr>
                    <w:rFonts w:ascii="DIN Next LT Arabic" w:eastAsia="Calibri" w:hAnsi="DIN Next LT Arabic" w:cs="DIN Next LT Arabic"/>
                    <w:color w:val="808080"/>
                  </w:rPr>
                </w:pPr>
                <w:r>
                  <w:rPr>
                    <w:rFonts w:ascii="DIN Next LT Arabic" w:eastAsia="Calibri" w:hAnsi="DIN Next LT Arabic" w:cs="DIN Next LT Arabic"/>
                    <w:color w:val="808080"/>
                  </w:rPr>
                  <w:t xml:space="preserve">This </w:t>
                </w:r>
                <w:r w:rsidR="00A75473" w:rsidRPr="00E25899">
                  <w:rPr>
                    <w:rFonts w:ascii="DIN Next LT Arabic" w:eastAsia="Calibri" w:hAnsi="DIN Next LT Arabic" w:cs="DIN Next LT Arabic"/>
                    <w:color w:val="808080"/>
                  </w:rPr>
                  <w:t>document should act as a guideline for building Solution Architecture Design (SAD) to design and implement new project or make changes in existing projects as change requests as per defined standards.</w:t>
                </w:r>
              </w:p>
            </w:tc>
          </w:tr>
          <w:tr w:rsidR="00A75473" w:rsidRPr="00E25899" w14:paraId="7894A532" w14:textId="77777777" w:rsidTr="00FE3B85">
            <w:trPr>
              <w:trHeight w:val="1124"/>
            </w:trPr>
            <w:tc>
              <w:tcPr>
                <w:tcW w:w="2689" w:type="dxa"/>
                <w:shd w:val="clear" w:color="auto" w:fill="1F497D"/>
              </w:tcPr>
              <w:p w14:paraId="3197B8DB" w14:textId="77777777" w:rsidR="00A75473" w:rsidRPr="00E25899" w:rsidRDefault="00A75473" w:rsidP="00A75473">
                <w:pPr>
                  <w:jc w:val="left"/>
                  <w:rPr>
                    <w:rFonts w:ascii="DIN Next LT Arabic" w:eastAsia="Calibri" w:hAnsi="DIN Next LT Arabic" w:cs="DIN Next LT Arabic"/>
                    <w:color w:val="FFFFFF"/>
                    <w:lang w:val="en-GB"/>
                  </w:rPr>
                </w:pPr>
                <w:r w:rsidRPr="00E25899">
                  <w:rPr>
                    <w:rFonts w:ascii="DIN Next LT Arabic" w:eastAsia="Calibri" w:hAnsi="DIN Next LT Arabic" w:cs="DIN Next LT Arabic"/>
                    <w:color w:val="FFFFFF"/>
                    <w:lang w:val="en-GB"/>
                  </w:rPr>
                  <w:t>Document purpose</w:t>
                </w:r>
              </w:p>
            </w:tc>
            <w:tc>
              <w:tcPr>
                <w:tcW w:w="6327" w:type="dxa"/>
              </w:tcPr>
              <w:p w14:paraId="249B6594" w14:textId="2CE5EF71" w:rsidR="00A75473" w:rsidRPr="00E25899" w:rsidRDefault="00E4762B" w:rsidP="00A75473">
                <w:pPr>
                  <w:jc w:val="left"/>
                  <w:rPr>
                    <w:rFonts w:ascii="DIN Next LT Arabic" w:eastAsia="Calibri" w:hAnsi="DIN Next LT Arabic" w:cs="DIN Next LT Arabic"/>
                    <w:color w:val="808080"/>
                  </w:rPr>
                </w:pPr>
                <w:r w:rsidRPr="00E4762B">
                  <w:rPr>
                    <w:rFonts w:ascii="DIN Next LT Arabic" w:eastAsia="Calibri" w:hAnsi="DIN Next LT Arabic" w:cs="DIN Next LT Arabic"/>
                    <w:color w:val="808080"/>
                  </w:rPr>
                  <w:t xml:space="preserve">The purpose of </w:t>
                </w:r>
                <w:r>
                  <w:rPr>
                    <w:rFonts w:ascii="DIN Next LT Arabic" w:eastAsia="Calibri" w:hAnsi="DIN Next LT Arabic" w:cs="DIN Next LT Arabic"/>
                    <w:color w:val="808080"/>
                  </w:rPr>
                  <w:t>this document</w:t>
                </w:r>
                <w:r w:rsidRPr="00E4762B">
                  <w:rPr>
                    <w:rFonts w:ascii="DIN Next LT Arabic" w:eastAsia="Calibri" w:hAnsi="DIN Next LT Arabic" w:cs="DIN Next LT Arabic"/>
                    <w:color w:val="808080"/>
                  </w:rPr>
                  <w:t xml:space="preserve"> is to provide a clear overview of the system's architecture, design decisions, and standards to ensure compliance and facilitate communication among stakeholders</w:t>
                </w:r>
              </w:p>
            </w:tc>
          </w:tr>
        </w:tbl>
        <w:p w14:paraId="79926579" w14:textId="77777777" w:rsidR="00A75473" w:rsidRPr="00E25899" w:rsidRDefault="00A75473" w:rsidP="00A75473">
          <w:pPr>
            <w:spacing w:after="200" w:line="276" w:lineRule="auto"/>
            <w:jc w:val="left"/>
            <w:rPr>
              <w:rFonts w:ascii="DIN Next LT Arabic" w:eastAsia="Calibri" w:hAnsi="DIN Next LT Arabic" w:cs="DIN Next LT Arabic"/>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9"/>
            <w:gridCol w:w="5647"/>
          </w:tblGrid>
          <w:tr w:rsidR="00A75473" w:rsidRPr="00E25899" w14:paraId="0A74C770" w14:textId="77777777" w:rsidTr="00FE3B85">
            <w:tc>
              <w:tcPr>
                <w:tcW w:w="3379" w:type="dxa"/>
                <w:vAlign w:val="center"/>
              </w:tcPr>
              <w:p w14:paraId="004BCBF8" w14:textId="77777777" w:rsidR="00A75473" w:rsidRPr="00E25899" w:rsidRDefault="00A75473" w:rsidP="00A75473">
                <w:pPr>
                  <w:jc w:val="left"/>
                  <w:rPr>
                    <w:rFonts w:ascii="DIN Next LT Arabic" w:eastAsia="Calibri" w:hAnsi="DIN Next LT Arabic" w:cs="DIN Next LT Arabic"/>
                    <w:lang w:val="en-AU"/>
                  </w:rPr>
                </w:pPr>
              </w:p>
            </w:tc>
            <w:tc>
              <w:tcPr>
                <w:tcW w:w="5647" w:type="dxa"/>
                <w:vAlign w:val="center"/>
              </w:tcPr>
              <w:p w14:paraId="76DCAA0E" w14:textId="77777777" w:rsidR="00A75473" w:rsidRPr="00E25899" w:rsidRDefault="00A75473" w:rsidP="00A75473">
                <w:pPr>
                  <w:jc w:val="left"/>
                  <w:rPr>
                    <w:rFonts w:ascii="DIN Next LT Arabic" w:eastAsia="Calibri" w:hAnsi="DIN Next LT Arabic" w:cs="DIN Next LT Arabic"/>
                    <w:b/>
                    <w:bCs/>
                    <w:lang w:val="en-AU"/>
                  </w:rPr>
                </w:pPr>
              </w:p>
            </w:tc>
          </w:tr>
        </w:tbl>
        <w:p w14:paraId="3D13C836" w14:textId="77777777" w:rsidR="00A75473" w:rsidRPr="00E25899" w:rsidRDefault="00A75473" w:rsidP="00A75473">
          <w:pPr>
            <w:spacing w:after="200" w:line="276" w:lineRule="auto"/>
            <w:jc w:val="left"/>
            <w:rPr>
              <w:rFonts w:ascii="DIN Next LT Arabic" w:eastAsia="Calibri" w:hAnsi="DIN Next LT Arabic" w:cs="DIN Next LT Arabic"/>
              <w:b/>
              <w:bCs/>
              <w:sz w:val="40"/>
              <w:szCs w:val="40"/>
              <w:lang w:val="en-GB"/>
            </w:rPr>
          </w:pPr>
        </w:p>
        <w:p w14:paraId="3AF4A61F" w14:textId="77777777" w:rsidR="00A75473" w:rsidRPr="00E25899" w:rsidRDefault="00A75473" w:rsidP="00A75473">
          <w:pPr>
            <w:spacing w:after="200" w:line="276" w:lineRule="auto"/>
            <w:jc w:val="left"/>
            <w:rPr>
              <w:rFonts w:ascii="DIN Next LT Arabic" w:eastAsia="Calibri" w:hAnsi="DIN Next LT Arabic" w:cs="DIN Next LT Arabic"/>
              <w:b/>
              <w:bCs/>
              <w:sz w:val="40"/>
              <w:szCs w:val="40"/>
              <w:lang w:val="en-GB"/>
            </w:rPr>
          </w:pPr>
        </w:p>
        <w:sdt>
          <w:sdtPr>
            <w:rPr>
              <w:rFonts w:ascii="DIN Next LT Arabic" w:eastAsia="Calibri" w:hAnsi="DIN Next LT Arabic" w:cs="DIN Next LT Arabic"/>
              <w:lang w:val="en-GB"/>
            </w:rPr>
            <w:id w:val="720022852"/>
            <w:docPartObj>
              <w:docPartGallery w:val="Cover Pages"/>
              <w:docPartUnique/>
            </w:docPartObj>
          </w:sdtPr>
          <w:sdtEndPr/>
          <w:sdtContent>
            <w:p w14:paraId="5695B952" w14:textId="77777777" w:rsidR="00A75473" w:rsidRPr="00E25899" w:rsidRDefault="00A75473" w:rsidP="00A75473">
              <w:pPr>
                <w:spacing w:after="200" w:line="276" w:lineRule="auto"/>
                <w:jc w:val="left"/>
                <w:rPr>
                  <w:rFonts w:ascii="DIN Next LT Arabic" w:eastAsia="Calibri" w:hAnsi="DIN Next LT Arabic" w:cs="DIN Next LT Arabic"/>
                  <w:lang w:val="en-GB"/>
                </w:rPr>
              </w:pPr>
            </w:p>
            <w:p w14:paraId="48F35242" w14:textId="77777777" w:rsidR="00A75473" w:rsidRPr="00E25899" w:rsidRDefault="00A75473" w:rsidP="00A75473">
              <w:pPr>
                <w:spacing w:after="200" w:line="276" w:lineRule="auto"/>
                <w:jc w:val="left"/>
                <w:rPr>
                  <w:rFonts w:ascii="DIN Next LT Arabic" w:eastAsia="Yu Mincho Light" w:hAnsi="DIN Next LT Arabic" w:cs="DIN Next LT Arabic"/>
                  <w:color w:val="026A47"/>
                  <w:sz w:val="36"/>
                  <w:szCs w:val="36"/>
                  <w:lang w:val="en-GB"/>
                </w:rPr>
              </w:pPr>
              <w:r w:rsidRPr="00E25899">
                <w:rPr>
                  <w:rFonts w:ascii="DIN Next LT Arabic" w:eastAsia="Yu Mincho Light" w:hAnsi="DIN Next LT Arabic" w:cs="DIN Next LT Arabic"/>
                  <w:color w:val="026A47"/>
                  <w:sz w:val="36"/>
                  <w:szCs w:val="36"/>
                  <w:lang w:val="en-GB"/>
                </w:rPr>
                <w:br w:type="page"/>
              </w:r>
            </w:p>
            <w:p w14:paraId="39A79527" w14:textId="54A54E64" w:rsidR="00A75473" w:rsidRPr="00E25899" w:rsidRDefault="00A75473" w:rsidP="00A75473">
              <w:pPr>
                <w:spacing w:after="0"/>
                <w:jc w:val="left"/>
                <w:rPr>
                  <w:rFonts w:ascii="DIN Next LT Arabic" w:eastAsia="Calibri" w:hAnsi="DIN Next LT Arabic" w:cs="DIN Next LT Arabic"/>
                  <w:b/>
                  <w:bCs/>
                  <w:color w:val="173B69"/>
                  <w:sz w:val="40"/>
                  <w:szCs w:val="40"/>
                </w:rPr>
              </w:pPr>
              <w:r w:rsidRPr="00E25899">
                <w:rPr>
                  <w:rFonts w:ascii="DIN Next LT Arabic" w:eastAsia="Calibri" w:hAnsi="DIN Next LT Arabic" w:cs="DIN Next LT Arabic"/>
                  <w:b/>
                  <w:bCs/>
                  <w:color w:val="173B69"/>
                  <w:sz w:val="40"/>
                  <w:szCs w:val="40"/>
                </w:rPr>
                <w:t>Revision History</w:t>
              </w:r>
            </w:p>
            <w:tbl>
              <w:tblPr>
                <w:tblStyle w:val="TableGrid"/>
                <w:tblW w:w="0" w:type="auto"/>
                <w:tblLook w:val="04A0" w:firstRow="1" w:lastRow="0" w:firstColumn="1" w:lastColumn="0" w:noHBand="0" w:noVBand="1"/>
              </w:tblPr>
              <w:tblGrid>
                <w:gridCol w:w="1255"/>
                <w:gridCol w:w="1482"/>
                <w:gridCol w:w="1790"/>
                <w:gridCol w:w="5019"/>
              </w:tblGrid>
              <w:tr w:rsidR="00A75473" w:rsidRPr="00E25899" w14:paraId="6BA11CBA" w14:textId="77777777" w:rsidTr="008D0168">
                <w:tc>
                  <w:tcPr>
                    <w:tcW w:w="1255" w:type="dxa"/>
                    <w:shd w:val="clear" w:color="auto" w:fill="1F497D"/>
                    <w:vAlign w:val="center"/>
                  </w:tcPr>
                  <w:p w14:paraId="6D11D793" w14:textId="77777777" w:rsidR="00A75473" w:rsidRPr="00E25899" w:rsidRDefault="00A75473" w:rsidP="003C0EF2">
                    <w:pPr>
                      <w:ind w:left="0"/>
                      <w:jc w:val="center"/>
                      <w:rPr>
                        <w:rFonts w:ascii="DIN Next LT Arabic" w:eastAsia="Calibri" w:hAnsi="DIN Next LT Arabic" w:cs="DIN Next LT Arabic"/>
                        <w:b/>
                        <w:bCs/>
                        <w:color w:val="FFFFFF"/>
                        <w:sz w:val="24"/>
                        <w:szCs w:val="24"/>
                      </w:rPr>
                    </w:pPr>
                    <w:r w:rsidRPr="00E25899">
                      <w:rPr>
                        <w:rFonts w:ascii="DIN Next LT Arabic" w:eastAsia="Calibri" w:hAnsi="DIN Next LT Arabic" w:cs="DIN Next LT Arabic"/>
                        <w:b/>
                        <w:bCs/>
                        <w:color w:val="FFFFFF"/>
                        <w:sz w:val="24"/>
                        <w:szCs w:val="24"/>
                      </w:rPr>
                      <w:t>Version</w:t>
                    </w:r>
                  </w:p>
                </w:tc>
                <w:tc>
                  <w:tcPr>
                    <w:tcW w:w="1482" w:type="dxa"/>
                    <w:shd w:val="clear" w:color="auto" w:fill="1F497D"/>
                    <w:vAlign w:val="center"/>
                  </w:tcPr>
                  <w:p w14:paraId="60881D82" w14:textId="77777777" w:rsidR="00A75473" w:rsidRPr="00E25899" w:rsidRDefault="00A75473" w:rsidP="003C0EF2">
                    <w:pPr>
                      <w:ind w:left="0"/>
                      <w:jc w:val="center"/>
                      <w:rPr>
                        <w:rFonts w:ascii="DIN Next LT Arabic" w:eastAsia="Calibri" w:hAnsi="DIN Next LT Arabic" w:cs="DIN Next LT Arabic"/>
                        <w:b/>
                        <w:bCs/>
                        <w:color w:val="FFFFFF"/>
                        <w:sz w:val="24"/>
                        <w:szCs w:val="24"/>
                      </w:rPr>
                    </w:pPr>
                    <w:r w:rsidRPr="00E25899">
                      <w:rPr>
                        <w:rFonts w:ascii="DIN Next LT Arabic" w:eastAsia="Calibri" w:hAnsi="DIN Next LT Arabic" w:cs="DIN Next LT Arabic"/>
                        <w:b/>
                        <w:bCs/>
                        <w:color w:val="FFFFFF"/>
                        <w:sz w:val="24"/>
                        <w:szCs w:val="24"/>
                      </w:rPr>
                      <w:t>Date</w:t>
                    </w:r>
                  </w:p>
                </w:tc>
                <w:tc>
                  <w:tcPr>
                    <w:tcW w:w="1790" w:type="dxa"/>
                    <w:shd w:val="clear" w:color="auto" w:fill="1F497D"/>
                    <w:vAlign w:val="center"/>
                  </w:tcPr>
                  <w:p w14:paraId="60E0EED9" w14:textId="77777777" w:rsidR="00A75473" w:rsidRPr="00E25899" w:rsidRDefault="00A75473" w:rsidP="003C0EF2">
                    <w:pPr>
                      <w:ind w:left="0"/>
                      <w:jc w:val="center"/>
                      <w:rPr>
                        <w:rFonts w:ascii="DIN Next LT Arabic" w:eastAsia="Calibri" w:hAnsi="DIN Next LT Arabic" w:cs="DIN Next LT Arabic"/>
                        <w:b/>
                        <w:bCs/>
                        <w:color w:val="FFFFFF"/>
                        <w:sz w:val="24"/>
                        <w:szCs w:val="24"/>
                      </w:rPr>
                    </w:pPr>
                    <w:r w:rsidRPr="00E25899">
                      <w:rPr>
                        <w:rFonts w:ascii="DIN Next LT Arabic" w:eastAsia="Calibri" w:hAnsi="DIN Next LT Arabic" w:cs="DIN Next LT Arabic"/>
                        <w:b/>
                        <w:bCs/>
                        <w:color w:val="FFFFFF"/>
                        <w:sz w:val="24"/>
                        <w:szCs w:val="24"/>
                      </w:rPr>
                      <w:t>Editor</w:t>
                    </w:r>
                  </w:p>
                </w:tc>
                <w:tc>
                  <w:tcPr>
                    <w:tcW w:w="5019" w:type="dxa"/>
                    <w:shd w:val="clear" w:color="auto" w:fill="1F497D"/>
                    <w:vAlign w:val="center"/>
                  </w:tcPr>
                  <w:p w14:paraId="3037E6E1" w14:textId="77777777" w:rsidR="00A75473" w:rsidRPr="00E25899" w:rsidRDefault="00A75473" w:rsidP="003C0EF2">
                    <w:pPr>
                      <w:ind w:left="0"/>
                      <w:jc w:val="center"/>
                      <w:rPr>
                        <w:rFonts w:ascii="DIN Next LT Arabic" w:eastAsia="Calibri" w:hAnsi="DIN Next LT Arabic" w:cs="DIN Next LT Arabic"/>
                        <w:b/>
                        <w:bCs/>
                        <w:color w:val="FFFFFF"/>
                        <w:sz w:val="24"/>
                        <w:szCs w:val="24"/>
                      </w:rPr>
                    </w:pPr>
                    <w:r w:rsidRPr="00E25899">
                      <w:rPr>
                        <w:rFonts w:ascii="DIN Next LT Arabic" w:eastAsia="Calibri" w:hAnsi="DIN Next LT Arabic" w:cs="DIN Next LT Arabic"/>
                        <w:b/>
                        <w:bCs/>
                        <w:color w:val="FFFFFF"/>
                        <w:sz w:val="24"/>
                        <w:szCs w:val="24"/>
                      </w:rPr>
                      <w:t>Description</w:t>
                    </w:r>
                  </w:p>
                </w:tc>
              </w:tr>
              <w:tr w:rsidR="00FE4885" w:rsidRPr="00E25899" w14:paraId="2020F294" w14:textId="77777777" w:rsidTr="008D0168">
                <w:tc>
                  <w:tcPr>
                    <w:tcW w:w="1255" w:type="dxa"/>
                  </w:tcPr>
                  <w:p w14:paraId="1ED8075B" w14:textId="5C01BAA0" w:rsidR="00FE4885" w:rsidRPr="00E25899" w:rsidRDefault="00FE4885" w:rsidP="00FE4885">
                    <w:pPr>
                      <w:ind w:left="0"/>
                      <w:jc w:val="center"/>
                      <w:rPr>
                        <w:rFonts w:ascii="DIN Next LT Arabic" w:eastAsia="Calibri" w:hAnsi="DIN Next LT Arabic" w:cs="DIN Next LT Arabic"/>
                        <w:b/>
                        <w:bCs/>
                        <w:color w:val="808080"/>
                      </w:rPr>
                    </w:pPr>
                  </w:p>
                </w:tc>
                <w:tc>
                  <w:tcPr>
                    <w:tcW w:w="1482" w:type="dxa"/>
                  </w:tcPr>
                  <w:p w14:paraId="609EE43B" w14:textId="3C852C50" w:rsidR="00FE4885" w:rsidRPr="00E25899" w:rsidRDefault="00FE4885" w:rsidP="00FE4885">
                    <w:pPr>
                      <w:ind w:left="0"/>
                      <w:jc w:val="center"/>
                      <w:rPr>
                        <w:rFonts w:ascii="DIN Next LT Arabic" w:eastAsia="Calibri" w:hAnsi="DIN Next LT Arabic" w:cs="DIN Next LT Arabic"/>
                        <w:b/>
                        <w:bCs/>
                        <w:color w:val="808080"/>
                      </w:rPr>
                    </w:pPr>
                  </w:p>
                </w:tc>
                <w:tc>
                  <w:tcPr>
                    <w:tcW w:w="1790" w:type="dxa"/>
                  </w:tcPr>
                  <w:p w14:paraId="4AA691C9" w14:textId="16790A19" w:rsidR="00FE4885" w:rsidRPr="00E25899" w:rsidRDefault="00FE4885" w:rsidP="00FE4885">
                    <w:pPr>
                      <w:ind w:left="0"/>
                      <w:jc w:val="center"/>
                      <w:rPr>
                        <w:rFonts w:ascii="DIN Next LT Arabic" w:eastAsia="Calibri" w:hAnsi="DIN Next LT Arabic" w:cs="DIN Next LT Arabic"/>
                        <w:b/>
                        <w:bCs/>
                        <w:color w:val="808080"/>
                      </w:rPr>
                    </w:pPr>
                  </w:p>
                </w:tc>
                <w:tc>
                  <w:tcPr>
                    <w:tcW w:w="5019" w:type="dxa"/>
                  </w:tcPr>
                  <w:p w14:paraId="7333AA80" w14:textId="77777777" w:rsidR="00FE4885" w:rsidRPr="00E25899" w:rsidRDefault="00FE4885" w:rsidP="00FE4885">
                    <w:pPr>
                      <w:jc w:val="center"/>
                      <w:rPr>
                        <w:rFonts w:ascii="DIN Next LT Arabic" w:eastAsia="Calibri" w:hAnsi="DIN Next LT Arabic" w:cs="DIN Next LT Arabic"/>
                        <w:b/>
                        <w:bCs/>
                        <w:color w:val="808080"/>
                      </w:rPr>
                    </w:pPr>
                  </w:p>
                </w:tc>
              </w:tr>
              <w:tr w:rsidR="00FE4885" w:rsidRPr="00E25899" w14:paraId="43D09090" w14:textId="77777777" w:rsidTr="008D0168">
                <w:tc>
                  <w:tcPr>
                    <w:tcW w:w="1255" w:type="dxa"/>
                  </w:tcPr>
                  <w:p w14:paraId="3F1F3C01" w14:textId="0ACA506B" w:rsidR="00FE4885" w:rsidRPr="00E25899" w:rsidRDefault="00FE4885" w:rsidP="00FE4885">
                    <w:pPr>
                      <w:ind w:left="0"/>
                      <w:jc w:val="center"/>
                      <w:rPr>
                        <w:rFonts w:ascii="DIN Next LT Arabic" w:eastAsia="Calibri" w:hAnsi="DIN Next LT Arabic" w:cs="DIN Next LT Arabic"/>
                        <w:b/>
                        <w:bCs/>
                        <w:color w:val="808080"/>
                      </w:rPr>
                    </w:pPr>
                  </w:p>
                </w:tc>
                <w:tc>
                  <w:tcPr>
                    <w:tcW w:w="1482" w:type="dxa"/>
                  </w:tcPr>
                  <w:p w14:paraId="2C4DDAF7" w14:textId="3832AAAC" w:rsidR="00FE4885" w:rsidRDefault="00FE4885" w:rsidP="00FE4885">
                    <w:pPr>
                      <w:ind w:left="0"/>
                      <w:jc w:val="center"/>
                      <w:rPr>
                        <w:rFonts w:ascii="DIN Next LT Arabic" w:eastAsia="Calibri" w:hAnsi="DIN Next LT Arabic" w:cs="DIN Next LT Arabic"/>
                        <w:b/>
                        <w:bCs/>
                        <w:color w:val="808080"/>
                      </w:rPr>
                    </w:pPr>
                  </w:p>
                </w:tc>
                <w:tc>
                  <w:tcPr>
                    <w:tcW w:w="1790" w:type="dxa"/>
                  </w:tcPr>
                  <w:p w14:paraId="41D5FF16" w14:textId="4961637E" w:rsidR="00FE4885" w:rsidRPr="00E25899" w:rsidRDefault="00FE4885" w:rsidP="00FE4885">
                    <w:pPr>
                      <w:ind w:left="0"/>
                      <w:jc w:val="center"/>
                      <w:rPr>
                        <w:rFonts w:ascii="DIN Next LT Arabic" w:eastAsia="Calibri" w:hAnsi="DIN Next LT Arabic" w:cs="DIN Next LT Arabic"/>
                        <w:b/>
                        <w:bCs/>
                        <w:color w:val="808080"/>
                      </w:rPr>
                    </w:pPr>
                  </w:p>
                </w:tc>
                <w:tc>
                  <w:tcPr>
                    <w:tcW w:w="5019" w:type="dxa"/>
                  </w:tcPr>
                  <w:p w14:paraId="49A7C22A" w14:textId="77777777" w:rsidR="00FE4885" w:rsidRPr="00E25899" w:rsidRDefault="00FE4885" w:rsidP="00FE4885">
                    <w:pPr>
                      <w:jc w:val="center"/>
                      <w:rPr>
                        <w:rFonts w:ascii="DIN Next LT Arabic" w:eastAsia="Calibri" w:hAnsi="DIN Next LT Arabic" w:cs="DIN Next LT Arabic"/>
                        <w:b/>
                        <w:bCs/>
                        <w:color w:val="808080"/>
                      </w:rPr>
                    </w:pPr>
                  </w:p>
                </w:tc>
              </w:tr>
            </w:tbl>
            <w:p w14:paraId="0EBF4D33" w14:textId="77777777" w:rsidR="00FE4885" w:rsidRDefault="00FE4885" w:rsidP="00A75473">
              <w:pPr>
                <w:jc w:val="left"/>
                <w:rPr>
                  <w:rFonts w:ascii="DIN Next LT Arabic" w:eastAsia="Calibri" w:hAnsi="DIN Next LT Arabic" w:cs="DIN Next LT Arabic"/>
                  <w:b/>
                  <w:bCs/>
                  <w:color w:val="173B69"/>
                  <w:sz w:val="40"/>
                  <w:szCs w:val="40"/>
                </w:rPr>
              </w:pPr>
            </w:p>
            <w:p w14:paraId="397C25D0" w14:textId="77777777" w:rsidR="00FE4885" w:rsidRDefault="00FE4885" w:rsidP="00A75473">
              <w:pPr>
                <w:jc w:val="left"/>
                <w:rPr>
                  <w:rFonts w:ascii="DIN Next LT Arabic" w:eastAsia="Calibri" w:hAnsi="DIN Next LT Arabic" w:cs="DIN Next LT Arabic"/>
                  <w:b/>
                  <w:bCs/>
                  <w:color w:val="173B69"/>
                  <w:sz w:val="40"/>
                  <w:szCs w:val="40"/>
                </w:rPr>
              </w:pPr>
            </w:p>
            <w:p w14:paraId="6585B767" w14:textId="77777777" w:rsidR="00FE4885" w:rsidRDefault="00FE4885" w:rsidP="00A75473">
              <w:pPr>
                <w:jc w:val="left"/>
                <w:rPr>
                  <w:rFonts w:ascii="DIN Next LT Arabic" w:eastAsia="Calibri" w:hAnsi="DIN Next LT Arabic" w:cs="DIN Next LT Arabic"/>
                  <w:b/>
                  <w:bCs/>
                  <w:color w:val="173B69"/>
                  <w:sz w:val="40"/>
                  <w:szCs w:val="40"/>
                </w:rPr>
              </w:pPr>
            </w:p>
            <w:p w14:paraId="1F591D7E" w14:textId="77777777" w:rsidR="00FE4885" w:rsidRDefault="00FE4885" w:rsidP="00A75473">
              <w:pPr>
                <w:jc w:val="left"/>
                <w:rPr>
                  <w:rFonts w:ascii="DIN Next LT Arabic" w:eastAsia="Calibri" w:hAnsi="DIN Next LT Arabic" w:cs="DIN Next LT Arabic"/>
                  <w:b/>
                  <w:bCs/>
                  <w:color w:val="173B69"/>
                  <w:sz w:val="40"/>
                  <w:szCs w:val="40"/>
                </w:rPr>
              </w:pPr>
            </w:p>
            <w:p w14:paraId="352D13F3" w14:textId="77777777" w:rsidR="00FE4885" w:rsidRDefault="00FE4885" w:rsidP="00A75473">
              <w:pPr>
                <w:jc w:val="left"/>
                <w:rPr>
                  <w:rFonts w:ascii="DIN Next LT Arabic" w:eastAsia="Calibri" w:hAnsi="DIN Next LT Arabic" w:cs="DIN Next LT Arabic"/>
                  <w:b/>
                  <w:bCs/>
                  <w:color w:val="173B69"/>
                  <w:sz w:val="40"/>
                  <w:szCs w:val="40"/>
                </w:rPr>
              </w:pPr>
            </w:p>
            <w:p w14:paraId="007FAF51" w14:textId="77777777" w:rsidR="00FE4885" w:rsidRDefault="00FE4885" w:rsidP="00A75473">
              <w:pPr>
                <w:jc w:val="left"/>
                <w:rPr>
                  <w:rFonts w:ascii="DIN Next LT Arabic" w:eastAsia="Calibri" w:hAnsi="DIN Next LT Arabic" w:cs="DIN Next LT Arabic"/>
                  <w:b/>
                  <w:bCs/>
                  <w:color w:val="173B69"/>
                  <w:sz w:val="40"/>
                  <w:szCs w:val="40"/>
                </w:rPr>
              </w:pPr>
            </w:p>
            <w:p w14:paraId="5B1F2397" w14:textId="77777777" w:rsidR="00FE4885" w:rsidRDefault="00FE4885" w:rsidP="00A75473">
              <w:pPr>
                <w:jc w:val="left"/>
                <w:rPr>
                  <w:rFonts w:ascii="DIN Next LT Arabic" w:eastAsia="Calibri" w:hAnsi="DIN Next LT Arabic" w:cs="DIN Next LT Arabic"/>
                  <w:b/>
                  <w:bCs/>
                  <w:color w:val="173B69"/>
                  <w:sz w:val="40"/>
                  <w:szCs w:val="40"/>
                </w:rPr>
              </w:pPr>
            </w:p>
            <w:p w14:paraId="3450365F" w14:textId="3D756136" w:rsidR="00A75473" w:rsidRPr="00E25899" w:rsidRDefault="00A75473" w:rsidP="00A75473">
              <w:pPr>
                <w:jc w:val="left"/>
                <w:rPr>
                  <w:rFonts w:ascii="DIN Next LT Arabic" w:eastAsia="Calibri" w:hAnsi="DIN Next LT Arabic" w:cs="DIN Next LT Arabic"/>
                  <w:b/>
                  <w:bCs/>
                  <w:color w:val="173B69"/>
                  <w:sz w:val="40"/>
                  <w:szCs w:val="40"/>
                </w:rPr>
              </w:pPr>
              <w:r w:rsidRPr="00E25899">
                <w:rPr>
                  <w:rFonts w:ascii="DIN Next LT Arabic" w:eastAsia="Calibri" w:hAnsi="DIN Next LT Arabic" w:cs="DIN Next LT Arabic"/>
                  <w:b/>
                  <w:bCs/>
                  <w:color w:val="173B69"/>
                  <w:sz w:val="40"/>
                  <w:szCs w:val="40"/>
                </w:rPr>
                <w:t>Approval History</w:t>
              </w:r>
            </w:p>
            <w:tbl>
              <w:tblPr>
                <w:tblStyle w:val="TableGrid"/>
                <w:tblW w:w="0" w:type="auto"/>
                <w:tblLook w:val="04A0" w:firstRow="1" w:lastRow="0" w:firstColumn="1" w:lastColumn="0" w:noHBand="0" w:noVBand="1"/>
              </w:tblPr>
              <w:tblGrid>
                <w:gridCol w:w="1555"/>
                <w:gridCol w:w="1613"/>
                <w:gridCol w:w="2551"/>
                <w:gridCol w:w="1701"/>
                <w:gridCol w:w="1560"/>
              </w:tblGrid>
              <w:tr w:rsidR="00A75473" w:rsidRPr="00E25899" w14:paraId="427B939E" w14:textId="77777777" w:rsidTr="008D0168">
                <w:tc>
                  <w:tcPr>
                    <w:tcW w:w="1555" w:type="dxa"/>
                    <w:shd w:val="clear" w:color="auto" w:fill="1F497D"/>
                    <w:vAlign w:val="center"/>
                  </w:tcPr>
                  <w:p w14:paraId="04429F4D" w14:textId="77777777" w:rsidR="00A75473" w:rsidRPr="00E25899" w:rsidRDefault="00A75473" w:rsidP="003C0EF2">
                    <w:pPr>
                      <w:ind w:left="0"/>
                      <w:jc w:val="center"/>
                      <w:rPr>
                        <w:rFonts w:ascii="DIN Next LT Arabic" w:eastAsia="Calibri" w:hAnsi="DIN Next LT Arabic" w:cs="DIN Next LT Arabic"/>
                        <w:b/>
                        <w:bCs/>
                        <w:color w:val="FFFFFF"/>
                        <w:sz w:val="24"/>
                        <w:szCs w:val="24"/>
                      </w:rPr>
                    </w:pPr>
                    <w:r w:rsidRPr="00E25899">
                      <w:rPr>
                        <w:rFonts w:ascii="DIN Next LT Arabic" w:eastAsia="Calibri" w:hAnsi="DIN Next LT Arabic" w:cs="DIN Next LT Arabic"/>
                        <w:b/>
                        <w:bCs/>
                        <w:color w:val="FFFFFF"/>
                        <w:sz w:val="24"/>
                        <w:szCs w:val="24"/>
                      </w:rPr>
                      <w:t>Revision #</w:t>
                    </w:r>
                  </w:p>
                </w:tc>
                <w:tc>
                  <w:tcPr>
                    <w:tcW w:w="1613" w:type="dxa"/>
                    <w:shd w:val="clear" w:color="auto" w:fill="1F497D"/>
                    <w:vAlign w:val="center"/>
                  </w:tcPr>
                  <w:p w14:paraId="0AE5F6B6" w14:textId="296FC482" w:rsidR="00A75473" w:rsidRPr="00E25899" w:rsidRDefault="008D0168" w:rsidP="003C0EF2">
                    <w:pPr>
                      <w:ind w:left="0"/>
                      <w:jc w:val="center"/>
                      <w:rPr>
                        <w:rFonts w:ascii="DIN Next LT Arabic" w:eastAsia="Calibri" w:hAnsi="DIN Next LT Arabic" w:cs="DIN Next LT Arabic"/>
                        <w:b/>
                        <w:bCs/>
                        <w:color w:val="FFFFFF"/>
                        <w:sz w:val="24"/>
                        <w:szCs w:val="24"/>
                      </w:rPr>
                    </w:pPr>
                    <w:r>
                      <w:rPr>
                        <w:rFonts w:ascii="DIN Next LT Arabic" w:eastAsia="Calibri" w:hAnsi="DIN Next LT Arabic" w:cs="DIN Next LT Arabic"/>
                        <w:b/>
                        <w:bCs/>
                        <w:color w:val="FFFFFF"/>
                        <w:sz w:val="24"/>
                        <w:szCs w:val="24"/>
                      </w:rPr>
                      <w:t>Name</w:t>
                    </w:r>
                  </w:p>
                </w:tc>
                <w:tc>
                  <w:tcPr>
                    <w:tcW w:w="2551" w:type="dxa"/>
                    <w:shd w:val="clear" w:color="auto" w:fill="1F497D"/>
                    <w:vAlign w:val="center"/>
                  </w:tcPr>
                  <w:p w14:paraId="33365E43" w14:textId="77777777" w:rsidR="00A75473" w:rsidRPr="00E25899" w:rsidRDefault="00A75473" w:rsidP="003C0EF2">
                    <w:pPr>
                      <w:ind w:left="0"/>
                      <w:jc w:val="center"/>
                      <w:rPr>
                        <w:rFonts w:ascii="DIN Next LT Arabic" w:eastAsia="Calibri" w:hAnsi="DIN Next LT Arabic" w:cs="DIN Next LT Arabic"/>
                        <w:b/>
                        <w:bCs/>
                        <w:color w:val="FFFFFF"/>
                        <w:sz w:val="24"/>
                        <w:szCs w:val="24"/>
                      </w:rPr>
                    </w:pPr>
                    <w:r w:rsidRPr="00E25899">
                      <w:rPr>
                        <w:rFonts w:ascii="DIN Next LT Arabic" w:eastAsia="Calibri" w:hAnsi="DIN Next LT Arabic" w:cs="DIN Next LT Arabic"/>
                        <w:b/>
                        <w:bCs/>
                        <w:color w:val="FFFFFF"/>
                        <w:sz w:val="24"/>
                        <w:szCs w:val="24"/>
                      </w:rPr>
                      <w:t>Role</w:t>
                    </w:r>
                  </w:p>
                </w:tc>
                <w:tc>
                  <w:tcPr>
                    <w:tcW w:w="1701" w:type="dxa"/>
                    <w:shd w:val="clear" w:color="auto" w:fill="1F497D"/>
                    <w:vAlign w:val="center"/>
                  </w:tcPr>
                  <w:p w14:paraId="47CB0861" w14:textId="33B9AE5D" w:rsidR="00A75473" w:rsidRPr="00E25899" w:rsidRDefault="00A75473" w:rsidP="003C0EF2">
                    <w:pPr>
                      <w:ind w:left="0"/>
                      <w:jc w:val="center"/>
                      <w:rPr>
                        <w:rFonts w:ascii="DIN Next LT Arabic" w:eastAsia="Calibri" w:hAnsi="DIN Next LT Arabic" w:cs="DIN Next LT Arabic"/>
                        <w:b/>
                        <w:bCs/>
                        <w:color w:val="FFFFFF"/>
                        <w:sz w:val="24"/>
                        <w:szCs w:val="24"/>
                      </w:rPr>
                    </w:pPr>
                    <w:r w:rsidRPr="00E25899">
                      <w:rPr>
                        <w:rFonts w:ascii="DIN Next LT Arabic" w:eastAsia="Calibri" w:hAnsi="DIN Next LT Arabic" w:cs="DIN Next LT Arabic"/>
                        <w:b/>
                        <w:bCs/>
                        <w:color w:val="FFFFFF"/>
                        <w:sz w:val="24"/>
                        <w:szCs w:val="24"/>
                      </w:rPr>
                      <w:t>Approv</w:t>
                    </w:r>
                    <w:r w:rsidR="008D0168">
                      <w:rPr>
                        <w:rFonts w:ascii="DIN Next LT Arabic" w:eastAsia="Calibri" w:hAnsi="DIN Next LT Arabic" w:cs="DIN Next LT Arabic"/>
                        <w:b/>
                        <w:bCs/>
                        <w:color w:val="FFFFFF"/>
                        <w:sz w:val="24"/>
                        <w:szCs w:val="24"/>
                      </w:rPr>
                      <w:t>al</w:t>
                    </w:r>
                    <w:r w:rsidRPr="00E25899">
                      <w:rPr>
                        <w:rFonts w:ascii="DIN Next LT Arabic" w:eastAsia="Calibri" w:hAnsi="DIN Next LT Arabic" w:cs="DIN Next LT Arabic"/>
                        <w:b/>
                        <w:bCs/>
                        <w:color w:val="FFFFFF"/>
                        <w:sz w:val="24"/>
                        <w:szCs w:val="24"/>
                      </w:rPr>
                      <w:t xml:space="preserve"> Date</w:t>
                    </w:r>
                  </w:p>
                </w:tc>
                <w:tc>
                  <w:tcPr>
                    <w:tcW w:w="1560" w:type="dxa"/>
                    <w:shd w:val="clear" w:color="auto" w:fill="1F497D"/>
                    <w:vAlign w:val="center"/>
                  </w:tcPr>
                  <w:p w14:paraId="530D5B7C" w14:textId="77777777" w:rsidR="00A75473" w:rsidRPr="00E25899" w:rsidRDefault="00A75473" w:rsidP="003C0EF2">
                    <w:pPr>
                      <w:ind w:left="0"/>
                      <w:jc w:val="center"/>
                      <w:rPr>
                        <w:rFonts w:ascii="DIN Next LT Arabic" w:eastAsia="Calibri" w:hAnsi="DIN Next LT Arabic" w:cs="DIN Next LT Arabic"/>
                        <w:b/>
                        <w:bCs/>
                        <w:color w:val="FFFFFF"/>
                        <w:sz w:val="24"/>
                        <w:szCs w:val="24"/>
                      </w:rPr>
                    </w:pPr>
                    <w:r w:rsidRPr="00E25899">
                      <w:rPr>
                        <w:rFonts w:ascii="DIN Next LT Arabic" w:eastAsia="Calibri" w:hAnsi="DIN Next LT Arabic" w:cs="DIN Next LT Arabic"/>
                        <w:b/>
                        <w:bCs/>
                        <w:color w:val="FFFFFF"/>
                        <w:sz w:val="24"/>
                        <w:szCs w:val="24"/>
                      </w:rPr>
                      <w:t>Signature</w:t>
                    </w:r>
                  </w:p>
                </w:tc>
              </w:tr>
              <w:tr w:rsidR="00A75473" w:rsidRPr="00E25899" w14:paraId="152843FE" w14:textId="77777777" w:rsidTr="008D0168">
                <w:trPr>
                  <w:trHeight w:val="521"/>
                </w:trPr>
                <w:tc>
                  <w:tcPr>
                    <w:tcW w:w="1555" w:type="dxa"/>
                  </w:tcPr>
                  <w:p w14:paraId="19DAD9A3" w14:textId="528B38F3" w:rsidR="00A75473" w:rsidRPr="00E25899" w:rsidRDefault="00A75473" w:rsidP="008D0168">
                    <w:pPr>
                      <w:jc w:val="center"/>
                      <w:rPr>
                        <w:rFonts w:ascii="DIN Next LT Arabic" w:eastAsia="Calibri" w:hAnsi="DIN Next LT Arabic" w:cs="DIN Next LT Arabic"/>
                        <w:color w:val="808080"/>
                      </w:rPr>
                    </w:pPr>
                  </w:p>
                </w:tc>
                <w:tc>
                  <w:tcPr>
                    <w:tcW w:w="1613" w:type="dxa"/>
                  </w:tcPr>
                  <w:p w14:paraId="7BDBEF65" w14:textId="32A3D766" w:rsidR="00A75473" w:rsidRPr="00E25899" w:rsidRDefault="00A75473" w:rsidP="008D0168">
                    <w:pPr>
                      <w:jc w:val="center"/>
                      <w:rPr>
                        <w:rFonts w:ascii="DIN Next LT Arabic" w:eastAsia="Calibri" w:hAnsi="DIN Next LT Arabic" w:cs="DIN Next LT Arabic"/>
                        <w:color w:val="808080"/>
                      </w:rPr>
                    </w:pPr>
                  </w:p>
                </w:tc>
                <w:tc>
                  <w:tcPr>
                    <w:tcW w:w="2551" w:type="dxa"/>
                  </w:tcPr>
                  <w:p w14:paraId="3F7BE3D6" w14:textId="0C1F9500" w:rsidR="00A75473" w:rsidRPr="00E25899" w:rsidRDefault="00A75473" w:rsidP="008D0168">
                    <w:pPr>
                      <w:jc w:val="center"/>
                      <w:rPr>
                        <w:rFonts w:ascii="DIN Next LT Arabic" w:eastAsia="Calibri" w:hAnsi="DIN Next LT Arabic" w:cs="DIN Next LT Arabic"/>
                        <w:color w:val="808080"/>
                      </w:rPr>
                    </w:pPr>
                  </w:p>
                </w:tc>
                <w:tc>
                  <w:tcPr>
                    <w:tcW w:w="1701" w:type="dxa"/>
                  </w:tcPr>
                  <w:p w14:paraId="0EE0632F" w14:textId="77777777" w:rsidR="00A75473" w:rsidRPr="00E25899" w:rsidRDefault="00A75473" w:rsidP="008D0168">
                    <w:pPr>
                      <w:jc w:val="center"/>
                      <w:rPr>
                        <w:rFonts w:ascii="DIN Next LT Arabic" w:eastAsia="Calibri" w:hAnsi="DIN Next LT Arabic" w:cs="DIN Next LT Arabic"/>
                        <w:color w:val="808080"/>
                      </w:rPr>
                    </w:pPr>
                  </w:p>
                </w:tc>
                <w:tc>
                  <w:tcPr>
                    <w:tcW w:w="1560" w:type="dxa"/>
                  </w:tcPr>
                  <w:p w14:paraId="5149BEC4" w14:textId="77777777" w:rsidR="00A75473" w:rsidRPr="00E25899" w:rsidRDefault="00A75473" w:rsidP="008D0168">
                    <w:pPr>
                      <w:jc w:val="center"/>
                      <w:rPr>
                        <w:rFonts w:ascii="DIN Next LT Arabic" w:eastAsia="Calibri" w:hAnsi="DIN Next LT Arabic" w:cs="DIN Next LT Arabic"/>
                        <w:color w:val="808080"/>
                      </w:rPr>
                    </w:pPr>
                  </w:p>
                </w:tc>
              </w:tr>
            </w:tbl>
            <w:p w14:paraId="5DF16D43" w14:textId="77777777" w:rsidR="008D0168" w:rsidRDefault="008D0168" w:rsidP="00A75473">
              <w:pPr>
                <w:spacing w:after="200" w:line="276" w:lineRule="auto"/>
                <w:ind w:left="0"/>
                <w:jc w:val="left"/>
                <w:rPr>
                  <w:rFonts w:ascii="DIN Next LT Arabic" w:eastAsia="Calibri" w:hAnsi="DIN Next LT Arabic" w:cs="DIN Next LT Arabic"/>
                  <w:lang w:val="en-AU"/>
                </w:rPr>
              </w:pPr>
            </w:p>
            <w:p w14:paraId="25A01160" w14:textId="79165D6A" w:rsidR="00A75473" w:rsidRDefault="008D0168" w:rsidP="008D0168">
              <w:pPr>
                <w:widowControl/>
                <w:suppressAutoHyphens w:val="0"/>
                <w:spacing w:before="0" w:after="0" w:line="240" w:lineRule="auto"/>
                <w:ind w:left="0"/>
                <w:jc w:val="left"/>
                <w:textAlignment w:val="auto"/>
                <w:rPr>
                  <w:rFonts w:ascii="DIN Next LT Arabic" w:eastAsia="Calibri" w:hAnsi="DIN Next LT Arabic" w:cs="DIN Next LT Arabic"/>
                  <w:lang w:val="en-AU"/>
                </w:rPr>
              </w:pPr>
              <w:r>
                <w:rPr>
                  <w:rFonts w:ascii="DIN Next LT Arabic" w:eastAsia="Calibri" w:hAnsi="DIN Next LT Arabic" w:cs="DIN Next LT Arabic"/>
                  <w:lang w:val="en-AU"/>
                </w:rPr>
                <w:br w:type="page"/>
              </w:r>
            </w:p>
          </w:sdtContent>
        </w:sdt>
      </w:sdtContent>
    </w:sdt>
    <w:sdt>
      <w:sdtPr>
        <w:rPr>
          <w:rFonts w:ascii="DIN Next LT Arabic Medium" w:hAnsi="DIN Next LT Arabic Medium" w:cs="DIN Next LT Arabic Medium"/>
          <w:b/>
          <w:bCs/>
          <w:color w:val="000000" w:themeColor="text1"/>
          <w:sz w:val="44"/>
          <w:szCs w:val="44"/>
        </w:rPr>
        <w:id w:val="985356869"/>
        <w:docPartObj>
          <w:docPartGallery w:val="Table of Contents"/>
          <w:docPartUnique/>
        </w:docPartObj>
      </w:sdtPr>
      <w:sdtEndPr>
        <w:rPr>
          <w:b w:val="0"/>
          <w:bCs w:val="0"/>
          <w:color w:val="auto"/>
          <w:sz w:val="20"/>
          <w:szCs w:val="20"/>
        </w:rPr>
      </w:sdtEndPr>
      <w:sdtContent>
        <w:p w14:paraId="3AB780BF" w14:textId="5FF0FF8C" w:rsidR="00A75473" w:rsidRPr="00411A52" w:rsidRDefault="00A75473" w:rsidP="008D0168">
          <w:pPr>
            <w:spacing w:after="200" w:line="276" w:lineRule="auto"/>
            <w:ind w:left="0"/>
            <w:jc w:val="left"/>
            <w:rPr>
              <w:rFonts w:ascii="DIN Next LT Arabic Medium" w:hAnsi="DIN Next LT Arabic Medium" w:cs="DIN Next LT Arabic Medium"/>
              <w:b/>
              <w:bCs/>
              <w:color w:val="1C4B85"/>
              <w:sz w:val="44"/>
              <w:szCs w:val="44"/>
              <w:rtl/>
            </w:rPr>
          </w:pPr>
          <w:r w:rsidRPr="00411A52">
            <w:rPr>
              <w:rFonts w:ascii="DIN Next LT Arabic Medium" w:hAnsi="DIN Next LT Arabic Medium" w:cs="DIN Next LT Arabic Medium"/>
              <w:b/>
              <w:bCs/>
              <w:color w:val="1C4B85"/>
              <w:sz w:val="44"/>
              <w:szCs w:val="44"/>
            </w:rPr>
            <w:t>Contents</w:t>
          </w:r>
        </w:p>
        <w:p w14:paraId="611CE881" w14:textId="448D3B25" w:rsidR="0006100F" w:rsidRDefault="00A75473">
          <w:pPr>
            <w:pStyle w:val="TOC1"/>
            <w:rPr>
              <w:rFonts w:asciiTheme="minorHAnsi" w:eastAsiaTheme="minorEastAsia" w:hAnsiTheme="minorHAnsi" w:cstheme="minorBidi"/>
              <w:noProof/>
              <w:kern w:val="2"/>
              <w14:ligatures w14:val="standardContextual"/>
            </w:rPr>
          </w:pPr>
          <w:r w:rsidRPr="00411A52">
            <w:rPr>
              <w:rFonts w:ascii="DIN Next LT Arabic Medium" w:hAnsi="DIN Next LT Arabic Medium" w:cs="DIN Next LT Arabic Medium"/>
              <w:color w:val="0070C0"/>
              <w:lang w:val="en-GB"/>
            </w:rPr>
            <w:fldChar w:fldCharType="begin"/>
          </w:r>
          <w:r w:rsidRPr="00411A52">
            <w:rPr>
              <w:rFonts w:ascii="DIN Next LT Arabic Medium" w:hAnsi="DIN Next LT Arabic Medium" w:cs="DIN Next LT Arabic Medium"/>
              <w:color w:val="0070C0"/>
              <w:lang w:val="en-GB"/>
            </w:rPr>
            <w:instrText xml:space="preserve"> TOC \o "1-2" \h \z \u </w:instrText>
          </w:r>
          <w:r w:rsidRPr="00411A52">
            <w:rPr>
              <w:rFonts w:ascii="DIN Next LT Arabic Medium" w:hAnsi="DIN Next LT Arabic Medium" w:cs="DIN Next LT Arabic Medium"/>
              <w:color w:val="0070C0"/>
              <w:lang w:val="en-GB"/>
            </w:rPr>
            <w:fldChar w:fldCharType="separate"/>
          </w:r>
          <w:hyperlink w:anchor="_Toc175749434" w:history="1">
            <w:r w:rsidR="0006100F" w:rsidRPr="00205891">
              <w:rPr>
                <w:rStyle w:val="Hyperlink"/>
                <w:noProof/>
              </w:rPr>
              <w:t>Figures</w:t>
            </w:r>
            <w:r w:rsidR="0006100F">
              <w:rPr>
                <w:noProof/>
                <w:webHidden/>
              </w:rPr>
              <w:tab/>
            </w:r>
            <w:r w:rsidR="0006100F">
              <w:rPr>
                <w:noProof/>
                <w:webHidden/>
              </w:rPr>
              <w:fldChar w:fldCharType="begin"/>
            </w:r>
            <w:r w:rsidR="0006100F">
              <w:rPr>
                <w:noProof/>
                <w:webHidden/>
              </w:rPr>
              <w:instrText xml:space="preserve"> PAGEREF _Toc175749434 \h </w:instrText>
            </w:r>
            <w:r w:rsidR="0006100F">
              <w:rPr>
                <w:noProof/>
                <w:webHidden/>
              </w:rPr>
            </w:r>
            <w:r w:rsidR="0006100F">
              <w:rPr>
                <w:noProof/>
                <w:webHidden/>
              </w:rPr>
              <w:fldChar w:fldCharType="separate"/>
            </w:r>
            <w:r w:rsidR="0006100F">
              <w:rPr>
                <w:noProof/>
                <w:webHidden/>
              </w:rPr>
              <w:t>4</w:t>
            </w:r>
            <w:r w:rsidR="0006100F">
              <w:rPr>
                <w:noProof/>
                <w:webHidden/>
              </w:rPr>
              <w:fldChar w:fldCharType="end"/>
            </w:r>
          </w:hyperlink>
        </w:p>
        <w:p w14:paraId="2D107BB9" w14:textId="008A2F77" w:rsidR="0006100F" w:rsidRDefault="0006100F">
          <w:pPr>
            <w:pStyle w:val="TOC1"/>
            <w:rPr>
              <w:rFonts w:asciiTheme="minorHAnsi" w:eastAsiaTheme="minorEastAsia" w:hAnsiTheme="minorHAnsi" w:cstheme="minorBidi"/>
              <w:noProof/>
              <w:kern w:val="2"/>
              <w14:ligatures w14:val="standardContextual"/>
            </w:rPr>
          </w:pPr>
          <w:hyperlink w:anchor="_Toc175749435" w:history="1">
            <w:r w:rsidRPr="00205891">
              <w:rPr>
                <w:rStyle w:val="Hyperlink"/>
                <w:noProof/>
              </w:rPr>
              <w:t>Tables</w:t>
            </w:r>
            <w:r>
              <w:rPr>
                <w:noProof/>
                <w:webHidden/>
              </w:rPr>
              <w:tab/>
            </w:r>
            <w:r>
              <w:rPr>
                <w:noProof/>
                <w:webHidden/>
              </w:rPr>
              <w:fldChar w:fldCharType="begin"/>
            </w:r>
            <w:r>
              <w:rPr>
                <w:noProof/>
                <w:webHidden/>
              </w:rPr>
              <w:instrText xml:space="preserve"> PAGEREF _Toc175749435 \h </w:instrText>
            </w:r>
            <w:r>
              <w:rPr>
                <w:noProof/>
                <w:webHidden/>
              </w:rPr>
            </w:r>
            <w:r>
              <w:rPr>
                <w:noProof/>
                <w:webHidden/>
              </w:rPr>
              <w:fldChar w:fldCharType="separate"/>
            </w:r>
            <w:r>
              <w:rPr>
                <w:noProof/>
                <w:webHidden/>
              </w:rPr>
              <w:t>4</w:t>
            </w:r>
            <w:r>
              <w:rPr>
                <w:noProof/>
                <w:webHidden/>
              </w:rPr>
              <w:fldChar w:fldCharType="end"/>
            </w:r>
          </w:hyperlink>
        </w:p>
        <w:p w14:paraId="6C674065" w14:textId="0592A329" w:rsidR="0006100F" w:rsidRDefault="0006100F">
          <w:pPr>
            <w:pStyle w:val="TOC1"/>
            <w:rPr>
              <w:rFonts w:asciiTheme="minorHAnsi" w:eastAsiaTheme="minorEastAsia" w:hAnsiTheme="minorHAnsi" w:cstheme="minorBidi"/>
              <w:noProof/>
              <w:kern w:val="2"/>
              <w14:ligatures w14:val="standardContextual"/>
            </w:rPr>
          </w:pPr>
          <w:hyperlink w:anchor="_Toc175749436" w:history="1">
            <w:r w:rsidRPr="00205891">
              <w:rPr>
                <w:rStyle w:val="Hyperlink"/>
                <w:rFonts w:asciiTheme="minorBidi" w:hAnsiTheme="minorBidi"/>
                <w:noProof/>
                <w14:scene3d>
                  <w14:camera w14:prst="orthographicFront"/>
                  <w14:lightRig w14:rig="threePt" w14:dir="t">
                    <w14:rot w14:lat="0" w14:lon="0" w14:rev="0"/>
                  </w14:lightRig>
                </w14:scene3d>
              </w:rPr>
              <w:t>1.</w:t>
            </w:r>
            <w:r>
              <w:rPr>
                <w:rFonts w:asciiTheme="minorHAnsi" w:eastAsiaTheme="minorEastAsia" w:hAnsiTheme="minorHAnsi" w:cstheme="minorBidi"/>
                <w:noProof/>
                <w:kern w:val="2"/>
                <w14:ligatures w14:val="standardContextual"/>
              </w:rPr>
              <w:tab/>
            </w:r>
            <w:r w:rsidRPr="00205891">
              <w:rPr>
                <w:rStyle w:val="Hyperlink"/>
                <w:rFonts w:asciiTheme="minorBidi" w:hAnsiTheme="minorBidi"/>
                <w:noProof/>
              </w:rPr>
              <w:t>Document Overview</w:t>
            </w:r>
            <w:r>
              <w:rPr>
                <w:noProof/>
                <w:webHidden/>
              </w:rPr>
              <w:tab/>
            </w:r>
            <w:r>
              <w:rPr>
                <w:noProof/>
                <w:webHidden/>
              </w:rPr>
              <w:fldChar w:fldCharType="begin"/>
            </w:r>
            <w:r>
              <w:rPr>
                <w:noProof/>
                <w:webHidden/>
              </w:rPr>
              <w:instrText xml:space="preserve"> PAGEREF _Toc175749436 \h </w:instrText>
            </w:r>
            <w:r>
              <w:rPr>
                <w:noProof/>
                <w:webHidden/>
              </w:rPr>
            </w:r>
            <w:r>
              <w:rPr>
                <w:noProof/>
                <w:webHidden/>
              </w:rPr>
              <w:fldChar w:fldCharType="separate"/>
            </w:r>
            <w:r>
              <w:rPr>
                <w:noProof/>
                <w:webHidden/>
              </w:rPr>
              <w:t>5</w:t>
            </w:r>
            <w:r>
              <w:rPr>
                <w:noProof/>
                <w:webHidden/>
              </w:rPr>
              <w:fldChar w:fldCharType="end"/>
            </w:r>
          </w:hyperlink>
        </w:p>
        <w:p w14:paraId="501E5AE0" w14:textId="08033BD3" w:rsidR="0006100F" w:rsidRDefault="0006100F">
          <w:pPr>
            <w:pStyle w:val="TOC2"/>
            <w:rPr>
              <w:rFonts w:asciiTheme="minorHAnsi" w:eastAsiaTheme="minorEastAsia" w:hAnsiTheme="minorHAnsi" w:cstheme="minorBidi"/>
              <w:noProof/>
              <w:kern w:val="2"/>
              <w14:ligatures w14:val="standardContextual"/>
            </w:rPr>
          </w:pPr>
          <w:hyperlink w:anchor="_Toc175749437" w:history="1">
            <w:r w:rsidRPr="00205891">
              <w:rPr>
                <w:rStyle w:val="Hyperlink"/>
                <w:rFonts w:asciiTheme="minorBidi" w:hAnsiTheme="minorBidi"/>
                <w:noProof/>
                <w14:scene3d>
                  <w14:camera w14:prst="orthographicFront"/>
                  <w14:lightRig w14:rig="threePt" w14:dir="t">
                    <w14:rot w14:lat="0" w14:lon="0" w14:rev="0"/>
                  </w14:lightRig>
                </w14:scene3d>
              </w:rPr>
              <w:t>1.1</w:t>
            </w:r>
            <w:r>
              <w:rPr>
                <w:rFonts w:asciiTheme="minorHAnsi" w:eastAsiaTheme="minorEastAsia" w:hAnsiTheme="minorHAnsi" w:cstheme="minorBidi"/>
                <w:noProof/>
                <w:kern w:val="2"/>
                <w14:ligatures w14:val="standardContextual"/>
              </w:rPr>
              <w:tab/>
            </w:r>
            <w:r w:rsidRPr="00205891">
              <w:rPr>
                <w:rStyle w:val="Hyperlink"/>
                <w:rFonts w:asciiTheme="minorBidi" w:hAnsiTheme="minorBidi"/>
                <w:noProof/>
              </w:rPr>
              <w:t>Document Purpose</w:t>
            </w:r>
            <w:r>
              <w:rPr>
                <w:noProof/>
                <w:webHidden/>
              </w:rPr>
              <w:tab/>
            </w:r>
            <w:r>
              <w:rPr>
                <w:noProof/>
                <w:webHidden/>
              </w:rPr>
              <w:fldChar w:fldCharType="begin"/>
            </w:r>
            <w:r>
              <w:rPr>
                <w:noProof/>
                <w:webHidden/>
              </w:rPr>
              <w:instrText xml:space="preserve"> PAGEREF _Toc175749437 \h </w:instrText>
            </w:r>
            <w:r>
              <w:rPr>
                <w:noProof/>
                <w:webHidden/>
              </w:rPr>
            </w:r>
            <w:r>
              <w:rPr>
                <w:noProof/>
                <w:webHidden/>
              </w:rPr>
              <w:fldChar w:fldCharType="separate"/>
            </w:r>
            <w:r>
              <w:rPr>
                <w:noProof/>
                <w:webHidden/>
              </w:rPr>
              <w:t>5</w:t>
            </w:r>
            <w:r>
              <w:rPr>
                <w:noProof/>
                <w:webHidden/>
              </w:rPr>
              <w:fldChar w:fldCharType="end"/>
            </w:r>
          </w:hyperlink>
        </w:p>
        <w:p w14:paraId="37912AB4" w14:textId="1AC05062" w:rsidR="0006100F" w:rsidRDefault="0006100F">
          <w:pPr>
            <w:pStyle w:val="TOC2"/>
            <w:rPr>
              <w:rFonts w:asciiTheme="minorHAnsi" w:eastAsiaTheme="minorEastAsia" w:hAnsiTheme="minorHAnsi" w:cstheme="minorBidi"/>
              <w:noProof/>
              <w:kern w:val="2"/>
              <w14:ligatures w14:val="standardContextual"/>
            </w:rPr>
          </w:pPr>
          <w:hyperlink w:anchor="_Toc175749438" w:history="1">
            <w:r w:rsidRPr="00205891">
              <w:rPr>
                <w:rStyle w:val="Hyperlink"/>
                <w:rFonts w:asciiTheme="minorBidi" w:hAnsiTheme="minorBidi"/>
                <w:noProof/>
                <w:rtl/>
                <w:cs/>
                <w14:scene3d>
                  <w14:camera w14:prst="orthographicFront"/>
                  <w14:lightRig w14:rig="threePt" w14:dir="t">
                    <w14:rot w14:lat="0" w14:lon="0" w14:rev="0"/>
                  </w14:lightRig>
                </w14:scene3d>
              </w:rPr>
              <w:t>1.2</w:t>
            </w:r>
            <w:r>
              <w:rPr>
                <w:rFonts w:asciiTheme="minorHAnsi" w:eastAsiaTheme="minorEastAsia" w:hAnsiTheme="minorHAnsi" w:cstheme="minorBidi"/>
                <w:noProof/>
                <w:kern w:val="2"/>
                <w14:ligatures w14:val="standardContextual"/>
              </w:rPr>
              <w:tab/>
            </w:r>
            <w:r w:rsidRPr="00205891">
              <w:rPr>
                <w:rStyle w:val="Hyperlink"/>
                <w:rFonts w:asciiTheme="minorBidi" w:hAnsiTheme="minorBidi"/>
                <w:noProof/>
              </w:rPr>
              <w:t>Documentation Standards</w:t>
            </w:r>
            <w:r w:rsidRPr="00205891">
              <w:rPr>
                <w:rStyle w:val="Hyperlink"/>
                <w:rFonts w:asciiTheme="minorBidi" w:hAnsiTheme="minorBidi"/>
                <w:noProof/>
                <w:cs/>
              </w:rPr>
              <w:t>‎</w:t>
            </w:r>
            <w:r>
              <w:rPr>
                <w:noProof/>
                <w:webHidden/>
              </w:rPr>
              <w:tab/>
            </w:r>
            <w:r>
              <w:rPr>
                <w:noProof/>
                <w:webHidden/>
              </w:rPr>
              <w:fldChar w:fldCharType="begin"/>
            </w:r>
            <w:r>
              <w:rPr>
                <w:noProof/>
                <w:webHidden/>
              </w:rPr>
              <w:instrText xml:space="preserve"> PAGEREF _Toc175749438 \h </w:instrText>
            </w:r>
            <w:r>
              <w:rPr>
                <w:noProof/>
                <w:webHidden/>
              </w:rPr>
            </w:r>
            <w:r>
              <w:rPr>
                <w:noProof/>
                <w:webHidden/>
              </w:rPr>
              <w:fldChar w:fldCharType="separate"/>
            </w:r>
            <w:r>
              <w:rPr>
                <w:noProof/>
                <w:webHidden/>
              </w:rPr>
              <w:t>5</w:t>
            </w:r>
            <w:r>
              <w:rPr>
                <w:noProof/>
                <w:webHidden/>
              </w:rPr>
              <w:fldChar w:fldCharType="end"/>
            </w:r>
          </w:hyperlink>
        </w:p>
        <w:p w14:paraId="5720015F" w14:textId="0614BF60" w:rsidR="0006100F" w:rsidRDefault="0006100F">
          <w:pPr>
            <w:pStyle w:val="TOC2"/>
            <w:rPr>
              <w:rFonts w:asciiTheme="minorHAnsi" w:eastAsiaTheme="minorEastAsia" w:hAnsiTheme="minorHAnsi" w:cstheme="minorBidi"/>
              <w:noProof/>
              <w:kern w:val="2"/>
              <w14:ligatures w14:val="standardContextual"/>
            </w:rPr>
          </w:pPr>
          <w:hyperlink w:anchor="_Toc175749439" w:history="1">
            <w:r w:rsidRPr="00205891">
              <w:rPr>
                <w:rStyle w:val="Hyperlink"/>
                <w:rFonts w:asciiTheme="minorBidi" w:hAnsiTheme="minorBidi"/>
                <w:noProof/>
                <w14:scene3d>
                  <w14:camera w14:prst="orthographicFront"/>
                  <w14:lightRig w14:rig="threePt" w14:dir="t">
                    <w14:rot w14:lat="0" w14:lon="0" w14:rev="0"/>
                  </w14:lightRig>
                </w14:scene3d>
              </w:rPr>
              <w:t>1.3</w:t>
            </w:r>
            <w:r>
              <w:rPr>
                <w:rFonts w:asciiTheme="minorHAnsi" w:eastAsiaTheme="minorEastAsia" w:hAnsiTheme="minorHAnsi" w:cstheme="minorBidi"/>
                <w:noProof/>
                <w:kern w:val="2"/>
                <w14:ligatures w14:val="standardContextual"/>
              </w:rPr>
              <w:tab/>
            </w:r>
            <w:r w:rsidRPr="00205891">
              <w:rPr>
                <w:rStyle w:val="Hyperlink"/>
                <w:rFonts w:asciiTheme="minorBidi" w:hAnsiTheme="minorBidi"/>
                <w:noProof/>
              </w:rPr>
              <w:t>Definitions, Acronyms, and Abbreviations</w:t>
            </w:r>
            <w:r>
              <w:rPr>
                <w:noProof/>
                <w:webHidden/>
              </w:rPr>
              <w:tab/>
            </w:r>
            <w:r>
              <w:rPr>
                <w:noProof/>
                <w:webHidden/>
              </w:rPr>
              <w:fldChar w:fldCharType="begin"/>
            </w:r>
            <w:r>
              <w:rPr>
                <w:noProof/>
                <w:webHidden/>
              </w:rPr>
              <w:instrText xml:space="preserve"> PAGEREF _Toc175749439 \h </w:instrText>
            </w:r>
            <w:r>
              <w:rPr>
                <w:noProof/>
                <w:webHidden/>
              </w:rPr>
            </w:r>
            <w:r>
              <w:rPr>
                <w:noProof/>
                <w:webHidden/>
              </w:rPr>
              <w:fldChar w:fldCharType="separate"/>
            </w:r>
            <w:r>
              <w:rPr>
                <w:noProof/>
                <w:webHidden/>
              </w:rPr>
              <w:t>5</w:t>
            </w:r>
            <w:r>
              <w:rPr>
                <w:noProof/>
                <w:webHidden/>
              </w:rPr>
              <w:fldChar w:fldCharType="end"/>
            </w:r>
          </w:hyperlink>
        </w:p>
        <w:p w14:paraId="01E18C62" w14:textId="6EAD547A" w:rsidR="0006100F" w:rsidRDefault="0006100F">
          <w:pPr>
            <w:pStyle w:val="TOC2"/>
            <w:rPr>
              <w:rFonts w:asciiTheme="minorHAnsi" w:eastAsiaTheme="minorEastAsia" w:hAnsiTheme="minorHAnsi" w:cstheme="minorBidi"/>
              <w:noProof/>
              <w:kern w:val="2"/>
              <w14:ligatures w14:val="standardContextual"/>
            </w:rPr>
          </w:pPr>
          <w:hyperlink w:anchor="_Toc175749440" w:history="1">
            <w:r w:rsidRPr="00205891">
              <w:rPr>
                <w:rStyle w:val="Hyperlink"/>
                <w:rFonts w:cs="Arial"/>
                <w:noProof/>
                <w14:scene3d>
                  <w14:camera w14:prst="orthographicFront"/>
                  <w14:lightRig w14:rig="threePt" w14:dir="t">
                    <w14:rot w14:lat="0" w14:lon="0" w14:rev="0"/>
                  </w14:lightRig>
                </w14:scene3d>
              </w:rPr>
              <w:t>1.4</w:t>
            </w:r>
            <w:r>
              <w:rPr>
                <w:rFonts w:asciiTheme="minorHAnsi" w:eastAsiaTheme="minorEastAsia" w:hAnsiTheme="minorHAnsi" w:cstheme="minorBidi"/>
                <w:noProof/>
                <w:kern w:val="2"/>
                <w14:ligatures w14:val="standardContextual"/>
              </w:rPr>
              <w:tab/>
            </w:r>
            <w:r w:rsidRPr="00205891">
              <w:rPr>
                <w:rStyle w:val="Hyperlink"/>
                <w:rFonts w:cs="Arial"/>
                <w:noProof/>
              </w:rPr>
              <w:t>Key Stakeholders</w:t>
            </w:r>
            <w:r>
              <w:rPr>
                <w:noProof/>
                <w:webHidden/>
              </w:rPr>
              <w:tab/>
            </w:r>
            <w:r>
              <w:rPr>
                <w:noProof/>
                <w:webHidden/>
              </w:rPr>
              <w:fldChar w:fldCharType="begin"/>
            </w:r>
            <w:r>
              <w:rPr>
                <w:noProof/>
                <w:webHidden/>
              </w:rPr>
              <w:instrText xml:space="preserve"> PAGEREF _Toc175749440 \h </w:instrText>
            </w:r>
            <w:r>
              <w:rPr>
                <w:noProof/>
                <w:webHidden/>
              </w:rPr>
            </w:r>
            <w:r>
              <w:rPr>
                <w:noProof/>
                <w:webHidden/>
              </w:rPr>
              <w:fldChar w:fldCharType="separate"/>
            </w:r>
            <w:r>
              <w:rPr>
                <w:noProof/>
                <w:webHidden/>
              </w:rPr>
              <w:t>5</w:t>
            </w:r>
            <w:r>
              <w:rPr>
                <w:noProof/>
                <w:webHidden/>
              </w:rPr>
              <w:fldChar w:fldCharType="end"/>
            </w:r>
          </w:hyperlink>
        </w:p>
        <w:p w14:paraId="44D32A2C" w14:textId="17FC70B8" w:rsidR="0006100F" w:rsidRDefault="0006100F">
          <w:pPr>
            <w:pStyle w:val="TOC1"/>
            <w:rPr>
              <w:rFonts w:asciiTheme="minorHAnsi" w:eastAsiaTheme="minorEastAsia" w:hAnsiTheme="minorHAnsi" w:cstheme="minorBidi"/>
              <w:noProof/>
              <w:kern w:val="2"/>
              <w14:ligatures w14:val="standardContextual"/>
            </w:rPr>
          </w:pPr>
          <w:hyperlink w:anchor="_Toc175749441" w:history="1">
            <w:r w:rsidRPr="00205891">
              <w:rPr>
                <w:rStyle w:val="Hyperlink"/>
                <w:noProof/>
                <w14:scene3d>
                  <w14:camera w14:prst="orthographicFront"/>
                  <w14:lightRig w14:rig="threePt" w14:dir="t">
                    <w14:rot w14:lat="0" w14:lon="0" w14:rev="0"/>
                  </w14:lightRig>
                </w14:scene3d>
              </w:rPr>
              <w:t>2.</w:t>
            </w:r>
            <w:r>
              <w:rPr>
                <w:rFonts w:asciiTheme="minorHAnsi" w:eastAsiaTheme="minorEastAsia" w:hAnsiTheme="minorHAnsi" w:cstheme="minorBidi"/>
                <w:noProof/>
                <w:kern w:val="2"/>
                <w14:ligatures w14:val="standardContextual"/>
              </w:rPr>
              <w:tab/>
            </w:r>
            <w:r w:rsidRPr="00205891">
              <w:rPr>
                <w:rStyle w:val="Hyperlink"/>
                <w:noProof/>
              </w:rPr>
              <w:t>Solution overview</w:t>
            </w:r>
            <w:r>
              <w:rPr>
                <w:noProof/>
                <w:webHidden/>
              </w:rPr>
              <w:tab/>
            </w:r>
            <w:r>
              <w:rPr>
                <w:noProof/>
                <w:webHidden/>
              </w:rPr>
              <w:fldChar w:fldCharType="begin"/>
            </w:r>
            <w:r>
              <w:rPr>
                <w:noProof/>
                <w:webHidden/>
              </w:rPr>
              <w:instrText xml:space="preserve"> PAGEREF _Toc175749441 \h </w:instrText>
            </w:r>
            <w:r>
              <w:rPr>
                <w:noProof/>
                <w:webHidden/>
              </w:rPr>
            </w:r>
            <w:r>
              <w:rPr>
                <w:noProof/>
                <w:webHidden/>
              </w:rPr>
              <w:fldChar w:fldCharType="separate"/>
            </w:r>
            <w:r>
              <w:rPr>
                <w:noProof/>
                <w:webHidden/>
              </w:rPr>
              <w:t>6</w:t>
            </w:r>
            <w:r>
              <w:rPr>
                <w:noProof/>
                <w:webHidden/>
              </w:rPr>
              <w:fldChar w:fldCharType="end"/>
            </w:r>
          </w:hyperlink>
        </w:p>
        <w:p w14:paraId="7405B805" w14:textId="00259B6E" w:rsidR="0006100F" w:rsidRDefault="0006100F">
          <w:pPr>
            <w:pStyle w:val="TOC2"/>
            <w:rPr>
              <w:rFonts w:asciiTheme="minorHAnsi" w:eastAsiaTheme="minorEastAsia" w:hAnsiTheme="minorHAnsi" w:cstheme="minorBidi"/>
              <w:noProof/>
              <w:kern w:val="2"/>
              <w14:ligatures w14:val="standardContextual"/>
            </w:rPr>
          </w:pPr>
          <w:hyperlink w:anchor="_Toc175749442" w:history="1">
            <w:r w:rsidRPr="00205891">
              <w:rPr>
                <w:rStyle w:val="Hyperlink"/>
                <w:noProof/>
                <w14:scene3d>
                  <w14:camera w14:prst="orthographicFront"/>
                  <w14:lightRig w14:rig="threePt" w14:dir="t">
                    <w14:rot w14:lat="0" w14:lon="0" w14:rev="0"/>
                  </w14:lightRig>
                </w14:scene3d>
              </w:rPr>
              <w:t>2.1</w:t>
            </w:r>
            <w:r>
              <w:rPr>
                <w:rFonts w:asciiTheme="minorHAnsi" w:eastAsiaTheme="minorEastAsia" w:hAnsiTheme="minorHAnsi" w:cstheme="minorBidi"/>
                <w:noProof/>
                <w:kern w:val="2"/>
                <w14:ligatures w14:val="standardContextual"/>
              </w:rPr>
              <w:tab/>
            </w:r>
            <w:r w:rsidRPr="00205891">
              <w:rPr>
                <w:rStyle w:val="Hyperlink"/>
                <w:noProof/>
              </w:rPr>
              <w:t>Functionalities</w:t>
            </w:r>
            <w:r>
              <w:rPr>
                <w:noProof/>
                <w:webHidden/>
              </w:rPr>
              <w:tab/>
            </w:r>
            <w:r>
              <w:rPr>
                <w:noProof/>
                <w:webHidden/>
              </w:rPr>
              <w:fldChar w:fldCharType="begin"/>
            </w:r>
            <w:r>
              <w:rPr>
                <w:noProof/>
                <w:webHidden/>
              </w:rPr>
              <w:instrText xml:space="preserve"> PAGEREF _Toc175749442 \h </w:instrText>
            </w:r>
            <w:r>
              <w:rPr>
                <w:noProof/>
                <w:webHidden/>
              </w:rPr>
            </w:r>
            <w:r>
              <w:rPr>
                <w:noProof/>
                <w:webHidden/>
              </w:rPr>
              <w:fldChar w:fldCharType="separate"/>
            </w:r>
            <w:r>
              <w:rPr>
                <w:noProof/>
                <w:webHidden/>
              </w:rPr>
              <w:t>6</w:t>
            </w:r>
            <w:r>
              <w:rPr>
                <w:noProof/>
                <w:webHidden/>
              </w:rPr>
              <w:fldChar w:fldCharType="end"/>
            </w:r>
          </w:hyperlink>
        </w:p>
        <w:p w14:paraId="1A718716" w14:textId="2FE2B2EF" w:rsidR="0006100F" w:rsidRDefault="0006100F">
          <w:pPr>
            <w:pStyle w:val="TOC2"/>
            <w:rPr>
              <w:rFonts w:asciiTheme="minorHAnsi" w:eastAsiaTheme="minorEastAsia" w:hAnsiTheme="minorHAnsi" w:cstheme="minorBidi"/>
              <w:noProof/>
              <w:kern w:val="2"/>
              <w14:ligatures w14:val="standardContextual"/>
            </w:rPr>
          </w:pPr>
          <w:hyperlink w:anchor="_Toc175749443" w:history="1">
            <w:r w:rsidRPr="00205891">
              <w:rPr>
                <w:rStyle w:val="Hyperlink"/>
                <w:noProof/>
                <w14:scene3d>
                  <w14:camera w14:prst="orthographicFront"/>
                  <w14:lightRig w14:rig="threePt" w14:dir="t">
                    <w14:rot w14:lat="0" w14:lon="0" w14:rev="0"/>
                  </w14:lightRig>
                </w14:scene3d>
              </w:rPr>
              <w:t>2.2</w:t>
            </w:r>
            <w:r>
              <w:rPr>
                <w:rFonts w:asciiTheme="minorHAnsi" w:eastAsiaTheme="minorEastAsia" w:hAnsiTheme="minorHAnsi" w:cstheme="minorBidi"/>
                <w:noProof/>
                <w:kern w:val="2"/>
                <w14:ligatures w14:val="standardContextual"/>
              </w:rPr>
              <w:tab/>
            </w:r>
            <w:r w:rsidRPr="00205891">
              <w:rPr>
                <w:rStyle w:val="Hyperlink"/>
                <w:noProof/>
              </w:rPr>
              <w:t>Vision</w:t>
            </w:r>
            <w:r>
              <w:rPr>
                <w:noProof/>
                <w:webHidden/>
              </w:rPr>
              <w:tab/>
            </w:r>
            <w:r>
              <w:rPr>
                <w:noProof/>
                <w:webHidden/>
              </w:rPr>
              <w:fldChar w:fldCharType="begin"/>
            </w:r>
            <w:r>
              <w:rPr>
                <w:noProof/>
                <w:webHidden/>
              </w:rPr>
              <w:instrText xml:space="preserve"> PAGEREF _Toc175749443 \h </w:instrText>
            </w:r>
            <w:r>
              <w:rPr>
                <w:noProof/>
                <w:webHidden/>
              </w:rPr>
            </w:r>
            <w:r>
              <w:rPr>
                <w:noProof/>
                <w:webHidden/>
              </w:rPr>
              <w:fldChar w:fldCharType="separate"/>
            </w:r>
            <w:r>
              <w:rPr>
                <w:noProof/>
                <w:webHidden/>
              </w:rPr>
              <w:t>7</w:t>
            </w:r>
            <w:r>
              <w:rPr>
                <w:noProof/>
                <w:webHidden/>
              </w:rPr>
              <w:fldChar w:fldCharType="end"/>
            </w:r>
          </w:hyperlink>
        </w:p>
        <w:p w14:paraId="105826CB" w14:textId="2DC39AFA" w:rsidR="0006100F" w:rsidRDefault="0006100F">
          <w:pPr>
            <w:pStyle w:val="TOC2"/>
            <w:rPr>
              <w:rFonts w:asciiTheme="minorHAnsi" w:eastAsiaTheme="minorEastAsia" w:hAnsiTheme="minorHAnsi" w:cstheme="minorBidi"/>
              <w:noProof/>
              <w:kern w:val="2"/>
              <w14:ligatures w14:val="standardContextual"/>
            </w:rPr>
          </w:pPr>
          <w:hyperlink w:anchor="_Toc175749444" w:history="1">
            <w:r w:rsidRPr="00205891">
              <w:rPr>
                <w:rStyle w:val="Hyperlink"/>
                <w:noProof/>
                <w14:scene3d>
                  <w14:camera w14:prst="orthographicFront"/>
                  <w14:lightRig w14:rig="threePt" w14:dir="t">
                    <w14:rot w14:lat="0" w14:lon="0" w14:rev="0"/>
                  </w14:lightRig>
                </w14:scene3d>
              </w:rPr>
              <w:t>2.3</w:t>
            </w:r>
            <w:r>
              <w:rPr>
                <w:rFonts w:asciiTheme="minorHAnsi" w:eastAsiaTheme="minorEastAsia" w:hAnsiTheme="minorHAnsi" w:cstheme="minorBidi"/>
                <w:noProof/>
                <w:kern w:val="2"/>
                <w14:ligatures w14:val="standardContextual"/>
              </w:rPr>
              <w:tab/>
            </w:r>
            <w:r w:rsidRPr="00205891">
              <w:rPr>
                <w:rStyle w:val="Hyperlink"/>
                <w:noProof/>
              </w:rPr>
              <w:t>Quality Attributes Requirements</w:t>
            </w:r>
            <w:r>
              <w:rPr>
                <w:noProof/>
                <w:webHidden/>
              </w:rPr>
              <w:tab/>
            </w:r>
            <w:r>
              <w:rPr>
                <w:noProof/>
                <w:webHidden/>
              </w:rPr>
              <w:fldChar w:fldCharType="begin"/>
            </w:r>
            <w:r>
              <w:rPr>
                <w:noProof/>
                <w:webHidden/>
              </w:rPr>
              <w:instrText xml:space="preserve"> PAGEREF _Toc175749444 \h </w:instrText>
            </w:r>
            <w:r>
              <w:rPr>
                <w:noProof/>
                <w:webHidden/>
              </w:rPr>
            </w:r>
            <w:r>
              <w:rPr>
                <w:noProof/>
                <w:webHidden/>
              </w:rPr>
              <w:fldChar w:fldCharType="separate"/>
            </w:r>
            <w:r>
              <w:rPr>
                <w:noProof/>
                <w:webHidden/>
              </w:rPr>
              <w:t>7</w:t>
            </w:r>
            <w:r>
              <w:rPr>
                <w:noProof/>
                <w:webHidden/>
              </w:rPr>
              <w:fldChar w:fldCharType="end"/>
            </w:r>
          </w:hyperlink>
        </w:p>
        <w:p w14:paraId="20D4FE62" w14:textId="6CBE5285" w:rsidR="0006100F" w:rsidRDefault="0006100F">
          <w:pPr>
            <w:pStyle w:val="TOC2"/>
            <w:rPr>
              <w:rFonts w:asciiTheme="minorHAnsi" w:eastAsiaTheme="minorEastAsia" w:hAnsiTheme="minorHAnsi" w:cstheme="minorBidi"/>
              <w:noProof/>
              <w:kern w:val="2"/>
              <w14:ligatures w14:val="standardContextual"/>
            </w:rPr>
          </w:pPr>
          <w:hyperlink w:anchor="_Toc175749445" w:history="1">
            <w:r w:rsidRPr="00205891">
              <w:rPr>
                <w:rStyle w:val="Hyperlink"/>
                <w:noProof/>
                <w14:scene3d>
                  <w14:camera w14:prst="orthographicFront"/>
                  <w14:lightRig w14:rig="threePt" w14:dir="t">
                    <w14:rot w14:lat="0" w14:lon="0" w14:rev="0"/>
                  </w14:lightRig>
                </w14:scene3d>
              </w:rPr>
              <w:t>2.4</w:t>
            </w:r>
            <w:r>
              <w:rPr>
                <w:rFonts w:asciiTheme="minorHAnsi" w:eastAsiaTheme="minorEastAsia" w:hAnsiTheme="minorHAnsi" w:cstheme="minorBidi"/>
                <w:noProof/>
                <w:kern w:val="2"/>
                <w14:ligatures w14:val="standardContextual"/>
              </w:rPr>
              <w:tab/>
            </w:r>
            <w:r w:rsidRPr="00205891">
              <w:rPr>
                <w:rStyle w:val="Hyperlink"/>
                <w:noProof/>
              </w:rPr>
              <w:t>Out Of Scope</w:t>
            </w:r>
            <w:r>
              <w:rPr>
                <w:noProof/>
                <w:webHidden/>
              </w:rPr>
              <w:tab/>
            </w:r>
            <w:r>
              <w:rPr>
                <w:noProof/>
                <w:webHidden/>
              </w:rPr>
              <w:fldChar w:fldCharType="begin"/>
            </w:r>
            <w:r>
              <w:rPr>
                <w:noProof/>
                <w:webHidden/>
              </w:rPr>
              <w:instrText xml:space="preserve"> PAGEREF _Toc175749445 \h </w:instrText>
            </w:r>
            <w:r>
              <w:rPr>
                <w:noProof/>
                <w:webHidden/>
              </w:rPr>
            </w:r>
            <w:r>
              <w:rPr>
                <w:noProof/>
                <w:webHidden/>
              </w:rPr>
              <w:fldChar w:fldCharType="separate"/>
            </w:r>
            <w:r>
              <w:rPr>
                <w:noProof/>
                <w:webHidden/>
              </w:rPr>
              <w:t>8</w:t>
            </w:r>
            <w:r>
              <w:rPr>
                <w:noProof/>
                <w:webHidden/>
              </w:rPr>
              <w:fldChar w:fldCharType="end"/>
            </w:r>
          </w:hyperlink>
        </w:p>
        <w:p w14:paraId="262FB7C4" w14:textId="23D6EAD7" w:rsidR="0006100F" w:rsidRDefault="0006100F">
          <w:pPr>
            <w:pStyle w:val="TOC2"/>
            <w:rPr>
              <w:rFonts w:asciiTheme="minorHAnsi" w:eastAsiaTheme="minorEastAsia" w:hAnsiTheme="minorHAnsi" w:cstheme="minorBidi"/>
              <w:noProof/>
              <w:kern w:val="2"/>
              <w14:ligatures w14:val="standardContextual"/>
            </w:rPr>
          </w:pPr>
          <w:hyperlink w:anchor="_Toc175749446" w:history="1">
            <w:r w:rsidRPr="00205891">
              <w:rPr>
                <w:rStyle w:val="Hyperlink"/>
                <w:noProof/>
                <w14:scene3d>
                  <w14:camera w14:prst="orthographicFront"/>
                  <w14:lightRig w14:rig="threePt" w14:dir="t">
                    <w14:rot w14:lat="0" w14:lon="0" w14:rev="0"/>
                  </w14:lightRig>
                </w14:scene3d>
              </w:rPr>
              <w:t>2.5</w:t>
            </w:r>
            <w:r>
              <w:rPr>
                <w:rFonts w:asciiTheme="minorHAnsi" w:eastAsiaTheme="minorEastAsia" w:hAnsiTheme="minorHAnsi" w:cstheme="minorBidi"/>
                <w:noProof/>
                <w:kern w:val="2"/>
                <w14:ligatures w14:val="standardContextual"/>
              </w:rPr>
              <w:tab/>
            </w:r>
            <w:r w:rsidRPr="00205891">
              <w:rPr>
                <w:rStyle w:val="Hyperlink"/>
                <w:noProof/>
              </w:rPr>
              <w:t>Affected Systems</w:t>
            </w:r>
            <w:r>
              <w:rPr>
                <w:noProof/>
                <w:webHidden/>
              </w:rPr>
              <w:tab/>
            </w:r>
            <w:r>
              <w:rPr>
                <w:noProof/>
                <w:webHidden/>
              </w:rPr>
              <w:fldChar w:fldCharType="begin"/>
            </w:r>
            <w:r>
              <w:rPr>
                <w:noProof/>
                <w:webHidden/>
              </w:rPr>
              <w:instrText xml:space="preserve"> PAGEREF _Toc175749446 \h </w:instrText>
            </w:r>
            <w:r>
              <w:rPr>
                <w:noProof/>
                <w:webHidden/>
              </w:rPr>
            </w:r>
            <w:r>
              <w:rPr>
                <w:noProof/>
                <w:webHidden/>
              </w:rPr>
              <w:fldChar w:fldCharType="separate"/>
            </w:r>
            <w:r>
              <w:rPr>
                <w:noProof/>
                <w:webHidden/>
              </w:rPr>
              <w:t>8</w:t>
            </w:r>
            <w:r>
              <w:rPr>
                <w:noProof/>
                <w:webHidden/>
              </w:rPr>
              <w:fldChar w:fldCharType="end"/>
            </w:r>
          </w:hyperlink>
        </w:p>
        <w:p w14:paraId="0FA99C98" w14:textId="6ED1D69F" w:rsidR="0006100F" w:rsidRDefault="0006100F">
          <w:pPr>
            <w:pStyle w:val="TOC2"/>
            <w:rPr>
              <w:rFonts w:asciiTheme="minorHAnsi" w:eastAsiaTheme="minorEastAsia" w:hAnsiTheme="minorHAnsi" w:cstheme="minorBidi"/>
              <w:noProof/>
              <w:kern w:val="2"/>
              <w14:ligatures w14:val="standardContextual"/>
            </w:rPr>
          </w:pPr>
          <w:hyperlink w:anchor="_Toc175749447" w:history="1">
            <w:r w:rsidRPr="00205891">
              <w:rPr>
                <w:rStyle w:val="Hyperlink"/>
                <w:noProof/>
                <w14:scene3d>
                  <w14:camera w14:prst="orthographicFront"/>
                  <w14:lightRig w14:rig="threePt" w14:dir="t">
                    <w14:rot w14:lat="0" w14:lon="0" w14:rev="0"/>
                  </w14:lightRig>
                </w14:scene3d>
              </w:rPr>
              <w:t>2.6</w:t>
            </w:r>
            <w:r>
              <w:rPr>
                <w:rFonts w:asciiTheme="minorHAnsi" w:eastAsiaTheme="minorEastAsia" w:hAnsiTheme="minorHAnsi" w:cstheme="minorBidi"/>
                <w:noProof/>
                <w:kern w:val="2"/>
                <w14:ligatures w14:val="standardContextual"/>
              </w:rPr>
              <w:tab/>
            </w:r>
            <w:r w:rsidRPr="00205891">
              <w:rPr>
                <w:rStyle w:val="Hyperlink"/>
                <w:noProof/>
              </w:rPr>
              <w:t>Architectural Standards</w:t>
            </w:r>
            <w:r>
              <w:rPr>
                <w:noProof/>
                <w:webHidden/>
              </w:rPr>
              <w:tab/>
            </w:r>
            <w:r>
              <w:rPr>
                <w:noProof/>
                <w:webHidden/>
              </w:rPr>
              <w:fldChar w:fldCharType="begin"/>
            </w:r>
            <w:r>
              <w:rPr>
                <w:noProof/>
                <w:webHidden/>
              </w:rPr>
              <w:instrText xml:space="preserve"> PAGEREF _Toc175749447 \h </w:instrText>
            </w:r>
            <w:r>
              <w:rPr>
                <w:noProof/>
                <w:webHidden/>
              </w:rPr>
            </w:r>
            <w:r>
              <w:rPr>
                <w:noProof/>
                <w:webHidden/>
              </w:rPr>
              <w:fldChar w:fldCharType="separate"/>
            </w:r>
            <w:r>
              <w:rPr>
                <w:noProof/>
                <w:webHidden/>
              </w:rPr>
              <w:t>8</w:t>
            </w:r>
            <w:r>
              <w:rPr>
                <w:noProof/>
                <w:webHidden/>
              </w:rPr>
              <w:fldChar w:fldCharType="end"/>
            </w:r>
          </w:hyperlink>
        </w:p>
        <w:p w14:paraId="78E92425" w14:textId="20C5C782" w:rsidR="0006100F" w:rsidRDefault="0006100F">
          <w:pPr>
            <w:pStyle w:val="TOC1"/>
            <w:rPr>
              <w:rFonts w:asciiTheme="minorHAnsi" w:eastAsiaTheme="minorEastAsia" w:hAnsiTheme="minorHAnsi" w:cstheme="minorBidi"/>
              <w:noProof/>
              <w:kern w:val="2"/>
              <w14:ligatures w14:val="standardContextual"/>
            </w:rPr>
          </w:pPr>
          <w:hyperlink w:anchor="_Toc175749448" w:history="1">
            <w:r w:rsidRPr="00205891">
              <w:rPr>
                <w:rStyle w:val="Hyperlink"/>
                <w:noProof/>
                <w14:scene3d>
                  <w14:camera w14:prst="orthographicFront"/>
                  <w14:lightRig w14:rig="threePt" w14:dir="t">
                    <w14:rot w14:lat="0" w14:lon="0" w14:rev="0"/>
                  </w14:lightRig>
                </w14:scene3d>
              </w:rPr>
              <w:t>3.</w:t>
            </w:r>
            <w:r>
              <w:rPr>
                <w:rFonts w:asciiTheme="minorHAnsi" w:eastAsiaTheme="minorEastAsia" w:hAnsiTheme="minorHAnsi" w:cstheme="minorBidi"/>
                <w:noProof/>
                <w:kern w:val="2"/>
                <w14:ligatures w14:val="standardContextual"/>
              </w:rPr>
              <w:tab/>
            </w:r>
            <w:r w:rsidRPr="00205891">
              <w:rPr>
                <w:rStyle w:val="Hyperlink"/>
                <w:noProof/>
              </w:rPr>
              <w:t>Architecture</w:t>
            </w:r>
            <w:r w:rsidRPr="00205891">
              <w:rPr>
                <w:rStyle w:val="Hyperlink"/>
                <w:noProof/>
                <w:cs/>
              </w:rPr>
              <w:t>‎</w:t>
            </w:r>
            <w:r w:rsidRPr="00205891">
              <w:rPr>
                <w:rStyle w:val="Hyperlink"/>
                <w:noProof/>
              </w:rPr>
              <w:t xml:space="preserve"> Views</w:t>
            </w:r>
            <w:r>
              <w:rPr>
                <w:noProof/>
                <w:webHidden/>
              </w:rPr>
              <w:tab/>
            </w:r>
            <w:r>
              <w:rPr>
                <w:noProof/>
                <w:webHidden/>
              </w:rPr>
              <w:fldChar w:fldCharType="begin"/>
            </w:r>
            <w:r>
              <w:rPr>
                <w:noProof/>
                <w:webHidden/>
              </w:rPr>
              <w:instrText xml:space="preserve"> PAGEREF _Toc175749448 \h </w:instrText>
            </w:r>
            <w:r>
              <w:rPr>
                <w:noProof/>
                <w:webHidden/>
              </w:rPr>
            </w:r>
            <w:r>
              <w:rPr>
                <w:noProof/>
                <w:webHidden/>
              </w:rPr>
              <w:fldChar w:fldCharType="separate"/>
            </w:r>
            <w:r>
              <w:rPr>
                <w:noProof/>
                <w:webHidden/>
              </w:rPr>
              <w:t>9</w:t>
            </w:r>
            <w:r>
              <w:rPr>
                <w:noProof/>
                <w:webHidden/>
              </w:rPr>
              <w:fldChar w:fldCharType="end"/>
            </w:r>
          </w:hyperlink>
        </w:p>
        <w:p w14:paraId="231C90BC" w14:textId="25B754D1" w:rsidR="0006100F" w:rsidRDefault="0006100F">
          <w:pPr>
            <w:pStyle w:val="TOC2"/>
            <w:rPr>
              <w:rFonts w:asciiTheme="minorHAnsi" w:eastAsiaTheme="minorEastAsia" w:hAnsiTheme="minorHAnsi" w:cstheme="minorBidi"/>
              <w:noProof/>
              <w:kern w:val="2"/>
              <w14:ligatures w14:val="standardContextual"/>
            </w:rPr>
          </w:pPr>
          <w:hyperlink w:anchor="_Toc175749449" w:history="1">
            <w:r w:rsidRPr="00205891">
              <w:rPr>
                <w:rStyle w:val="Hyperlink"/>
                <w:noProof/>
                <w14:scene3d>
                  <w14:camera w14:prst="orthographicFront"/>
                  <w14:lightRig w14:rig="threePt" w14:dir="t">
                    <w14:rot w14:lat="0" w14:lon="0" w14:rev="0"/>
                  </w14:lightRig>
                </w14:scene3d>
              </w:rPr>
              <w:t>3.1</w:t>
            </w:r>
            <w:r>
              <w:rPr>
                <w:rFonts w:asciiTheme="minorHAnsi" w:eastAsiaTheme="minorEastAsia" w:hAnsiTheme="minorHAnsi" w:cstheme="minorBidi"/>
                <w:noProof/>
                <w:kern w:val="2"/>
                <w14:ligatures w14:val="standardContextual"/>
              </w:rPr>
              <w:tab/>
            </w:r>
            <w:r w:rsidRPr="00205891">
              <w:rPr>
                <w:rStyle w:val="Hyperlink"/>
                <w:noProof/>
              </w:rPr>
              <w:t>Business view</w:t>
            </w:r>
            <w:r>
              <w:rPr>
                <w:noProof/>
                <w:webHidden/>
              </w:rPr>
              <w:tab/>
            </w:r>
            <w:r>
              <w:rPr>
                <w:noProof/>
                <w:webHidden/>
              </w:rPr>
              <w:fldChar w:fldCharType="begin"/>
            </w:r>
            <w:r>
              <w:rPr>
                <w:noProof/>
                <w:webHidden/>
              </w:rPr>
              <w:instrText xml:space="preserve"> PAGEREF _Toc175749449 \h </w:instrText>
            </w:r>
            <w:r>
              <w:rPr>
                <w:noProof/>
                <w:webHidden/>
              </w:rPr>
            </w:r>
            <w:r>
              <w:rPr>
                <w:noProof/>
                <w:webHidden/>
              </w:rPr>
              <w:fldChar w:fldCharType="separate"/>
            </w:r>
            <w:r>
              <w:rPr>
                <w:noProof/>
                <w:webHidden/>
              </w:rPr>
              <w:t>9</w:t>
            </w:r>
            <w:r>
              <w:rPr>
                <w:noProof/>
                <w:webHidden/>
              </w:rPr>
              <w:fldChar w:fldCharType="end"/>
            </w:r>
          </w:hyperlink>
        </w:p>
        <w:p w14:paraId="19E9485A" w14:textId="1526E012" w:rsidR="0006100F" w:rsidRDefault="0006100F">
          <w:pPr>
            <w:pStyle w:val="TOC2"/>
            <w:rPr>
              <w:rFonts w:asciiTheme="minorHAnsi" w:eastAsiaTheme="minorEastAsia" w:hAnsiTheme="minorHAnsi" w:cstheme="minorBidi"/>
              <w:noProof/>
              <w:kern w:val="2"/>
              <w14:ligatures w14:val="standardContextual"/>
            </w:rPr>
          </w:pPr>
          <w:hyperlink w:anchor="_Toc175749450" w:history="1">
            <w:r w:rsidRPr="00205891">
              <w:rPr>
                <w:rStyle w:val="Hyperlink"/>
                <w:noProof/>
                <w14:scene3d>
                  <w14:camera w14:prst="orthographicFront"/>
                  <w14:lightRig w14:rig="threePt" w14:dir="t">
                    <w14:rot w14:lat="0" w14:lon="0" w14:rev="0"/>
                  </w14:lightRig>
                </w14:scene3d>
              </w:rPr>
              <w:t>3.2</w:t>
            </w:r>
            <w:r>
              <w:rPr>
                <w:rFonts w:asciiTheme="minorHAnsi" w:eastAsiaTheme="minorEastAsia" w:hAnsiTheme="minorHAnsi" w:cstheme="minorBidi"/>
                <w:noProof/>
                <w:kern w:val="2"/>
                <w14:ligatures w14:val="standardContextual"/>
              </w:rPr>
              <w:tab/>
            </w:r>
            <w:r w:rsidRPr="00205891">
              <w:rPr>
                <w:rStyle w:val="Hyperlink"/>
                <w:noProof/>
              </w:rPr>
              <w:t>Logical View</w:t>
            </w:r>
            <w:r>
              <w:rPr>
                <w:noProof/>
                <w:webHidden/>
              </w:rPr>
              <w:tab/>
            </w:r>
            <w:r>
              <w:rPr>
                <w:noProof/>
                <w:webHidden/>
              </w:rPr>
              <w:fldChar w:fldCharType="begin"/>
            </w:r>
            <w:r>
              <w:rPr>
                <w:noProof/>
                <w:webHidden/>
              </w:rPr>
              <w:instrText xml:space="preserve"> PAGEREF _Toc175749450 \h </w:instrText>
            </w:r>
            <w:r>
              <w:rPr>
                <w:noProof/>
                <w:webHidden/>
              </w:rPr>
            </w:r>
            <w:r>
              <w:rPr>
                <w:noProof/>
                <w:webHidden/>
              </w:rPr>
              <w:fldChar w:fldCharType="separate"/>
            </w:r>
            <w:r>
              <w:rPr>
                <w:noProof/>
                <w:webHidden/>
              </w:rPr>
              <w:t>14</w:t>
            </w:r>
            <w:r>
              <w:rPr>
                <w:noProof/>
                <w:webHidden/>
              </w:rPr>
              <w:fldChar w:fldCharType="end"/>
            </w:r>
          </w:hyperlink>
        </w:p>
        <w:p w14:paraId="2589662F" w14:textId="0E464C8C" w:rsidR="0006100F" w:rsidRDefault="0006100F">
          <w:pPr>
            <w:pStyle w:val="TOC2"/>
            <w:rPr>
              <w:rFonts w:asciiTheme="minorHAnsi" w:eastAsiaTheme="minorEastAsia" w:hAnsiTheme="minorHAnsi" w:cstheme="minorBidi"/>
              <w:noProof/>
              <w:kern w:val="2"/>
              <w14:ligatures w14:val="standardContextual"/>
            </w:rPr>
          </w:pPr>
          <w:hyperlink w:anchor="_Toc175749451" w:history="1">
            <w:r w:rsidRPr="00205891">
              <w:rPr>
                <w:rStyle w:val="Hyperlink"/>
                <w:noProof/>
                <w14:scene3d>
                  <w14:camera w14:prst="orthographicFront"/>
                  <w14:lightRig w14:rig="threePt" w14:dir="t">
                    <w14:rot w14:lat="0" w14:lon="0" w14:rev="0"/>
                  </w14:lightRig>
                </w14:scene3d>
              </w:rPr>
              <w:t>3.3</w:t>
            </w:r>
            <w:r>
              <w:rPr>
                <w:rFonts w:asciiTheme="minorHAnsi" w:eastAsiaTheme="minorEastAsia" w:hAnsiTheme="minorHAnsi" w:cstheme="minorBidi"/>
                <w:noProof/>
                <w:kern w:val="2"/>
                <w14:ligatures w14:val="standardContextual"/>
              </w:rPr>
              <w:tab/>
            </w:r>
            <w:r w:rsidRPr="00205891">
              <w:rPr>
                <w:rStyle w:val="Hyperlink"/>
                <w:noProof/>
              </w:rPr>
              <w:t>Component View</w:t>
            </w:r>
            <w:r>
              <w:rPr>
                <w:noProof/>
                <w:webHidden/>
              </w:rPr>
              <w:tab/>
            </w:r>
            <w:r>
              <w:rPr>
                <w:noProof/>
                <w:webHidden/>
              </w:rPr>
              <w:fldChar w:fldCharType="begin"/>
            </w:r>
            <w:r>
              <w:rPr>
                <w:noProof/>
                <w:webHidden/>
              </w:rPr>
              <w:instrText xml:space="preserve"> PAGEREF _Toc175749451 \h </w:instrText>
            </w:r>
            <w:r>
              <w:rPr>
                <w:noProof/>
                <w:webHidden/>
              </w:rPr>
            </w:r>
            <w:r>
              <w:rPr>
                <w:noProof/>
                <w:webHidden/>
              </w:rPr>
              <w:fldChar w:fldCharType="separate"/>
            </w:r>
            <w:r>
              <w:rPr>
                <w:noProof/>
                <w:webHidden/>
              </w:rPr>
              <w:t>22</w:t>
            </w:r>
            <w:r>
              <w:rPr>
                <w:noProof/>
                <w:webHidden/>
              </w:rPr>
              <w:fldChar w:fldCharType="end"/>
            </w:r>
          </w:hyperlink>
        </w:p>
        <w:p w14:paraId="2321E979" w14:textId="33408FEF" w:rsidR="0006100F" w:rsidRDefault="0006100F">
          <w:pPr>
            <w:pStyle w:val="TOC2"/>
            <w:rPr>
              <w:rFonts w:asciiTheme="minorHAnsi" w:eastAsiaTheme="minorEastAsia" w:hAnsiTheme="minorHAnsi" w:cstheme="minorBidi"/>
              <w:noProof/>
              <w:kern w:val="2"/>
              <w14:ligatures w14:val="standardContextual"/>
            </w:rPr>
          </w:pPr>
          <w:hyperlink w:anchor="_Toc175749452" w:history="1">
            <w:r w:rsidRPr="00205891">
              <w:rPr>
                <w:rStyle w:val="Hyperlink"/>
                <w:noProof/>
                <w14:scene3d>
                  <w14:camera w14:prst="orthographicFront"/>
                  <w14:lightRig w14:rig="threePt" w14:dir="t">
                    <w14:rot w14:lat="0" w14:lon="0" w14:rev="0"/>
                  </w14:lightRig>
                </w14:scene3d>
              </w:rPr>
              <w:t>3.4</w:t>
            </w:r>
            <w:r>
              <w:rPr>
                <w:rFonts w:asciiTheme="minorHAnsi" w:eastAsiaTheme="minorEastAsia" w:hAnsiTheme="minorHAnsi" w:cstheme="minorBidi"/>
                <w:noProof/>
                <w:kern w:val="2"/>
                <w14:ligatures w14:val="standardContextual"/>
              </w:rPr>
              <w:tab/>
            </w:r>
            <w:r w:rsidRPr="00205891">
              <w:rPr>
                <w:rStyle w:val="Hyperlink"/>
                <w:noProof/>
              </w:rPr>
              <w:t>Deployment View</w:t>
            </w:r>
            <w:r>
              <w:rPr>
                <w:noProof/>
                <w:webHidden/>
              </w:rPr>
              <w:tab/>
            </w:r>
            <w:r>
              <w:rPr>
                <w:noProof/>
                <w:webHidden/>
              </w:rPr>
              <w:fldChar w:fldCharType="begin"/>
            </w:r>
            <w:r>
              <w:rPr>
                <w:noProof/>
                <w:webHidden/>
              </w:rPr>
              <w:instrText xml:space="preserve"> PAGEREF _Toc175749452 \h </w:instrText>
            </w:r>
            <w:r>
              <w:rPr>
                <w:noProof/>
                <w:webHidden/>
              </w:rPr>
            </w:r>
            <w:r>
              <w:rPr>
                <w:noProof/>
                <w:webHidden/>
              </w:rPr>
              <w:fldChar w:fldCharType="separate"/>
            </w:r>
            <w:r>
              <w:rPr>
                <w:noProof/>
                <w:webHidden/>
              </w:rPr>
              <w:t>24</w:t>
            </w:r>
            <w:r>
              <w:rPr>
                <w:noProof/>
                <w:webHidden/>
              </w:rPr>
              <w:fldChar w:fldCharType="end"/>
            </w:r>
          </w:hyperlink>
        </w:p>
        <w:p w14:paraId="67069CF9" w14:textId="482CB9F5" w:rsidR="0006100F" w:rsidRDefault="0006100F">
          <w:pPr>
            <w:pStyle w:val="TOC2"/>
            <w:rPr>
              <w:rFonts w:asciiTheme="minorHAnsi" w:eastAsiaTheme="minorEastAsia" w:hAnsiTheme="minorHAnsi" w:cstheme="minorBidi"/>
              <w:noProof/>
              <w:kern w:val="2"/>
              <w14:ligatures w14:val="standardContextual"/>
            </w:rPr>
          </w:pPr>
          <w:hyperlink w:anchor="_Toc175749453" w:history="1">
            <w:r w:rsidRPr="00205891">
              <w:rPr>
                <w:rStyle w:val="Hyperlink"/>
                <w:noProof/>
                <w14:scene3d>
                  <w14:camera w14:prst="orthographicFront"/>
                  <w14:lightRig w14:rig="threePt" w14:dir="t">
                    <w14:rot w14:lat="0" w14:lon="0" w14:rev="0"/>
                  </w14:lightRig>
                </w14:scene3d>
              </w:rPr>
              <w:t>3.5</w:t>
            </w:r>
            <w:r>
              <w:rPr>
                <w:rFonts w:asciiTheme="minorHAnsi" w:eastAsiaTheme="minorEastAsia" w:hAnsiTheme="minorHAnsi" w:cstheme="minorBidi"/>
                <w:noProof/>
                <w:kern w:val="2"/>
                <w14:ligatures w14:val="standardContextual"/>
              </w:rPr>
              <w:tab/>
            </w:r>
            <w:r w:rsidRPr="00205891">
              <w:rPr>
                <w:rStyle w:val="Hyperlink"/>
                <w:noProof/>
              </w:rPr>
              <w:t>Architecture Decision Matrix</w:t>
            </w:r>
            <w:r>
              <w:rPr>
                <w:noProof/>
                <w:webHidden/>
              </w:rPr>
              <w:tab/>
            </w:r>
            <w:r>
              <w:rPr>
                <w:noProof/>
                <w:webHidden/>
              </w:rPr>
              <w:fldChar w:fldCharType="begin"/>
            </w:r>
            <w:r>
              <w:rPr>
                <w:noProof/>
                <w:webHidden/>
              </w:rPr>
              <w:instrText xml:space="preserve"> PAGEREF _Toc175749453 \h </w:instrText>
            </w:r>
            <w:r>
              <w:rPr>
                <w:noProof/>
                <w:webHidden/>
              </w:rPr>
            </w:r>
            <w:r>
              <w:rPr>
                <w:noProof/>
                <w:webHidden/>
              </w:rPr>
              <w:fldChar w:fldCharType="separate"/>
            </w:r>
            <w:r>
              <w:rPr>
                <w:noProof/>
                <w:webHidden/>
              </w:rPr>
              <w:t>26</w:t>
            </w:r>
            <w:r>
              <w:rPr>
                <w:noProof/>
                <w:webHidden/>
              </w:rPr>
              <w:fldChar w:fldCharType="end"/>
            </w:r>
          </w:hyperlink>
        </w:p>
        <w:p w14:paraId="03C0EA61" w14:textId="4209699D" w:rsidR="0006100F" w:rsidRDefault="0006100F">
          <w:pPr>
            <w:pStyle w:val="TOC1"/>
            <w:rPr>
              <w:rFonts w:asciiTheme="minorHAnsi" w:eastAsiaTheme="minorEastAsia" w:hAnsiTheme="minorHAnsi" w:cstheme="minorBidi"/>
              <w:noProof/>
              <w:kern w:val="2"/>
              <w14:ligatures w14:val="standardContextual"/>
            </w:rPr>
          </w:pPr>
          <w:hyperlink w:anchor="_Toc175749454" w:history="1">
            <w:r w:rsidRPr="00205891">
              <w:rPr>
                <w:rStyle w:val="Hyperlink"/>
                <w:noProof/>
                <w14:scene3d>
                  <w14:camera w14:prst="orthographicFront"/>
                  <w14:lightRig w14:rig="threePt" w14:dir="t">
                    <w14:rot w14:lat="0" w14:lon="0" w14:rev="0"/>
                  </w14:lightRig>
                </w14:scene3d>
              </w:rPr>
              <w:t>4.</w:t>
            </w:r>
            <w:r>
              <w:rPr>
                <w:rFonts w:asciiTheme="minorHAnsi" w:eastAsiaTheme="minorEastAsia" w:hAnsiTheme="minorHAnsi" w:cstheme="minorBidi"/>
                <w:noProof/>
                <w:kern w:val="2"/>
                <w14:ligatures w14:val="standardContextual"/>
              </w:rPr>
              <w:tab/>
            </w:r>
            <w:r w:rsidRPr="00205891">
              <w:rPr>
                <w:rStyle w:val="Hyperlink"/>
                <w:noProof/>
              </w:rPr>
              <w:t>Capacity Planning</w:t>
            </w:r>
            <w:r>
              <w:rPr>
                <w:noProof/>
                <w:webHidden/>
              </w:rPr>
              <w:tab/>
            </w:r>
            <w:r>
              <w:rPr>
                <w:noProof/>
                <w:webHidden/>
              </w:rPr>
              <w:fldChar w:fldCharType="begin"/>
            </w:r>
            <w:r>
              <w:rPr>
                <w:noProof/>
                <w:webHidden/>
              </w:rPr>
              <w:instrText xml:space="preserve"> PAGEREF _Toc175749454 \h </w:instrText>
            </w:r>
            <w:r>
              <w:rPr>
                <w:noProof/>
                <w:webHidden/>
              </w:rPr>
            </w:r>
            <w:r>
              <w:rPr>
                <w:noProof/>
                <w:webHidden/>
              </w:rPr>
              <w:fldChar w:fldCharType="separate"/>
            </w:r>
            <w:r>
              <w:rPr>
                <w:noProof/>
                <w:webHidden/>
              </w:rPr>
              <w:t>27</w:t>
            </w:r>
            <w:r>
              <w:rPr>
                <w:noProof/>
                <w:webHidden/>
              </w:rPr>
              <w:fldChar w:fldCharType="end"/>
            </w:r>
          </w:hyperlink>
        </w:p>
        <w:p w14:paraId="1AEC50A0" w14:textId="0E92EA6F" w:rsidR="0006100F" w:rsidRDefault="0006100F">
          <w:pPr>
            <w:pStyle w:val="TOC1"/>
            <w:rPr>
              <w:rFonts w:asciiTheme="minorHAnsi" w:eastAsiaTheme="minorEastAsia" w:hAnsiTheme="minorHAnsi" w:cstheme="minorBidi"/>
              <w:noProof/>
              <w:kern w:val="2"/>
              <w14:ligatures w14:val="standardContextual"/>
            </w:rPr>
          </w:pPr>
          <w:hyperlink w:anchor="_Toc175749455" w:history="1">
            <w:r w:rsidRPr="00205891">
              <w:rPr>
                <w:rStyle w:val="Hyperlink"/>
                <w:noProof/>
                <w14:scene3d>
                  <w14:camera w14:prst="orthographicFront"/>
                  <w14:lightRig w14:rig="threePt" w14:dir="t">
                    <w14:rot w14:lat="0" w14:lon="0" w14:rev="0"/>
                  </w14:lightRig>
                </w14:scene3d>
              </w:rPr>
              <w:t>5.</w:t>
            </w:r>
            <w:r>
              <w:rPr>
                <w:rFonts w:asciiTheme="minorHAnsi" w:eastAsiaTheme="minorEastAsia" w:hAnsiTheme="minorHAnsi" w:cstheme="minorBidi"/>
                <w:noProof/>
                <w:kern w:val="2"/>
                <w14:ligatures w14:val="standardContextual"/>
              </w:rPr>
              <w:tab/>
            </w:r>
            <w:r w:rsidRPr="00205891">
              <w:rPr>
                <w:rStyle w:val="Hyperlink"/>
                <w:noProof/>
              </w:rPr>
              <w:t>Security &amp; Infrastructure Exceptions (If any)</w:t>
            </w:r>
            <w:r>
              <w:rPr>
                <w:noProof/>
                <w:webHidden/>
              </w:rPr>
              <w:tab/>
            </w:r>
            <w:r>
              <w:rPr>
                <w:noProof/>
                <w:webHidden/>
              </w:rPr>
              <w:fldChar w:fldCharType="begin"/>
            </w:r>
            <w:r>
              <w:rPr>
                <w:noProof/>
                <w:webHidden/>
              </w:rPr>
              <w:instrText xml:space="preserve"> PAGEREF _Toc175749455 \h </w:instrText>
            </w:r>
            <w:r>
              <w:rPr>
                <w:noProof/>
                <w:webHidden/>
              </w:rPr>
            </w:r>
            <w:r>
              <w:rPr>
                <w:noProof/>
                <w:webHidden/>
              </w:rPr>
              <w:fldChar w:fldCharType="separate"/>
            </w:r>
            <w:r>
              <w:rPr>
                <w:noProof/>
                <w:webHidden/>
              </w:rPr>
              <w:t>27</w:t>
            </w:r>
            <w:r>
              <w:rPr>
                <w:noProof/>
                <w:webHidden/>
              </w:rPr>
              <w:fldChar w:fldCharType="end"/>
            </w:r>
          </w:hyperlink>
        </w:p>
        <w:p w14:paraId="76DDC53E" w14:textId="157CC58D" w:rsidR="0006100F" w:rsidRDefault="0006100F">
          <w:pPr>
            <w:pStyle w:val="TOC1"/>
            <w:rPr>
              <w:rFonts w:asciiTheme="minorHAnsi" w:eastAsiaTheme="minorEastAsia" w:hAnsiTheme="minorHAnsi" w:cstheme="minorBidi"/>
              <w:noProof/>
              <w:kern w:val="2"/>
              <w14:ligatures w14:val="standardContextual"/>
            </w:rPr>
          </w:pPr>
          <w:hyperlink w:anchor="_Toc175749456" w:history="1">
            <w:r w:rsidRPr="00205891">
              <w:rPr>
                <w:rStyle w:val="Hyperlink"/>
                <w:noProof/>
                <w14:scene3d>
                  <w14:camera w14:prst="orthographicFront"/>
                  <w14:lightRig w14:rig="threePt" w14:dir="t">
                    <w14:rot w14:lat="0" w14:lon="0" w14:rev="0"/>
                  </w14:lightRig>
                </w14:scene3d>
              </w:rPr>
              <w:t>6.</w:t>
            </w:r>
            <w:r>
              <w:rPr>
                <w:rFonts w:asciiTheme="minorHAnsi" w:eastAsiaTheme="minorEastAsia" w:hAnsiTheme="minorHAnsi" w:cstheme="minorBidi"/>
                <w:noProof/>
                <w:kern w:val="2"/>
                <w14:ligatures w14:val="standardContextual"/>
              </w:rPr>
              <w:tab/>
            </w:r>
            <w:r w:rsidRPr="00205891">
              <w:rPr>
                <w:rStyle w:val="Hyperlink"/>
                <w:noProof/>
              </w:rPr>
              <w:t>Appendix</w:t>
            </w:r>
            <w:r>
              <w:rPr>
                <w:noProof/>
                <w:webHidden/>
              </w:rPr>
              <w:tab/>
            </w:r>
            <w:r>
              <w:rPr>
                <w:noProof/>
                <w:webHidden/>
              </w:rPr>
              <w:fldChar w:fldCharType="begin"/>
            </w:r>
            <w:r>
              <w:rPr>
                <w:noProof/>
                <w:webHidden/>
              </w:rPr>
              <w:instrText xml:space="preserve"> PAGEREF _Toc175749456 \h </w:instrText>
            </w:r>
            <w:r>
              <w:rPr>
                <w:noProof/>
                <w:webHidden/>
              </w:rPr>
            </w:r>
            <w:r>
              <w:rPr>
                <w:noProof/>
                <w:webHidden/>
              </w:rPr>
              <w:fldChar w:fldCharType="separate"/>
            </w:r>
            <w:r>
              <w:rPr>
                <w:noProof/>
                <w:webHidden/>
              </w:rPr>
              <w:t>28</w:t>
            </w:r>
            <w:r>
              <w:rPr>
                <w:noProof/>
                <w:webHidden/>
              </w:rPr>
              <w:fldChar w:fldCharType="end"/>
            </w:r>
          </w:hyperlink>
        </w:p>
        <w:p w14:paraId="34E4C16D" w14:textId="1FC0E70C" w:rsidR="0006100F" w:rsidRDefault="0006100F">
          <w:pPr>
            <w:pStyle w:val="TOC2"/>
            <w:rPr>
              <w:rFonts w:asciiTheme="minorHAnsi" w:eastAsiaTheme="minorEastAsia" w:hAnsiTheme="minorHAnsi" w:cstheme="minorBidi"/>
              <w:noProof/>
              <w:kern w:val="2"/>
              <w14:ligatures w14:val="standardContextual"/>
            </w:rPr>
          </w:pPr>
          <w:hyperlink w:anchor="_Toc175749457" w:history="1">
            <w:r w:rsidRPr="00205891">
              <w:rPr>
                <w:rStyle w:val="Hyperlink"/>
                <w:noProof/>
                <w14:scene3d>
                  <w14:camera w14:prst="orthographicFront"/>
                  <w14:lightRig w14:rig="threePt" w14:dir="t">
                    <w14:rot w14:lat="0" w14:lon="0" w14:rev="0"/>
                  </w14:lightRig>
                </w14:scene3d>
              </w:rPr>
              <w:t>6.1</w:t>
            </w:r>
            <w:r>
              <w:rPr>
                <w:rFonts w:asciiTheme="minorHAnsi" w:eastAsiaTheme="minorEastAsia" w:hAnsiTheme="minorHAnsi" w:cstheme="minorBidi"/>
                <w:noProof/>
                <w:kern w:val="2"/>
                <w14:ligatures w14:val="standardContextual"/>
              </w:rPr>
              <w:tab/>
            </w:r>
            <w:r w:rsidRPr="00205891">
              <w:rPr>
                <w:rStyle w:val="Hyperlink"/>
                <w:noProof/>
              </w:rPr>
              <w:t>Non-Functional Requirements</w:t>
            </w:r>
            <w:r>
              <w:rPr>
                <w:noProof/>
                <w:webHidden/>
              </w:rPr>
              <w:tab/>
            </w:r>
            <w:r>
              <w:rPr>
                <w:noProof/>
                <w:webHidden/>
              </w:rPr>
              <w:fldChar w:fldCharType="begin"/>
            </w:r>
            <w:r>
              <w:rPr>
                <w:noProof/>
                <w:webHidden/>
              </w:rPr>
              <w:instrText xml:space="preserve"> PAGEREF _Toc175749457 \h </w:instrText>
            </w:r>
            <w:r>
              <w:rPr>
                <w:noProof/>
                <w:webHidden/>
              </w:rPr>
            </w:r>
            <w:r>
              <w:rPr>
                <w:noProof/>
                <w:webHidden/>
              </w:rPr>
              <w:fldChar w:fldCharType="separate"/>
            </w:r>
            <w:r>
              <w:rPr>
                <w:noProof/>
                <w:webHidden/>
              </w:rPr>
              <w:t>28</w:t>
            </w:r>
            <w:r>
              <w:rPr>
                <w:noProof/>
                <w:webHidden/>
              </w:rPr>
              <w:fldChar w:fldCharType="end"/>
            </w:r>
          </w:hyperlink>
        </w:p>
        <w:p w14:paraId="46DD4DA3" w14:textId="7F102950" w:rsidR="0006100F" w:rsidRDefault="0006100F">
          <w:pPr>
            <w:pStyle w:val="TOC2"/>
            <w:rPr>
              <w:rFonts w:asciiTheme="minorHAnsi" w:eastAsiaTheme="minorEastAsia" w:hAnsiTheme="minorHAnsi" w:cstheme="minorBidi"/>
              <w:noProof/>
              <w:kern w:val="2"/>
              <w14:ligatures w14:val="standardContextual"/>
            </w:rPr>
          </w:pPr>
          <w:hyperlink w:anchor="_Toc175749458" w:history="1">
            <w:r w:rsidRPr="00205891">
              <w:rPr>
                <w:rStyle w:val="Hyperlink"/>
                <w:noProof/>
                <w14:scene3d>
                  <w14:camera w14:prst="orthographicFront"/>
                  <w14:lightRig w14:rig="threePt" w14:dir="t">
                    <w14:rot w14:lat="0" w14:lon="0" w14:rev="0"/>
                  </w14:lightRig>
                </w14:scene3d>
              </w:rPr>
              <w:t>6.2</w:t>
            </w:r>
            <w:r>
              <w:rPr>
                <w:rFonts w:asciiTheme="minorHAnsi" w:eastAsiaTheme="minorEastAsia" w:hAnsiTheme="minorHAnsi" w:cstheme="minorBidi"/>
                <w:noProof/>
                <w:kern w:val="2"/>
                <w14:ligatures w14:val="standardContextual"/>
              </w:rPr>
              <w:tab/>
            </w:r>
            <w:r w:rsidRPr="00205891">
              <w:rPr>
                <w:rStyle w:val="Hyperlink"/>
                <w:noProof/>
              </w:rPr>
              <w:t>Document Checklist</w:t>
            </w:r>
            <w:r>
              <w:rPr>
                <w:noProof/>
                <w:webHidden/>
              </w:rPr>
              <w:tab/>
            </w:r>
            <w:r>
              <w:rPr>
                <w:noProof/>
                <w:webHidden/>
              </w:rPr>
              <w:fldChar w:fldCharType="begin"/>
            </w:r>
            <w:r>
              <w:rPr>
                <w:noProof/>
                <w:webHidden/>
              </w:rPr>
              <w:instrText xml:space="preserve"> PAGEREF _Toc175749458 \h </w:instrText>
            </w:r>
            <w:r>
              <w:rPr>
                <w:noProof/>
                <w:webHidden/>
              </w:rPr>
            </w:r>
            <w:r>
              <w:rPr>
                <w:noProof/>
                <w:webHidden/>
              </w:rPr>
              <w:fldChar w:fldCharType="separate"/>
            </w:r>
            <w:r>
              <w:rPr>
                <w:noProof/>
                <w:webHidden/>
              </w:rPr>
              <w:t>29</w:t>
            </w:r>
            <w:r>
              <w:rPr>
                <w:noProof/>
                <w:webHidden/>
              </w:rPr>
              <w:fldChar w:fldCharType="end"/>
            </w:r>
          </w:hyperlink>
        </w:p>
        <w:p w14:paraId="32F8344B" w14:textId="02446100" w:rsidR="0006100F" w:rsidRDefault="0006100F">
          <w:pPr>
            <w:pStyle w:val="TOC1"/>
            <w:rPr>
              <w:rFonts w:asciiTheme="minorHAnsi" w:eastAsiaTheme="minorEastAsia" w:hAnsiTheme="minorHAnsi" w:cstheme="minorBidi"/>
              <w:noProof/>
              <w:kern w:val="2"/>
              <w14:ligatures w14:val="standardContextual"/>
            </w:rPr>
          </w:pPr>
          <w:hyperlink w:anchor="_Toc175749459" w:history="1">
            <w:r w:rsidRPr="00205891">
              <w:rPr>
                <w:rStyle w:val="Hyperlink"/>
                <w:rFonts w:eastAsia="Times New Roman"/>
                <w:noProof/>
              </w:rPr>
              <w:t>Approval and Authorization</w:t>
            </w:r>
            <w:r>
              <w:rPr>
                <w:noProof/>
                <w:webHidden/>
              </w:rPr>
              <w:tab/>
            </w:r>
            <w:r>
              <w:rPr>
                <w:noProof/>
                <w:webHidden/>
              </w:rPr>
              <w:fldChar w:fldCharType="begin"/>
            </w:r>
            <w:r>
              <w:rPr>
                <w:noProof/>
                <w:webHidden/>
              </w:rPr>
              <w:instrText xml:space="preserve"> PAGEREF _Toc175749459 \h </w:instrText>
            </w:r>
            <w:r>
              <w:rPr>
                <w:noProof/>
                <w:webHidden/>
              </w:rPr>
            </w:r>
            <w:r>
              <w:rPr>
                <w:noProof/>
                <w:webHidden/>
              </w:rPr>
              <w:fldChar w:fldCharType="separate"/>
            </w:r>
            <w:r>
              <w:rPr>
                <w:noProof/>
                <w:webHidden/>
              </w:rPr>
              <w:t>30</w:t>
            </w:r>
            <w:r>
              <w:rPr>
                <w:noProof/>
                <w:webHidden/>
              </w:rPr>
              <w:fldChar w:fldCharType="end"/>
            </w:r>
          </w:hyperlink>
        </w:p>
        <w:p w14:paraId="5C5FE8AD" w14:textId="76FADF0F" w:rsidR="009F30BD" w:rsidRPr="00A75473" w:rsidRDefault="00A75473" w:rsidP="00246FB3">
          <w:pPr>
            <w:spacing w:after="200" w:line="276" w:lineRule="auto"/>
            <w:ind w:left="0"/>
            <w:rPr>
              <w:rFonts w:ascii="DIN Next LT Arabic Medium" w:hAnsi="DIN Next LT Arabic Medium" w:cs="DIN Next LT Arabic Medium"/>
            </w:rPr>
            <w:sectPr w:rsidR="009F30BD" w:rsidRPr="00A75473" w:rsidSect="008D0168">
              <w:headerReference w:type="even" r:id="rId12"/>
              <w:headerReference w:type="default" r:id="rId13"/>
              <w:footerReference w:type="even" r:id="rId14"/>
              <w:footerReference w:type="default" r:id="rId15"/>
              <w:headerReference w:type="first" r:id="rId16"/>
              <w:footerReference w:type="first" r:id="rId17"/>
              <w:pgSz w:w="11906" w:h="16838"/>
              <w:pgMar w:top="1474" w:right="737" w:bottom="737" w:left="737" w:header="680" w:footer="283" w:gutter="0"/>
              <w:pgNumType w:start="0"/>
              <w:cols w:space="708"/>
              <w:titlePg/>
              <w:docGrid w:linePitch="360"/>
            </w:sectPr>
          </w:pPr>
          <w:r w:rsidRPr="00411A52">
            <w:rPr>
              <w:rFonts w:ascii="DIN Next LT Arabic Medium" w:eastAsia="DIN Next LT Arabic" w:hAnsi="DIN Next LT Arabic Medium" w:cs="DIN Next LT Arabic Medium"/>
              <w:color w:val="0070C0"/>
              <w:sz w:val="22"/>
              <w:szCs w:val="22"/>
              <w:lang w:val="en-GB"/>
            </w:rPr>
            <w:fldChar w:fldCharType="end"/>
          </w:r>
        </w:p>
      </w:sdtContent>
    </w:sdt>
    <w:bookmarkEnd w:id="5"/>
    <w:bookmarkEnd w:id="4"/>
    <w:bookmarkEnd w:id="3"/>
    <w:bookmarkEnd w:id="2"/>
    <w:p w14:paraId="7EF21365" w14:textId="400DD39B" w:rsidR="00854756" w:rsidRPr="00411A52" w:rsidRDefault="00854756" w:rsidP="00E266B9">
      <w:pPr>
        <w:pStyle w:val="Heading1"/>
        <w:numPr>
          <w:ilvl w:val="0"/>
          <w:numId w:val="0"/>
        </w:numPr>
        <w:jc w:val="left"/>
      </w:pPr>
    </w:p>
    <w:p w14:paraId="09CB1EE4" w14:textId="77777777" w:rsidR="007E17AA" w:rsidRDefault="007E17AA" w:rsidP="007E17AA">
      <w:pPr>
        <w:pStyle w:val="Heading1"/>
        <w:numPr>
          <w:ilvl w:val="0"/>
          <w:numId w:val="0"/>
        </w:numPr>
      </w:pPr>
      <w:bookmarkStart w:id="6" w:name="_Toc100157729"/>
      <w:bookmarkStart w:id="7" w:name="_Toc175749434"/>
      <w:r>
        <w:t>Figures</w:t>
      </w:r>
      <w:bookmarkEnd w:id="6"/>
      <w:bookmarkEnd w:id="7"/>
    </w:p>
    <w:p w14:paraId="506CD516"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r>
        <w:rPr>
          <w:rFonts w:eastAsiaTheme="majorEastAsia"/>
          <w:lang w:val="en-GB"/>
        </w:rPr>
        <w:fldChar w:fldCharType="begin"/>
      </w:r>
      <w:r>
        <w:rPr>
          <w:rFonts w:eastAsiaTheme="majorEastAsia"/>
          <w:lang w:val="en-GB"/>
        </w:rPr>
        <w:instrText xml:space="preserve"> TOC \h \z \c "Figure" </w:instrText>
      </w:r>
      <w:r>
        <w:rPr>
          <w:rFonts w:eastAsiaTheme="majorEastAsia"/>
          <w:lang w:val="en-GB"/>
        </w:rPr>
        <w:fldChar w:fldCharType="separate"/>
      </w:r>
      <w:hyperlink w:anchor="_Toc100157713" w:history="1">
        <w:r w:rsidRPr="00D228CD">
          <w:rPr>
            <w:rStyle w:val="Hyperlink"/>
            <w:noProof/>
          </w:rPr>
          <w:t>Figure 1 Use Case Diagram</w:t>
        </w:r>
        <w:r>
          <w:rPr>
            <w:noProof/>
            <w:webHidden/>
          </w:rPr>
          <w:tab/>
        </w:r>
        <w:r>
          <w:rPr>
            <w:noProof/>
            <w:webHidden/>
          </w:rPr>
          <w:fldChar w:fldCharType="begin"/>
        </w:r>
        <w:r>
          <w:rPr>
            <w:noProof/>
            <w:webHidden/>
          </w:rPr>
          <w:instrText xml:space="preserve"> PAGEREF _Toc100157713 \h </w:instrText>
        </w:r>
        <w:r>
          <w:rPr>
            <w:noProof/>
            <w:webHidden/>
          </w:rPr>
        </w:r>
        <w:r>
          <w:rPr>
            <w:noProof/>
            <w:webHidden/>
          </w:rPr>
          <w:fldChar w:fldCharType="separate"/>
        </w:r>
        <w:r>
          <w:rPr>
            <w:noProof/>
            <w:webHidden/>
          </w:rPr>
          <w:t>8</w:t>
        </w:r>
        <w:r>
          <w:rPr>
            <w:noProof/>
            <w:webHidden/>
          </w:rPr>
          <w:fldChar w:fldCharType="end"/>
        </w:r>
      </w:hyperlink>
    </w:p>
    <w:p w14:paraId="7A379909"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hyperlink w:anchor="_Toc100157714" w:history="1">
        <w:r w:rsidRPr="00D228CD">
          <w:rPr>
            <w:rStyle w:val="Hyperlink"/>
            <w:noProof/>
          </w:rPr>
          <w:t>Figure 2 Context Diagram</w:t>
        </w:r>
        <w:r>
          <w:rPr>
            <w:noProof/>
            <w:webHidden/>
          </w:rPr>
          <w:tab/>
        </w:r>
        <w:r>
          <w:rPr>
            <w:noProof/>
            <w:webHidden/>
          </w:rPr>
          <w:fldChar w:fldCharType="begin"/>
        </w:r>
        <w:r>
          <w:rPr>
            <w:noProof/>
            <w:webHidden/>
          </w:rPr>
          <w:instrText xml:space="preserve"> PAGEREF _Toc100157714 \h </w:instrText>
        </w:r>
        <w:r>
          <w:rPr>
            <w:noProof/>
            <w:webHidden/>
          </w:rPr>
        </w:r>
        <w:r>
          <w:rPr>
            <w:noProof/>
            <w:webHidden/>
          </w:rPr>
          <w:fldChar w:fldCharType="separate"/>
        </w:r>
        <w:r>
          <w:rPr>
            <w:noProof/>
            <w:webHidden/>
          </w:rPr>
          <w:t>11</w:t>
        </w:r>
        <w:r>
          <w:rPr>
            <w:noProof/>
            <w:webHidden/>
          </w:rPr>
          <w:fldChar w:fldCharType="end"/>
        </w:r>
      </w:hyperlink>
    </w:p>
    <w:p w14:paraId="41F6EBA0"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hyperlink w:anchor="_Toc100157715" w:history="1">
        <w:r w:rsidRPr="00D228CD">
          <w:rPr>
            <w:rStyle w:val="Hyperlink"/>
            <w:noProof/>
          </w:rPr>
          <w:t>Figure 3 Sequence Diagram</w:t>
        </w:r>
        <w:r>
          <w:rPr>
            <w:noProof/>
            <w:webHidden/>
          </w:rPr>
          <w:tab/>
        </w:r>
        <w:r>
          <w:rPr>
            <w:noProof/>
            <w:webHidden/>
          </w:rPr>
          <w:fldChar w:fldCharType="begin"/>
        </w:r>
        <w:r>
          <w:rPr>
            <w:noProof/>
            <w:webHidden/>
          </w:rPr>
          <w:instrText xml:space="preserve"> PAGEREF _Toc100157715 \h </w:instrText>
        </w:r>
        <w:r>
          <w:rPr>
            <w:noProof/>
            <w:webHidden/>
          </w:rPr>
        </w:r>
        <w:r>
          <w:rPr>
            <w:noProof/>
            <w:webHidden/>
          </w:rPr>
          <w:fldChar w:fldCharType="separate"/>
        </w:r>
        <w:r>
          <w:rPr>
            <w:noProof/>
            <w:webHidden/>
          </w:rPr>
          <w:t>12</w:t>
        </w:r>
        <w:r>
          <w:rPr>
            <w:noProof/>
            <w:webHidden/>
          </w:rPr>
          <w:fldChar w:fldCharType="end"/>
        </w:r>
      </w:hyperlink>
    </w:p>
    <w:p w14:paraId="38BA2E9E"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hyperlink w:anchor="_Toc100157716" w:history="1">
        <w:r w:rsidRPr="00D228CD">
          <w:rPr>
            <w:rStyle w:val="Hyperlink"/>
            <w:noProof/>
          </w:rPr>
          <w:t>Figure 4 Activity Diagram</w:t>
        </w:r>
        <w:r>
          <w:rPr>
            <w:noProof/>
            <w:webHidden/>
          </w:rPr>
          <w:tab/>
        </w:r>
        <w:r>
          <w:rPr>
            <w:noProof/>
            <w:webHidden/>
          </w:rPr>
          <w:fldChar w:fldCharType="begin"/>
        </w:r>
        <w:r>
          <w:rPr>
            <w:noProof/>
            <w:webHidden/>
          </w:rPr>
          <w:instrText xml:space="preserve"> PAGEREF _Toc100157716 \h </w:instrText>
        </w:r>
        <w:r>
          <w:rPr>
            <w:noProof/>
            <w:webHidden/>
          </w:rPr>
        </w:r>
        <w:r>
          <w:rPr>
            <w:noProof/>
            <w:webHidden/>
          </w:rPr>
          <w:fldChar w:fldCharType="separate"/>
        </w:r>
        <w:r>
          <w:rPr>
            <w:noProof/>
            <w:webHidden/>
          </w:rPr>
          <w:t>13</w:t>
        </w:r>
        <w:r>
          <w:rPr>
            <w:noProof/>
            <w:webHidden/>
          </w:rPr>
          <w:fldChar w:fldCharType="end"/>
        </w:r>
      </w:hyperlink>
    </w:p>
    <w:p w14:paraId="599B46E7"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hyperlink w:anchor="_Toc100157717" w:history="1">
        <w:r w:rsidRPr="00D228CD">
          <w:rPr>
            <w:rStyle w:val="Hyperlink"/>
            <w:noProof/>
          </w:rPr>
          <w:t>Figure 5 System Interfaces Diagram</w:t>
        </w:r>
        <w:r>
          <w:rPr>
            <w:noProof/>
            <w:webHidden/>
          </w:rPr>
          <w:tab/>
        </w:r>
        <w:r>
          <w:rPr>
            <w:noProof/>
            <w:webHidden/>
          </w:rPr>
          <w:fldChar w:fldCharType="begin"/>
        </w:r>
        <w:r>
          <w:rPr>
            <w:noProof/>
            <w:webHidden/>
          </w:rPr>
          <w:instrText xml:space="preserve"> PAGEREF _Toc100157717 \h </w:instrText>
        </w:r>
        <w:r>
          <w:rPr>
            <w:noProof/>
            <w:webHidden/>
          </w:rPr>
        </w:r>
        <w:r>
          <w:rPr>
            <w:noProof/>
            <w:webHidden/>
          </w:rPr>
          <w:fldChar w:fldCharType="separate"/>
        </w:r>
        <w:r>
          <w:rPr>
            <w:noProof/>
            <w:webHidden/>
          </w:rPr>
          <w:t>14</w:t>
        </w:r>
        <w:r>
          <w:rPr>
            <w:noProof/>
            <w:webHidden/>
          </w:rPr>
          <w:fldChar w:fldCharType="end"/>
        </w:r>
      </w:hyperlink>
    </w:p>
    <w:p w14:paraId="34FBEE26"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hyperlink w:anchor="_Toc100157718" w:history="1">
        <w:r w:rsidRPr="00D228CD">
          <w:rPr>
            <w:rStyle w:val="Hyperlink"/>
            <w:noProof/>
          </w:rPr>
          <w:t>Figure 6 Conceptual Diagram</w:t>
        </w:r>
        <w:r>
          <w:rPr>
            <w:noProof/>
            <w:webHidden/>
          </w:rPr>
          <w:tab/>
        </w:r>
        <w:r>
          <w:rPr>
            <w:noProof/>
            <w:webHidden/>
          </w:rPr>
          <w:fldChar w:fldCharType="begin"/>
        </w:r>
        <w:r>
          <w:rPr>
            <w:noProof/>
            <w:webHidden/>
          </w:rPr>
          <w:instrText xml:space="preserve"> PAGEREF _Toc100157718 \h </w:instrText>
        </w:r>
        <w:r>
          <w:rPr>
            <w:noProof/>
            <w:webHidden/>
          </w:rPr>
        </w:r>
        <w:r>
          <w:rPr>
            <w:noProof/>
            <w:webHidden/>
          </w:rPr>
          <w:fldChar w:fldCharType="separate"/>
        </w:r>
        <w:r>
          <w:rPr>
            <w:noProof/>
            <w:webHidden/>
          </w:rPr>
          <w:t>15</w:t>
        </w:r>
        <w:r>
          <w:rPr>
            <w:noProof/>
            <w:webHidden/>
          </w:rPr>
          <w:fldChar w:fldCharType="end"/>
        </w:r>
      </w:hyperlink>
    </w:p>
    <w:p w14:paraId="3FEC06AA"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hyperlink w:anchor="_Toc100157719" w:history="1">
        <w:r w:rsidRPr="00D228CD">
          <w:rPr>
            <w:rStyle w:val="Hyperlink"/>
            <w:noProof/>
          </w:rPr>
          <w:t>Figure 7 High level Decomposition</w:t>
        </w:r>
        <w:r>
          <w:rPr>
            <w:noProof/>
            <w:webHidden/>
          </w:rPr>
          <w:tab/>
        </w:r>
        <w:r>
          <w:rPr>
            <w:noProof/>
            <w:webHidden/>
          </w:rPr>
          <w:fldChar w:fldCharType="begin"/>
        </w:r>
        <w:r>
          <w:rPr>
            <w:noProof/>
            <w:webHidden/>
          </w:rPr>
          <w:instrText xml:space="preserve"> PAGEREF _Toc100157719 \h </w:instrText>
        </w:r>
        <w:r>
          <w:rPr>
            <w:noProof/>
            <w:webHidden/>
          </w:rPr>
        </w:r>
        <w:r>
          <w:rPr>
            <w:noProof/>
            <w:webHidden/>
          </w:rPr>
          <w:fldChar w:fldCharType="separate"/>
        </w:r>
        <w:r>
          <w:rPr>
            <w:noProof/>
            <w:webHidden/>
          </w:rPr>
          <w:t>16</w:t>
        </w:r>
        <w:r>
          <w:rPr>
            <w:noProof/>
            <w:webHidden/>
          </w:rPr>
          <w:fldChar w:fldCharType="end"/>
        </w:r>
      </w:hyperlink>
    </w:p>
    <w:p w14:paraId="5CC87FF2"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hyperlink w:anchor="_Toc100157720" w:history="1">
        <w:r w:rsidRPr="00D228CD">
          <w:rPr>
            <w:rStyle w:val="Hyperlink"/>
            <w:noProof/>
          </w:rPr>
          <w:t>Figure 8 Subsystem Context Diagram</w:t>
        </w:r>
        <w:r>
          <w:rPr>
            <w:noProof/>
            <w:webHidden/>
          </w:rPr>
          <w:tab/>
        </w:r>
        <w:r>
          <w:rPr>
            <w:noProof/>
            <w:webHidden/>
          </w:rPr>
          <w:fldChar w:fldCharType="begin"/>
        </w:r>
        <w:r>
          <w:rPr>
            <w:noProof/>
            <w:webHidden/>
          </w:rPr>
          <w:instrText xml:space="preserve"> PAGEREF _Toc100157720 \h </w:instrText>
        </w:r>
        <w:r>
          <w:rPr>
            <w:noProof/>
            <w:webHidden/>
          </w:rPr>
        </w:r>
        <w:r>
          <w:rPr>
            <w:noProof/>
            <w:webHidden/>
          </w:rPr>
          <w:fldChar w:fldCharType="separate"/>
        </w:r>
        <w:r>
          <w:rPr>
            <w:noProof/>
            <w:webHidden/>
          </w:rPr>
          <w:t>18</w:t>
        </w:r>
        <w:r>
          <w:rPr>
            <w:noProof/>
            <w:webHidden/>
          </w:rPr>
          <w:fldChar w:fldCharType="end"/>
        </w:r>
      </w:hyperlink>
    </w:p>
    <w:p w14:paraId="12E15F1A"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hyperlink w:anchor="_Toc100157721" w:history="1">
        <w:r w:rsidRPr="00D228CD">
          <w:rPr>
            <w:rStyle w:val="Hyperlink"/>
            <w:noProof/>
          </w:rPr>
          <w:t>Figure 9 Subsystem Sequence Diagram</w:t>
        </w:r>
        <w:r>
          <w:rPr>
            <w:noProof/>
            <w:webHidden/>
          </w:rPr>
          <w:tab/>
        </w:r>
        <w:r>
          <w:rPr>
            <w:noProof/>
            <w:webHidden/>
          </w:rPr>
          <w:fldChar w:fldCharType="begin"/>
        </w:r>
        <w:r>
          <w:rPr>
            <w:noProof/>
            <w:webHidden/>
          </w:rPr>
          <w:instrText xml:space="preserve"> PAGEREF _Toc100157721 \h </w:instrText>
        </w:r>
        <w:r>
          <w:rPr>
            <w:noProof/>
            <w:webHidden/>
          </w:rPr>
        </w:r>
        <w:r>
          <w:rPr>
            <w:noProof/>
            <w:webHidden/>
          </w:rPr>
          <w:fldChar w:fldCharType="separate"/>
        </w:r>
        <w:r>
          <w:rPr>
            <w:noProof/>
            <w:webHidden/>
          </w:rPr>
          <w:t>19</w:t>
        </w:r>
        <w:r>
          <w:rPr>
            <w:noProof/>
            <w:webHidden/>
          </w:rPr>
          <w:fldChar w:fldCharType="end"/>
        </w:r>
      </w:hyperlink>
    </w:p>
    <w:p w14:paraId="6B0A2968"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hyperlink w:anchor="_Toc100157722" w:history="1">
        <w:r w:rsidRPr="00D228CD">
          <w:rPr>
            <w:rStyle w:val="Hyperlink"/>
            <w:noProof/>
          </w:rPr>
          <w:t>Figure 10 Subsystem Activity Diagram</w:t>
        </w:r>
        <w:r>
          <w:rPr>
            <w:noProof/>
            <w:webHidden/>
          </w:rPr>
          <w:tab/>
        </w:r>
        <w:r>
          <w:rPr>
            <w:noProof/>
            <w:webHidden/>
          </w:rPr>
          <w:fldChar w:fldCharType="begin"/>
        </w:r>
        <w:r>
          <w:rPr>
            <w:noProof/>
            <w:webHidden/>
          </w:rPr>
          <w:instrText xml:space="preserve"> PAGEREF _Toc100157722 \h </w:instrText>
        </w:r>
        <w:r>
          <w:rPr>
            <w:noProof/>
            <w:webHidden/>
          </w:rPr>
        </w:r>
        <w:r>
          <w:rPr>
            <w:noProof/>
            <w:webHidden/>
          </w:rPr>
          <w:fldChar w:fldCharType="separate"/>
        </w:r>
        <w:r>
          <w:rPr>
            <w:noProof/>
            <w:webHidden/>
          </w:rPr>
          <w:t>20</w:t>
        </w:r>
        <w:r>
          <w:rPr>
            <w:noProof/>
            <w:webHidden/>
          </w:rPr>
          <w:fldChar w:fldCharType="end"/>
        </w:r>
      </w:hyperlink>
    </w:p>
    <w:p w14:paraId="7FE36720"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hyperlink w:anchor="_Toc100157723" w:history="1">
        <w:r w:rsidRPr="00D228CD">
          <w:rPr>
            <w:rStyle w:val="Hyperlink"/>
            <w:noProof/>
          </w:rPr>
          <w:t>Figure 11 Subsystem Interface</w:t>
        </w:r>
        <w:r>
          <w:rPr>
            <w:noProof/>
            <w:webHidden/>
          </w:rPr>
          <w:tab/>
        </w:r>
        <w:r>
          <w:rPr>
            <w:noProof/>
            <w:webHidden/>
          </w:rPr>
          <w:fldChar w:fldCharType="begin"/>
        </w:r>
        <w:r>
          <w:rPr>
            <w:noProof/>
            <w:webHidden/>
          </w:rPr>
          <w:instrText xml:space="preserve"> PAGEREF _Toc100157723 \h </w:instrText>
        </w:r>
        <w:r>
          <w:rPr>
            <w:noProof/>
            <w:webHidden/>
          </w:rPr>
        </w:r>
        <w:r>
          <w:rPr>
            <w:noProof/>
            <w:webHidden/>
          </w:rPr>
          <w:fldChar w:fldCharType="separate"/>
        </w:r>
        <w:r>
          <w:rPr>
            <w:noProof/>
            <w:webHidden/>
          </w:rPr>
          <w:t>21</w:t>
        </w:r>
        <w:r>
          <w:rPr>
            <w:noProof/>
            <w:webHidden/>
          </w:rPr>
          <w:fldChar w:fldCharType="end"/>
        </w:r>
      </w:hyperlink>
    </w:p>
    <w:p w14:paraId="51F829A4"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hyperlink w:anchor="_Toc100157724" w:history="1">
        <w:r w:rsidRPr="00D228CD">
          <w:rPr>
            <w:rStyle w:val="Hyperlink"/>
            <w:noProof/>
          </w:rPr>
          <w:t>Figure 12 Module Diagram</w:t>
        </w:r>
        <w:r>
          <w:rPr>
            <w:noProof/>
            <w:webHidden/>
          </w:rPr>
          <w:tab/>
        </w:r>
        <w:r>
          <w:rPr>
            <w:noProof/>
            <w:webHidden/>
          </w:rPr>
          <w:fldChar w:fldCharType="begin"/>
        </w:r>
        <w:r>
          <w:rPr>
            <w:noProof/>
            <w:webHidden/>
          </w:rPr>
          <w:instrText xml:space="preserve"> PAGEREF _Toc100157724 \h </w:instrText>
        </w:r>
        <w:r>
          <w:rPr>
            <w:noProof/>
            <w:webHidden/>
          </w:rPr>
        </w:r>
        <w:r>
          <w:rPr>
            <w:noProof/>
            <w:webHidden/>
          </w:rPr>
          <w:fldChar w:fldCharType="separate"/>
        </w:r>
        <w:r>
          <w:rPr>
            <w:noProof/>
            <w:webHidden/>
          </w:rPr>
          <w:t>22</w:t>
        </w:r>
        <w:r>
          <w:rPr>
            <w:noProof/>
            <w:webHidden/>
          </w:rPr>
          <w:fldChar w:fldCharType="end"/>
        </w:r>
      </w:hyperlink>
    </w:p>
    <w:p w14:paraId="38624B86"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hyperlink w:anchor="_Toc100157725" w:history="1">
        <w:r w:rsidRPr="00D228CD">
          <w:rPr>
            <w:rStyle w:val="Hyperlink"/>
            <w:noProof/>
          </w:rPr>
          <w:t>Figure 13 Component Diagram</w:t>
        </w:r>
        <w:r>
          <w:rPr>
            <w:noProof/>
            <w:webHidden/>
          </w:rPr>
          <w:tab/>
        </w:r>
        <w:r>
          <w:rPr>
            <w:noProof/>
            <w:webHidden/>
          </w:rPr>
          <w:fldChar w:fldCharType="begin"/>
        </w:r>
        <w:r>
          <w:rPr>
            <w:noProof/>
            <w:webHidden/>
          </w:rPr>
          <w:instrText xml:space="preserve"> PAGEREF _Toc100157725 \h </w:instrText>
        </w:r>
        <w:r>
          <w:rPr>
            <w:noProof/>
            <w:webHidden/>
          </w:rPr>
        </w:r>
        <w:r>
          <w:rPr>
            <w:noProof/>
            <w:webHidden/>
          </w:rPr>
          <w:fldChar w:fldCharType="separate"/>
        </w:r>
        <w:r>
          <w:rPr>
            <w:noProof/>
            <w:webHidden/>
          </w:rPr>
          <w:t>24</w:t>
        </w:r>
        <w:r>
          <w:rPr>
            <w:noProof/>
            <w:webHidden/>
          </w:rPr>
          <w:fldChar w:fldCharType="end"/>
        </w:r>
      </w:hyperlink>
    </w:p>
    <w:p w14:paraId="2DF83071"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hyperlink w:anchor="_Toc100157726" w:history="1">
        <w:r w:rsidRPr="00D228CD">
          <w:rPr>
            <w:rStyle w:val="Hyperlink"/>
            <w:noProof/>
          </w:rPr>
          <w:t>Figure 14 Connector Diagram</w:t>
        </w:r>
        <w:r>
          <w:rPr>
            <w:noProof/>
            <w:webHidden/>
          </w:rPr>
          <w:tab/>
        </w:r>
        <w:r>
          <w:rPr>
            <w:noProof/>
            <w:webHidden/>
          </w:rPr>
          <w:fldChar w:fldCharType="begin"/>
        </w:r>
        <w:r>
          <w:rPr>
            <w:noProof/>
            <w:webHidden/>
          </w:rPr>
          <w:instrText xml:space="preserve"> PAGEREF _Toc100157726 \h </w:instrText>
        </w:r>
        <w:r>
          <w:rPr>
            <w:noProof/>
            <w:webHidden/>
          </w:rPr>
        </w:r>
        <w:r>
          <w:rPr>
            <w:noProof/>
            <w:webHidden/>
          </w:rPr>
          <w:fldChar w:fldCharType="separate"/>
        </w:r>
        <w:r>
          <w:rPr>
            <w:noProof/>
            <w:webHidden/>
          </w:rPr>
          <w:t>25</w:t>
        </w:r>
        <w:r>
          <w:rPr>
            <w:noProof/>
            <w:webHidden/>
          </w:rPr>
          <w:fldChar w:fldCharType="end"/>
        </w:r>
      </w:hyperlink>
    </w:p>
    <w:p w14:paraId="256733F2"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hyperlink w:anchor="_Toc100157727" w:history="1">
        <w:r w:rsidRPr="00D228CD">
          <w:rPr>
            <w:rStyle w:val="Hyperlink"/>
            <w:noProof/>
          </w:rPr>
          <w:t>Figure 15 Deployment Diagram</w:t>
        </w:r>
        <w:r>
          <w:rPr>
            <w:noProof/>
            <w:webHidden/>
          </w:rPr>
          <w:tab/>
        </w:r>
        <w:r>
          <w:rPr>
            <w:noProof/>
            <w:webHidden/>
          </w:rPr>
          <w:fldChar w:fldCharType="begin"/>
        </w:r>
        <w:r>
          <w:rPr>
            <w:noProof/>
            <w:webHidden/>
          </w:rPr>
          <w:instrText xml:space="preserve"> PAGEREF _Toc100157727 \h </w:instrText>
        </w:r>
        <w:r>
          <w:rPr>
            <w:noProof/>
            <w:webHidden/>
          </w:rPr>
        </w:r>
        <w:r>
          <w:rPr>
            <w:noProof/>
            <w:webHidden/>
          </w:rPr>
          <w:fldChar w:fldCharType="separate"/>
        </w:r>
        <w:r>
          <w:rPr>
            <w:noProof/>
            <w:webHidden/>
          </w:rPr>
          <w:t>26</w:t>
        </w:r>
        <w:r>
          <w:rPr>
            <w:noProof/>
            <w:webHidden/>
          </w:rPr>
          <w:fldChar w:fldCharType="end"/>
        </w:r>
      </w:hyperlink>
    </w:p>
    <w:p w14:paraId="03409D0A" w14:textId="77777777" w:rsidR="007E17AA" w:rsidRPr="00D44E46" w:rsidRDefault="007E17AA" w:rsidP="007E17AA">
      <w:pPr>
        <w:pStyle w:val="Heading1"/>
        <w:numPr>
          <w:ilvl w:val="0"/>
          <w:numId w:val="0"/>
        </w:numPr>
        <w:ind w:left="432" w:hanging="432"/>
        <w:rPr>
          <w:rtl/>
        </w:rPr>
      </w:pPr>
      <w:r>
        <w:fldChar w:fldCharType="end"/>
      </w:r>
      <w:bookmarkStart w:id="8" w:name="_Toc100157730"/>
      <w:bookmarkStart w:id="9" w:name="_Toc175749435"/>
      <w:r>
        <w:t>Tables</w:t>
      </w:r>
      <w:bookmarkEnd w:id="8"/>
      <w:bookmarkEnd w:id="9"/>
    </w:p>
    <w:p w14:paraId="60D53F1B"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r>
        <w:rPr>
          <w:rFonts w:ascii="DIN Next LT Arabic" w:eastAsiaTheme="minorHAnsi" w:hAnsi="DIN Next LT Arabic" w:cs="DIN Next LT Arabic"/>
          <w:b/>
          <w:bCs/>
          <w:sz w:val="36"/>
          <w:szCs w:val="36"/>
        </w:rPr>
        <w:fldChar w:fldCharType="begin"/>
      </w:r>
      <w:r>
        <w:rPr>
          <w:rFonts w:ascii="DIN Next LT Arabic" w:eastAsiaTheme="minorHAnsi" w:hAnsi="DIN Next LT Arabic" w:cs="DIN Next LT Arabic"/>
          <w:b/>
          <w:bCs/>
          <w:sz w:val="36"/>
          <w:szCs w:val="36"/>
        </w:rPr>
        <w:instrText xml:space="preserve"> TOC \h \z \c "Table" </w:instrText>
      </w:r>
      <w:r>
        <w:rPr>
          <w:rFonts w:ascii="DIN Next LT Arabic" w:eastAsiaTheme="minorHAnsi" w:hAnsi="DIN Next LT Arabic" w:cs="DIN Next LT Arabic"/>
          <w:b/>
          <w:bCs/>
          <w:sz w:val="36"/>
          <w:szCs w:val="36"/>
        </w:rPr>
        <w:fldChar w:fldCharType="separate"/>
      </w:r>
      <w:hyperlink w:anchor="_Toc100157706" w:history="1">
        <w:r w:rsidRPr="005931C5">
          <w:rPr>
            <w:rStyle w:val="Hyperlink"/>
            <w:noProof/>
          </w:rPr>
          <w:t>Table 1 Definitions, Acronyms, Abbreviations</w:t>
        </w:r>
        <w:r>
          <w:rPr>
            <w:noProof/>
            <w:webHidden/>
          </w:rPr>
          <w:tab/>
        </w:r>
        <w:r>
          <w:rPr>
            <w:noProof/>
            <w:webHidden/>
          </w:rPr>
          <w:fldChar w:fldCharType="begin"/>
        </w:r>
        <w:r>
          <w:rPr>
            <w:noProof/>
            <w:webHidden/>
          </w:rPr>
          <w:instrText xml:space="preserve"> PAGEREF _Toc100157706 \h </w:instrText>
        </w:r>
        <w:r>
          <w:rPr>
            <w:noProof/>
            <w:webHidden/>
          </w:rPr>
        </w:r>
        <w:r>
          <w:rPr>
            <w:noProof/>
            <w:webHidden/>
          </w:rPr>
          <w:fldChar w:fldCharType="separate"/>
        </w:r>
        <w:r>
          <w:rPr>
            <w:noProof/>
            <w:webHidden/>
          </w:rPr>
          <w:t>6</w:t>
        </w:r>
        <w:r>
          <w:rPr>
            <w:noProof/>
            <w:webHidden/>
          </w:rPr>
          <w:fldChar w:fldCharType="end"/>
        </w:r>
      </w:hyperlink>
    </w:p>
    <w:p w14:paraId="6FE2CAAC"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hyperlink w:anchor="_Toc100157707" w:history="1">
        <w:r w:rsidRPr="005931C5">
          <w:rPr>
            <w:rStyle w:val="Hyperlink"/>
            <w:noProof/>
          </w:rPr>
          <w:t>Table 2 Stakeholders Views Matrix</w:t>
        </w:r>
        <w:r>
          <w:rPr>
            <w:noProof/>
            <w:webHidden/>
          </w:rPr>
          <w:tab/>
        </w:r>
        <w:r>
          <w:rPr>
            <w:noProof/>
            <w:webHidden/>
          </w:rPr>
          <w:fldChar w:fldCharType="begin"/>
        </w:r>
        <w:r>
          <w:rPr>
            <w:noProof/>
            <w:webHidden/>
          </w:rPr>
          <w:instrText xml:space="preserve"> PAGEREF _Toc100157707 \h </w:instrText>
        </w:r>
        <w:r>
          <w:rPr>
            <w:noProof/>
            <w:webHidden/>
          </w:rPr>
        </w:r>
        <w:r>
          <w:rPr>
            <w:noProof/>
            <w:webHidden/>
          </w:rPr>
          <w:fldChar w:fldCharType="separate"/>
        </w:r>
        <w:r>
          <w:rPr>
            <w:noProof/>
            <w:webHidden/>
          </w:rPr>
          <w:t>7</w:t>
        </w:r>
        <w:r>
          <w:rPr>
            <w:noProof/>
            <w:webHidden/>
          </w:rPr>
          <w:fldChar w:fldCharType="end"/>
        </w:r>
      </w:hyperlink>
    </w:p>
    <w:p w14:paraId="6A860D7C"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hyperlink w:anchor="_Toc100157708" w:history="1">
        <w:r w:rsidRPr="005931C5">
          <w:rPr>
            <w:rStyle w:val="Hyperlink"/>
            <w:noProof/>
          </w:rPr>
          <w:t>Table 3 Concepts Definitions</w:t>
        </w:r>
        <w:r>
          <w:rPr>
            <w:noProof/>
            <w:webHidden/>
          </w:rPr>
          <w:tab/>
        </w:r>
        <w:r>
          <w:rPr>
            <w:noProof/>
            <w:webHidden/>
          </w:rPr>
          <w:fldChar w:fldCharType="begin"/>
        </w:r>
        <w:r>
          <w:rPr>
            <w:noProof/>
            <w:webHidden/>
          </w:rPr>
          <w:instrText xml:space="preserve"> PAGEREF _Toc100157708 \h </w:instrText>
        </w:r>
        <w:r>
          <w:rPr>
            <w:noProof/>
            <w:webHidden/>
          </w:rPr>
        </w:r>
        <w:r>
          <w:rPr>
            <w:noProof/>
            <w:webHidden/>
          </w:rPr>
          <w:fldChar w:fldCharType="separate"/>
        </w:r>
        <w:r>
          <w:rPr>
            <w:noProof/>
            <w:webHidden/>
          </w:rPr>
          <w:t>15</w:t>
        </w:r>
        <w:r>
          <w:rPr>
            <w:noProof/>
            <w:webHidden/>
          </w:rPr>
          <w:fldChar w:fldCharType="end"/>
        </w:r>
      </w:hyperlink>
    </w:p>
    <w:p w14:paraId="33C0488E"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hyperlink w:anchor="_Toc100157709" w:history="1">
        <w:r w:rsidRPr="005931C5">
          <w:rPr>
            <w:rStyle w:val="Hyperlink"/>
            <w:noProof/>
          </w:rPr>
          <w:t>Table 4 System Dependency Structure Matrix</w:t>
        </w:r>
        <w:r>
          <w:rPr>
            <w:noProof/>
            <w:webHidden/>
          </w:rPr>
          <w:tab/>
        </w:r>
        <w:r>
          <w:rPr>
            <w:noProof/>
            <w:webHidden/>
          </w:rPr>
          <w:fldChar w:fldCharType="begin"/>
        </w:r>
        <w:r>
          <w:rPr>
            <w:noProof/>
            <w:webHidden/>
          </w:rPr>
          <w:instrText xml:space="preserve"> PAGEREF _Toc100157709 \h </w:instrText>
        </w:r>
        <w:r>
          <w:rPr>
            <w:noProof/>
            <w:webHidden/>
          </w:rPr>
        </w:r>
        <w:r>
          <w:rPr>
            <w:noProof/>
            <w:webHidden/>
          </w:rPr>
          <w:fldChar w:fldCharType="separate"/>
        </w:r>
        <w:r>
          <w:rPr>
            <w:noProof/>
            <w:webHidden/>
          </w:rPr>
          <w:t>17</w:t>
        </w:r>
        <w:r>
          <w:rPr>
            <w:noProof/>
            <w:webHidden/>
          </w:rPr>
          <w:fldChar w:fldCharType="end"/>
        </w:r>
      </w:hyperlink>
    </w:p>
    <w:p w14:paraId="72AC48BF"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hyperlink w:anchor="_Toc100157710" w:history="1">
        <w:r w:rsidRPr="005931C5">
          <w:rPr>
            <w:rStyle w:val="Hyperlink"/>
            <w:noProof/>
          </w:rPr>
          <w:t>Table 5 Subsystem Dependency Structure Matrix</w:t>
        </w:r>
        <w:r>
          <w:rPr>
            <w:noProof/>
            <w:webHidden/>
          </w:rPr>
          <w:tab/>
        </w:r>
        <w:r>
          <w:rPr>
            <w:noProof/>
            <w:webHidden/>
          </w:rPr>
          <w:fldChar w:fldCharType="begin"/>
        </w:r>
        <w:r>
          <w:rPr>
            <w:noProof/>
            <w:webHidden/>
          </w:rPr>
          <w:instrText xml:space="preserve"> PAGEREF _Toc100157710 \h </w:instrText>
        </w:r>
        <w:r>
          <w:rPr>
            <w:noProof/>
            <w:webHidden/>
          </w:rPr>
        </w:r>
        <w:r>
          <w:rPr>
            <w:noProof/>
            <w:webHidden/>
          </w:rPr>
          <w:fldChar w:fldCharType="separate"/>
        </w:r>
        <w:r>
          <w:rPr>
            <w:noProof/>
            <w:webHidden/>
          </w:rPr>
          <w:t>23</w:t>
        </w:r>
        <w:r>
          <w:rPr>
            <w:noProof/>
            <w:webHidden/>
          </w:rPr>
          <w:fldChar w:fldCharType="end"/>
        </w:r>
      </w:hyperlink>
    </w:p>
    <w:p w14:paraId="566FCD6F" w14:textId="77777777" w:rsidR="007E17AA" w:rsidRDefault="007E17AA" w:rsidP="007E17AA">
      <w:pPr>
        <w:pStyle w:val="TableofFigures"/>
        <w:tabs>
          <w:tab w:val="right" w:leader="dot" w:pos="10422"/>
        </w:tabs>
        <w:rPr>
          <w:rFonts w:asciiTheme="minorHAnsi" w:eastAsiaTheme="minorEastAsia" w:hAnsiTheme="minorHAnsi" w:cstheme="minorBidi"/>
          <w:noProof/>
          <w:sz w:val="22"/>
          <w:szCs w:val="22"/>
        </w:rPr>
      </w:pPr>
      <w:hyperlink w:anchor="_Toc100157711" w:history="1">
        <w:r w:rsidRPr="005931C5">
          <w:rPr>
            <w:rStyle w:val="Hyperlink"/>
            <w:noProof/>
          </w:rPr>
          <w:t>Table 6 Communication Matrix</w:t>
        </w:r>
        <w:r>
          <w:rPr>
            <w:noProof/>
            <w:webHidden/>
          </w:rPr>
          <w:tab/>
        </w:r>
        <w:r>
          <w:rPr>
            <w:noProof/>
            <w:webHidden/>
          </w:rPr>
          <w:fldChar w:fldCharType="begin"/>
        </w:r>
        <w:r>
          <w:rPr>
            <w:noProof/>
            <w:webHidden/>
          </w:rPr>
          <w:instrText xml:space="preserve"> PAGEREF _Toc100157711 \h </w:instrText>
        </w:r>
        <w:r>
          <w:rPr>
            <w:noProof/>
            <w:webHidden/>
          </w:rPr>
        </w:r>
        <w:r>
          <w:rPr>
            <w:noProof/>
            <w:webHidden/>
          </w:rPr>
          <w:fldChar w:fldCharType="separate"/>
        </w:r>
        <w:r>
          <w:rPr>
            <w:noProof/>
            <w:webHidden/>
          </w:rPr>
          <w:t>27</w:t>
        </w:r>
        <w:r>
          <w:rPr>
            <w:noProof/>
            <w:webHidden/>
          </w:rPr>
          <w:fldChar w:fldCharType="end"/>
        </w:r>
      </w:hyperlink>
    </w:p>
    <w:p w14:paraId="1A28F384" w14:textId="77777777" w:rsidR="007E17AA" w:rsidRPr="00E11499" w:rsidRDefault="007E17AA" w:rsidP="007E17AA">
      <w:pPr>
        <w:rPr>
          <w:rFonts w:eastAsiaTheme="minorHAnsi"/>
        </w:rPr>
        <w:sectPr w:rsidR="007E17AA" w:rsidRPr="00E11499" w:rsidSect="00C578A7">
          <w:pgSz w:w="11906" w:h="16838"/>
          <w:pgMar w:top="1474" w:right="737" w:bottom="737" w:left="737" w:header="709" w:footer="709" w:gutter="0"/>
          <w:cols w:space="708"/>
          <w:docGrid w:linePitch="360"/>
        </w:sectPr>
      </w:pPr>
      <w:r>
        <w:rPr>
          <w:rFonts w:eastAsiaTheme="minorHAnsi"/>
        </w:rPr>
        <w:fldChar w:fldCharType="end"/>
      </w:r>
    </w:p>
    <w:p w14:paraId="3012E0C7" w14:textId="77777777" w:rsidR="007E17AA" w:rsidRPr="00D2568A" w:rsidRDefault="007E17AA" w:rsidP="007E17AA">
      <w:pPr>
        <w:pStyle w:val="Heading1"/>
        <w:rPr>
          <w:rFonts w:asciiTheme="minorBidi" w:hAnsiTheme="minorBidi" w:cstheme="minorBidi"/>
        </w:rPr>
      </w:pPr>
      <w:bookmarkStart w:id="10" w:name="_Toc100157731"/>
      <w:bookmarkStart w:id="11" w:name="_Toc175749436"/>
      <w:r w:rsidRPr="00D2568A">
        <w:rPr>
          <w:rFonts w:asciiTheme="minorBidi" w:hAnsiTheme="minorBidi" w:cstheme="minorBidi"/>
        </w:rPr>
        <w:t>Document Overview</w:t>
      </w:r>
      <w:bookmarkEnd w:id="10"/>
      <w:bookmarkEnd w:id="11"/>
    </w:p>
    <w:p w14:paraId="5F45F341" w14:textId="77777777" w:rsidR="007E17AA" w:rsidRPr="00D2568A" w:rsidRDefault="007E17AA" w:rsidP="007E17AA">
      <w:pPr>
        <w:pStyle w:val="Heading2"/>
        <w:rPr>
          <w:rFonts w:asciiTheme="minorBidi" w:hAnsiTheme="minorBidi" w:cstheme="minorBidi"/>
        </w:rPr>
      </w:pPr>
      <w:bookmarkStart w:id="12" w:name="_Toc100157732"/>
      <w:bookmarkStart w:id="13" w:name="_Toc175749437"/>
      <w:r w:rsidRPr="00D2568A">
        <w:rPr>
          <w:rFonts w:asciiTheme="minorBidi" w:hAnsiTheme="minorBidi" w:cstheme="minorBidi"/>
        </w:rPr>
        <w:t>Document Purpose</w:t>
      </w:r>
      <w:bookmarkEnd w:id="12"/>
      <w:bookmarkEnd w:id="13"/>
    </w:p>
    <w:p w14:paraId="1991F0F6" w14:textId="77777777" w:rsidR="007E17AA" w:rsidRPr="00D2568A" w:rsidRDefault="007E17AA" w:rsidP="007E17AA">
      <w:pPr>
        <w:spacing w:after="100" w:afterAutospacing="1"/>
      </w:pPr>
      <w:r w:rsidRPr="00D2568A">
        <w:t xml:space="preserve">The purpose of this Solution Architecture Document is to describe the role of &lt;&lt;system name&gt;&gt;, </w:t>
      </w:r>
      <w:r>
        <w:t>the system</w:t>
      </w:r>
      <w:r w:rsidRPr="00D2568A">
        <w:t xml:space="preserve"> structure and relationships with the other systems. The </w:t>
      </w:r>
      <w:r>
        <w:t xml:space="preserve">system </w:t>
      </w:r>
      <w:r w:rsidRPr="00D2568A">
        <w:t xml:space="preserve">structure description will </w:t>
      </w:r>
      <w:r>
        <w:t xml:space="preserve">detail the solution </w:t>
      </w:r>
      <w:r w:rsidRPr="00D2568A">
        <w:t>elements, the externally-</w:t>
      </w:r>
      <w:r w:rsidRPr="00D2568A">
        <w:rPr>
          <w:cs/>
        </w:rPr>
        <w:t>‎</w:t>
      </w:r>
      <w:r w:rsidRPr="00D2568A">
        <w:t xml:space="preserve">visible properties of those elements, and the relationships among them. </w:t>
      </w:r>
    </w:p>
    <w:p w14:paraId="0ED5D9DF" w14:textId="77777777" w:rsidR="007E17AA" w:rsidRPr="00D2568A" w:rsidRDefault="007E17AA" w:rsidP="007E17AA">
      <w:pPr>
        <w:pStyle w:val="Heading2"/>
        <w:rPr>
          <w:rFonts w:asciiTheme="minorBidi" w:hAnsiTheme="minorBidi" w:cstheme="minorBidi"/>
          <w:rtl/>
        </w:rPr>
      </w:pPr>
      <w:bookmarkStart w:id="14" w:name="_Toc100157733"/>
      <w:bookmarkStart w:id="15" w:name="_Toc175749438"/>
      <w:r w:rsidRPr="00D2568A">
        <w:rPr>
          <w:rFonts w:asciiTheme="minorBidi" w:hAnsiTheme="minorBidi" w:cstheme="minorBidi"/>
        </w:rPr>
        <w:t>Documentation Standards</w:t>
      </w:r>
      <w:r w:rsidRPr="00D2568A">
        <w:rPr>
          <w:rFonts w:asciiTheme="minorBidi" w:hAnsiTheme="minorBidi" w:cstheme="minorBidi"/>
          <w:cs/>
        </w:rPr>
        <w:t>‎</w:t>
      </w:r>
      <w:bookmarkEnd w:id="14"/>
      <w:bookmarkEnd w:id="15"/>
    </w:p>
    <w:p w14:paraId="3D1404F2" w14:textId="77777777" w:rsidR="007E17AA" w:rsidRPr="00D2568A" w:rsidRDefault="007E17AA" w:rsidP="007E17AA">
      <w:pPr>
        <w:pStyle w:val="ListParagraph"/>
        <w:numPr>
          <w:ilvl w:val="0"/>
          <w:numId w:val="42"/>
        </w:numPr>
        <w:suppressAutoHyphens w:val="0"/>
        <w:spacing w:after="0"/>
        <w:rPr>
          <w:szCs w:val="20"/>
          <w:lang w:val="en-GB"/>
        </w:rPr>
      </w:pPr>
      <w:r w:rsidRPr="00D2568A">
        <w:rPr>
          <w:szCs w:val="20"/>
          <w:lang w:val="en-GB"/>
        </w:rPr>
        <w:t>TOGAF 9</w:t>
      </w:r>
    </w:p>
    <w:p w14:paraId="440E95F3" w14:textId="77777777" w:rsidR="007E17AA" w:rsidRPr="00D2568A" w:rsidRDefault="007E17AA" w:rsidP="007E17AA">
      <w:pPr>
        <w:pStyle w:val="ListParagraph"/>
        <w:numPr>
          <w:ilvl w:val="0"/>
          <w:numId w:val="42"/>
        </w:numPr>
        <w:suppressAutoHyphens w:val="0"/>
        <w:spacing w:after="0"/>
        <w:rPr>
          <w:szCs w:val="20"/>
          <w:lang w:val="en-GB"/>
        </w:rPr>
      </w:pPr>
      <w:r w:rsidRPr="00D2568A">
        <w:rPr>
          <w:szCs w:val="20"/>
          <w:lang w:val="en-GB"/>
        </w:rPr>
        <w:t>Eclipse Software Process Framework (SPF)</w:t>
      </w:r>
    </w:p>
    <w:p w14:paraId="7E9B638A" w14:textId="77777777" w:rsidR="007E17AA" w:rsidRPr="00D2568A" w:rsidRDefault="007E17AA" w:rsidP="007E17AA">
      <w:pPr>
        <w:pStyle w:val="ListParagraph"/>
        <w:numPr>
          <w:ilvl w:val="0"/>
          <w:numId w:val="42"/>
        </w:numPr>
        <w:suppressAutoHyphens w:val="0"/>
        <w:spacing w:after="0"/>
        <w:rPr>
          <w:szCs w:val="20"/>
          <w:lang w:val="en-GB"/>
        </w:rPr>
      </w:pPr>
      <w:r w:rsidRPr="00D2568A">
        <w:rPr>
          <w:szCs w:val="20"/>
          <w:lang w:val="en-GB"/>
        </w:rPr>
        <w:t>IEEE architecture of software-intensive systems [IEEE 1471-2000]</w:t>
      </w:r>
      <w:r w:rsidRPr="00D2568A">
        <w:rPr>
          <w:szCs w:val="20"/>
          <w:cs/>
          <w:lang w:val="en-GB"/>
        </w:rPr>
        <w:t>‎</w:t>
      </w:r>
    </w:p>
    <w:p w14:paraId="2A46A44A" w14:textId="77777777" w:rsidR="007E17AA" w:rsidRPr="00D2568A" w:rsidRDefault="007E17AA" w:rsidP="007E17AA">
      <w:pPr>
        <w:pStyle w:val="Heading2"/>
        <w:rPr>
          <w:rFonts w:asciiTheme="minorBidi" w:hAnsiTheme="minorBidi" w:cstheme="minorBidi"/>
        </w:rPr>
      </w:pPr>
      <w:bookmarkStart w:id="16" w:name="_Toc2393094"/>
      <w:bookmarkStart w:id="17" w:name="_Toc100157734"/>
      <w:bookmarkStart w:id="18" w:name="_Toc175749439"/>
      <w:r w:rsidRPr="00D2568A">
        <w:rPr>
          <w:rFonts w:asciiTheme="minorBidi" w:hAnsiTheme="minorBidi" w:cstheme="minorBidi"/>
        </w:rPr>
        <w:t>Definitions, Acronyms, and Abbreviations</w:t>
      </w:r>
      <w:bookmarkEnd w:id="16"/>
      <w:bookmarkEnd w:id="17"/>
      <w:bookmarkEnd w:id="18"/>
    </w:p>
    <w:tbl>
      <w:tblPr>
        <w:tblStyle w:val="MediumShading1-Accent11"/>
        <w:tblW w:w="9497" w:type="dxa"/>
        <w:tblLook w:val="04A0" w:firstRow="1" w:lastRow="0" w:firstColumn="1" w:lastColumn="0" w:noHBand="0" w:noVBand="1"/>
      </w:tblPr>
      <w:tblGrid>
        <w:gridCol w:w="567"/>
        <w:gridCol w:w="1701"/>
        <w:gridCol w:w="7229"/>
      </w:tblGrid>
      <w:tr w:rsidR="007E17AA" w:rsidRPr="00E11499" w14:paraId="1CC76CF3" w14:textId="77777777" w:rsidTr="00CA674A">
        <w:trPr>
          <w:cnfStyle w:val="100000000000" w:firstRow="1" w:lastRow="0" w:firstColumn="0" w:lastColumn="0" w:oddVBand="0" w:evenVBand="0" w:oddHBand="0"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567" w:type="dxa"/>
          </w:tcPr>
          <w:p w14:paraId="731967CC" w14:textId="77777777" w:rsidR="007E17AA" w:rsidRPr="00D2568A" w:rsidRDefault="007E17AA" w:rsidP="00123D55">
            <w:pPr>
              <w:widowControl/>
              <w:suppressAutoHyphens w:val="0"/>
              <w:bidi/>
              <w:spacing w:before="0" w:line="288" w:lineRule="auto"/>
              <w:ind w:left="0"/>
              <w:jc w:val="center"/>
              <w:textAlignment w:val="auto"/>
              <w:rPr>
                <w:rtl/>
                <w:lang w:eastAsia="x-none"/>
              </w:rPr>
            </w:pPr>
            <w:r w:rsidRPr="00D2568A">
              <w:rPr>
                <w:lang w:eastAsia="x-none"/>
              </w:rPr>
              <w:t>ID</w:t>
            </w:r>
          </w:p>
        </w:tc>
        <w:tc>
          <w:tcPr>
            <w:tcW w:w="1701" w:type="dxa"/>
          </w:tcPr>
          <w:p w14:paraId="30AFF0CD" w14:textId="77777777" w:rsidR="007E17AA" w:rsidRPr="00D2568A" w:rsidRDefault="007E17AA" w:rsidP="00123D55">
            <w:pPr>
              <w:widowControl/>
              <w:suppressAutoHyphens w:val="0"/>
              <w:bidi/>
              <w:spacing w:before="0" w:line="288" w:lineRule="auto"/>
              <w:ind w:left="0"/>
              <w:jc w:val="center"/>
              <w:textAlignment w:val="auto"/>
              <w:cnfStyle w:val="100000000000" w:firstRow="1" w:lastRow="0" w:firstColumn="0" w:lastColumn="0" w:oddVBand="0" w:evenVBand="0" w:oddHBand="0" w:evenHBand="0" w:firstRowFirstColumn="0" w:firstRowLastColumn="0" w:lastRowFirstColumn="0" w:lastRowLastColumn="0"/>
              <w:rPr>
                <w:rtl/>
                <w:lang w:eastAsia="x-none"/>
              </w:rPr>
            </w:pPr>
            <w:r w:rsidRPr="00D2568A">
              <w:rPr>
                <w:lang w:eastAsia="x-none"/>
              </w:rPr>
              <w:t>Abbreviations</w:t>
            </w:r>
          </w:p>
        </w:tc>
        <w:tc>
          <w:tcPr>
            <w:tcW w:w="7229" w:type="dxa"/>
          </w:tcPr>
          <w:p w14:paraId="68B5AD54" w14:textId="77777777" w:rsidR="007E17AA" w:rsidRPr="00D2568A" w:rsidRDefault="007E17AA" w:rsidP="00123D55">
            <w:pPr>
              <w:widowControl/>
              <w:suppressAutoHyphens w:val="0"/>
              <w:bidi/>
              <w:spacing w:before="0" w:line="288" w:lineRule="auto"/>
              <w:ind w:left="0"/>
              <w:jc w:val="center"/>
              <w:textAlignment w:val="auto"/>
              <w:cnfStyle w:val="100000000000" w:firstRow="1" w:lastRow="0" w:firstColumn="0" w:lastColumn="0" w:oddVBand="0" w:evenVBand="0" w:oddHBand="0" w:evenHBand="0" w:firstRowFirstColumn="0" w:firstRowLastColumn="0" w:lastRowFirstColumn="0" w:lastRowLastColumn="0"/>
              <w:rPr>
                <w:rtl/>
                <w:lang w:eastAsia="x-none"/>
              </w:rPr>
            </w:pPr>
            <w:r w:rsidRPr="00D2568A">
              <w:rPr>
                <w:lang w:eastAsia="x-none"/>
              </w:rPr>
              <w:t>Description</w:t>
            </w:r>
          </w:p>
        </w:tc>
      </w:tr>
      <w:tr w:rsidR="007E17AA" w:rsidRPr="00E11499" w14:paraId="7ADA6B43" w14:textId="77777777" w:rsidTr="00CA674A">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567" w:type="dxa"/>
          </w:tcPr>
          <w:p w14:paraId="29AB5C4D" w14:textId="77777777" w:rsidR="007E17AA" w:rsidRPr="00D2568A" w:rsidRDefault="007E17AA" w:rsidP="00123D55">
            <w:pPr>
              <w:widowControl/>
              <w:suppressAutoHyphens w:val="0"/>
              <w:spacing w:before="0" w:line="288" w:lineRule="auto"/>
              <w:ind w:left="0"/>
              <w:jc w:val="center"/>
              <w:textAlignment w:val="auto"/>
              <w:rPr>
                <w:rtl/>
                <w:lang w:val="x-none" w:eastAsia="x-none"/>
              </w:rPr>
            </w:pPr>
            <w:r w:rsidRPr="00D2568A">
              <w:rPr>
                <w:rtl/>
                <w:lang w:val="x-none" w:eastAsia="x-none"/>
              </w:rPr>
              <w:t>1</w:t>
            </w:r>
          </w:p>
        </w:tc>
        <w:tc>
          <w:tcPr>
            <w:tcW w:w="1701" w:type="dxa"/>
          </w:tcPr>
          <w:p w14:paraId="2E00CE64" w14:textId="77777777" w:rsidR="007E17AA" w:rsidRPr="00D2568A" w:rsidRDefault="007E17AA" w:rsidP="00123D55">
            <w:pPr>
              <w:widowControl/>
              <w:tabs>
                <w:tab w:val="left" w:pos="685"/>
              </w:tabs>
              <w:suppressAutoHyphens w:val="0"/>
              <w:spacing w:before="0" w:line="288" w:lineRule="auto"/>
              <w:ind w:left="0"/>
              <w:jc w:val="left"/>
              <w:textAlignment w:val="auto"/>
              <w:cnfStyle w:val="000000100000" w:firstRow="0" w:lastRow="0" w:firstColumn="0" w:lastColumn="0" w:oddVBand="0" w:evenVBand="0" w:oddHBand="1" w:evenHBand="0" w:firstRowFirstColumn="0" w:firstRowLastColumn="0" w:lastRowFirstColumn="0" w:lastRowLastColumn="0"/>
              <w:rPr>
                <w:lang w:eastAsia="x-none"/>
              </w:rPr>
            </w:pPr>
            <w:r w:rsidRPr="00D2568A">
              <w:rPr>
                <w:lang w:eastAsia="x-none"/>
              </w:rPr>
              <w:t>SAD</w:t>
            </w:r>
          </w:p>
        </w:tc>
        <w:tc>
          <w:tcPr>
            <w:tcW w:w="7229" w:type="dxa"/>
          </w:tcPr>
          <w:p w14:paraId="6FFA92B0" w14:textId="77777777" w:rsidR="007E17AA" w:rsidRPr="00D2568A" w:rsidRDefault="007E17AA" w:rsidP="00123D55">
            <w:pPr>
              <w:widowControl/>
              <w:suppressAutoHyphens w:val="0"/>
              <w:spacing w:before="0" w:line="288" w:lineRule="auto"/>
              <w:ind w:left="0"/>
              <w:jc w:val="left"/>
              <w:textAlignment w:val="auto"/>
              <w:cnfStyle w:val="000000100000" w:firstRow="0" w:lastRow="0" w:firstColumn="0" w:lastColumn="0" w:oddVBand="0" w:evenVBand="0" w:oddHBand="1" w:evenHBand="0" w:firstRowFirstColumn="0" w:firstRowLastColumn="0" w:lastRowFirstColumn="0" w:lastRowLastColumn="0"/>
              <w:rPr>
                <w:rtl/>
                <w:lang w:eastAsia="x-none"/>
              </w:rPr>
            </w:pPr>
            <w:r w:rsidRPr="00D2568A">
              <w:rPr>
                <w:lang w:eastAsia="x-none"/>
              </w:rPr>
              <w:t xml:space="preserve">Solution Architecture </w:t>
            </w:r>
            <w:r>
              <w:rPr>
                <w:lang w:eastAsia="x-none"/>
              </w:rPr>
              <w:t>Document</w:t>
            </w:r>
          </w:p>
        </w:tc>
      </w:tr>
      <w:tr w:rsidR="007E17AA" w:rsidRPr="00E11499" w14:paraId="5C251AEB" w14:textId="77777777" w:rsidTr="00CA674A">
        <w:trPr>
          <w:cnfStyle w:val="000000010000" w:firstRow="0" w:lastRow="0" w:firstColumn="0" w:lastColumn="0" w:oddVBand="0" w:evenVBand="0" w:oddHBand="0" w:evenHBand="1"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567" w:type="dxa"/>
          </w:tcPr>
          <w:p w14:paraId="2851D6F6" w14:textId="77777777" w:rsidR="007E17AA" w:rsidRPr="00D2568A" w:rsidRDefault="007E17AA" w:rsidP="00123D55">
            <w:pPr>
              <w:widowControl/>
              <w:suppressAutoHyphens w:val="0"/>
              <w:spacing w:before="0" w:line="288" w:lineRule="auto"/>
              <w:ind w:left="0"/>
              <w:jc w:val="center"/>
              <w:textAlignment w:val="auto"/>
              <w:rPr>
                <w:rtl/>
                <w:lang w:eastAsia="x-none"/>
              </w:rPr>
            </w:pPr>
            <w:r w:rsidRPr="00D2568A">
              <w:rPr>
                <w:rtl/>
                <w:lang w:eastAsia="x-none"/>
              </w:rPr>
              <w:t>2</w:t>
            </w:r>
          </w:p>
        </w:tc>
        <w:tc>
          <w:tcPr>
            <w:tcW w:w="1701" w:type="dxa"/>
          </w:tcPr>
          <w:p w14:paraId="66B06B50" w14:textId="77777777" w:rsidR="007E17AA" w:rsidRPr="00D2568A" w:rsidRDefault="007E17AA" w:rsidP="00123D55">
            <w:pPr>
              <w:widowControl/>
              <w:suppressAutoHyphens w:val="0"/>
              <w:spacing w:before="0" w:line="288" w:lineRule="auto"/>
              <w:ind w:left="0"/>
              <w:jc w:val="left"/>
              <w:textAlignment w:val="auto"/>
              <w:cnfStyle w:val="000000010000" w:firstRow="0" w:lastRow="0" w:firstColumn="0" w:lastColumn="0" w:oddVBand="0" w:evenVBand="0" w:oddHBand="0" w:evenHBand="1" w:firstRowFirstColumn="0" w:firstRowLastColumn="0" w:lastRowFirstColumn="0" w:lastRowLastColumn="0"/>
              <w:rPr>
                <w:lang w:eastAsia="x-none"/>
              </w:rPr>
            </w:pPr>
            <w:r w:rsidRPr="00D2568A">
              <w:rPr>
                <w:lang w:eastAsia="x-none"/>
              </w:rPr>
              <w:t>View</w:t>
            </w:r>
          </w:p>
        </w:tc>
        <w:tc>
          <w:tcPr>
            <w:tcW w:w="7229" w:type="dxa"/>
          </w:tcPr>
          <w:p w14:paraId="1911D500" w14:textId="77777777" w:rsidR="007E17AA" w:rsidRPr="00D2568A" w:rsidRDefault="007E17AA" w:rsidP="00123D55">
            <w:pPr>
              <w:widowControl/>
              <w:suppressAutoHyphens w:val="0"/>
              <w:spacing w:before="0" w:line="288" w:lineRule="auto"/>
              <w:ind w:left="0"/>
              <w:jc w:val="left"/>
              <w:textAlignment w:val="auto"/>
              <w:cnfStyle w:val="000000010000" w:firstRow="0" w:lastRow="0" w:firstColumn="0" w:lastColumn="0" w:oddVBand="0" w:evenVBand="0" w:oddHBand="0" w:evenHBand="1" w:firstRowFirstColumn="0" w:firstRowLastColumn="0" w:lastRowFirstColumn="0" w:lastRowLastColumn="0"/>
              <w:rPr>
                <w:lang w:eastAsia="x-none"/>
              </w:rPr>
            </w:pPr>
          </w:p>
        </w:tc>
      </w:tr>
      <w:tr w:rsidR="007E17AA" w:rsidRPr="00E11499" w14:paraId="3C1F7609" w14:textId="77777777" w:rsidTr="00CA674A">
        <w:trPr>
          <w:cnfStyle w:val="000000100000" w:firstRow="0" w:lastRow="0" w:firstColumn="0" w:lastColumn="0" w:oddVBand="0" w:evenVBand="0" w:oddHBand="1" w:evenHBand="0"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567" w:type="dxa"/>
          </w:tcPr>
          <w:p w14:paraId="168692DF" w14:textId="77777777" w:rsidR="007E17AA" w:rsidRPr="00D2568A" w:rsidRDefault="007E17AA" w:rsidP="00123D55">
            <w:pPr>
              <w:widowControl/>
              <w:suppressAutoHyphens w:val="0"/>
              <w:spacing w:before="0" w:line="288" w:lineRule="auto"/>
              <w:ind w:left="0"/>
              <w:jc w:val="center"/>
              <w:textAlignment w:val="auto"/>
              <w:rPr>
                <w:rtl/>
                <w:lang w:eastAsia="x-none"/>
              </w:rPr>
            </w:pPr>
            <w:r w:rsidRPr="00D2568A">
              <w:rPr>
                <w:lang w:eastAsia="x-none"/>
              </w:rPr>
              <w:t>3</w:t>
            </w:r>
          </w:p>
        </w:tc>
        <w:tc>
          <w:tcPr>
            <w:tcW w:w="1701" w:type="dxa"/>
          </w:tcPr>
          <w:p w14:paraId="43BD4543" w14:textId="77777777" w:rsidR="007E17AA" w:rsidRPr="00D2568A" w:rsidRDefault="007E17AA" w:rsidP="00123D55">
            <w:pPr>
              <w:widowControl/>
              <w:suppressAutoHyphens w:val="0"/>
              <w:spacing w:before="0" w:line="288" w:lineRule="auto"/>
              <w:ind w:left="0"/>
              <w:jc w:val="left"/>
              <w:textAlignment w:val="auto"/>
              <w:cnfStyle w:val="000000100000" w:firstRow="0" w:lastRow="0" w:firstColumn="0" w:lastColumn="0" w:oddVBand="0" w:evenVBand="0" w:oddHBand="1" w:evenHBand="0" w:firstRowFirstColumn="0" w:firstRowLastColumn="0" w:lastRowFirstColumn="0" w:lastRowLastColumn="0"/>
              <w:rPr>
                <w:lang w:eastAsia="x-none"/>
              </w:rPr>
            </w:pPr>
            <w:r w:rsidRPr="00D2568A">
              <w:rPr>
                <w:lang w:eastAsia="x-none"/>
              </w:rPr>
              <w:t>Viewpoint</w:t>
            </w:r>
          </w:p>
        </w:tc>
        <w:tc>
          <w:tcPr>
            <w:tcW w:w="7229" w:type="dxa"/>
          </w:tcPr>
          <w:p w14:paraId="4F16E36C" w14:textId="77777777" w:rsidR="007E17AA" w:rsidRPr="00D2568A" w:rsidRDefault="007E17AA" w:rsidP="00123D55">
            <w:pPr>
              <w:keepNext/>
              <w:widowControl/>
              <w:suppressAutoHyphens w:val="0"/>
              <w:spacing w:before="0" w:line="288" w:lineRule="auto"/>
              <w:ind w:left="0"/>
              <w:jc w:val="left"/>
              <w:textAlignment w:val="auto"/>
              <w:cnfStyle w:val="000000100000" w:firstRow="0" w:lastRow="0" w:firstColumn="0" w:lastColumn="0" w:oddVBand="0" w:evenVBand="0" w:oddHBand="1" w:evenHBand="0" w:firstRowFirstColumn="0" w:firstRowLastColumn="0" w:lastRowFirstColumn="0" w:lastRowLastColumn="0"/>
              <w:rPr>
                <w:lang w:eastAsia="x-none"/>
              </w:rPr>
            </w:pPr>
          </w:p>
        </w:tc>
      </w:tr>
      <w:tr w:rsidR="007E17AA" w:rsidRPr="00E11499" w14:paraId="3E42C7C4" w14:textId="77777777" w:rsidTr="00CA674A">
        <w:trPr>
          <w:cnfStyle w:val="000000010000" w:firstRow="0" w:lastRow="0" w:firstColumn="0" w:lastColumn="0" w:oddVBand="0" w:evenVBand="0" w:oddHBand="0" w:evenHBand="1" w:firstRowFirstColumn="0" w:firstRowLastColumn="0" w:lastRowFirstColumn="0" w:lastRowLastColumn="0"/>
          <w:trHeight w:val="473"/>
        </w:trPr>
        <w:tc>
          <w:tcPr>
            <w:cnfStyle w:val="001000000000" w:firstRow="0" w:lastRow="0" w:firstColumn="1" w:lastColumn="0" w:oddVBand="0" w:evenVBand="0" w:oddHBand="0" w:evenHBand="0" w:firstRowFirstColumn="0" w:firstRowLastColumn="0" w:lastRowFirstColumn="0" w:lastRowLastColumn="0"/>
            <w:tcW w:w="567" w:type="dxa"/>
          </w:tcPr>
          <w:p w14:paraId="1DFFFBE8" w14:textId="77777777" w:rsidR="007E17AA" w:rsidRPr="00D2568A" w:rsidRDefault="007E17AA" w:rsidP="00123D55">
            <w:pPr>
              <w:widowControl/>
              <w:suppressAutoHyphens w:val="0"/>
              <w:spacing w:before="0" w:line="288" w:lineRule="auto"/>
              <w:ind w:left="0"/>
              <w:jc w:val="center"/>
              <w:textAlignment w:val="auto"/>
              <w:rPr>
                <w:lang w:eastAsia="x-none"/>
              </w:rPr>
            </w:pPr>
            <w:r>
              <w:rPr>
                <w:lang w:eastAsia="x-none"/>
              </w:rPr>
              <w:t>…</w:t>
            </w:r>
          </w:p>
        </w:tc>
        <w:tc>
          <w:tcPr>
            <w:tcW w:w="1701" w:type="dxa"/>
          </w:tcPr>
          <w:p w14:paraId="006FB572" w14:textId="77777777" w:rsidR="007E17AA" w:rsidRPr="00D2568A" w:rsidRDefault="007E17AA" w:rsidP="00123D55">
            <w:pPr>
              <w:widowControl/>
              <w:suppressAutoHyphens w:val="0"/>
              <w:spacing w:before="0" w:line="288" w:lineRule="auto"/>
              <w:ind w:left="0"/>
              <w:jc w:val="left"/>
              <w:textAlignment w:val="auto"/>
              <w:cnfStyle w:val="000000010000" w:firstRow="0" w:lastRow="0" w:firstColumn="0" w:lastColumn="0" w:oddVBand="0" w:evenVBand="0" w:oddHBand="0" w:evenHBand="1" w:firstRowFirstColumn="0" w:firstRowLastColumn="0" w:lastRowFirstColumn="0" w:lastRowLastColumn="0"/>
              <w:rPr>
                <w:lang w:eastAsia="x-none"/>
              </w:rPr>
            </w:pPr>
            <w:r>
              <w:rPr>
                <w:lang w:eastAsia="x-none"/>
              </w:rPr>
              <w:t>…</w:t>
            </w:r>
          </w:p>
        </w:tc>
        <w:tc>
          <w:tcPr>
            <w:tcW w:w="7229" w:type="dxa"/>
          </w:tcPr>
          <w:p w14:paraId="589098CD" w14:textId="77777777" w:rsidR="007E17AA" w:rsidRPr="00D2568A" w:rsidRDefault="007E17AA" w:rsidP="00123D55">
            <w:pPr>
              <w:keepNext/>
              <w:widowControl/>
              <w:suppressAutoHyphens w:val="0"/>
              <w:spacing w:before="0" w:line="288" w:lineRule="auto"/>
              <w:ind w:left="0"/>
              <w:jc w:val="left"/>
              <w:textAlignment w:val="auto"/>
              <w:cnfStyle w:val="000000010000" w:firstRow="0" w:lastRow="0" w:firstColumn="0" w:lastColumn="0" w:oddVBand="0" w:evenVBand="0" w:oddHBand="0" w:evenHBand="1" w:firstRowFirstColumn="0" w:firstRowLastColumn="0" w:lastRowFirstColumn="0" w:lastRowLastColumn="0"/>
              <w:rPr>
                <w:lang w:eastAsia="x-none"/>
              </w:rPr>
            </w:pPr>
          </w:p>
        </w:tc>
      </w:tr>
    </w:tbl>
    <w:p w14:paraId="22F68099" w14:textId="77777777" w:rsidR="007E17AA" w:rsidRDefault="007E17AA" w:rsidP="007E17AA">
      <w:pPr>
        <w:pStyle w:val="ListParagraph"/>
      </w:pPr>
      <w:bookmarkStart w:id="19" w:name="_Toc100157706"/>
      <w:r>
        <w:t xml:space="preserve">Table </w:t>
      </w:r>
      <w:r>
        <w:fldChar w:fldCharType="begin"/>
      </w:r>
      <w:r>
        <w:instrText xml:space="preserve"> SEQ Table \* ARABIC </w:instrText>
      </w:r>
      <w:r>
        <w:fldChar w:fldCharType="separate"/>
      </w:r>
      <w:r>
        <w:rPr>
          <w:noProof/>
        </w:rPr>
        <w:t>1</w:t>
      </w:r>
      <w:r>
        <w:rPr>
          <w:noProof/>
        </w:rPr>
        <w:fldChar w:fldCharType="end"/>
      </w:r>
      <w:r>
        <w:t xml:space="preserve"> Definitions, Acronyms, Abbreviations</w:t>
      </w:r>
      <w:bookmarkEnd w:id="19"/>
    </w:p>
    <w:p w14:paraId="65B0319D" w14:textId="77777777" w:rsidR="007E17AA" w:rsidRPr="00D2568A" w:rsidRDefault="007E17AA" w:rsidP="007E17AA">
      <w:pPr>
        <w:pStyle w:val="Heading2"/>
        <w:rPr>
          <w:rFonts w:cs="Arial"/>
        </w:rPr>
      </w:pPr>
      <w:bookmarkStart w:id="20" w:name="_Toc100157735"/>
      <w:bookmarkStart w:id="21" w:name="_Toc175749440"/>
      <w:r w:rsidRPr="00D2568A">
        <w:rPr>
          <w:rFonts w:cs="Arial"/>
        </w:rPr>
        <w:t>Key Stakeholders</w:t>
      </w:r>
      <w:bookmarkEnd w:id="20"/>
      <w:bookmarkEnd w:id="21"/>
    </w:p>
    <w:p w14:paraId="336C518B" w14:textId="77777777" w:rsidR="007E17AA" w:rsidRPr="00D2568A" w:rsidRDefault="007E17AA" w:rsidP="007E17AA">
      <w:r w:rsidRPr="00D2568A">
        <w:t xml:space="preserve">The purpose of this section is to show the different stakeholders of the document and the views that addresses each stakeholder’s concerns. </w:t>
      </w:r>
      <w:r>
        <w:t>&lt;T</w:t>
      </w:r>
      <w:r w:rsidRPr="00D2568A">
        <w:t xml:space="preserve">he values in below matrix must be updated to match your specific need&gt; </w:t>
      </w:r>
    </w:p>
    <w:tbl>
      <w:tblPr>
        <w:tblStyle w:val="GridTable5Dark-Accent5"/>
        <w:tblW w:w="0" w:type="auto"/>
        <w:tblLook w:val="04A0" w:firstRow="1" w:lastRow="0" w:firstColumn="1" w:lastColumn="0" w:noHBand="0" w:noVBand="1"/>
      </w:tblPr>
      <w:tblGrid>
        <w:gridCol w:w="1907"/>
        <w:gridCol w:w="702"/>
        <w:gridCol w:w="702"/>
        <w:gridCol w:w="702"/>
        <w:gridCol w:w="702"/>
        <w:gridCol w:w="702"/>
        <w:gridCol w:w="702"/>
        <w:gridCol w:w="702"/>
        <w:gridCol w:w="749"/>
        <w:gridCol w:w="746"/>
        <w:gridCol w:w="702"/>
        <w:gridCol w:w="702"/>
        <w:gridCol w:w="702"/>
      </w:tblGrid>
      <w:tr w:rsidR="007E17AA" w:rsidRPr="00553204" w14:paraId="469ECCA4" w14:textId="77777777" w:rsidTr="00CA67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vMerge w:val="restart"/>
          </w:tcPr>
          <w:p w14:paraId="5D80FE7C" w14:textId="77777777" w:rsidR="007E17AA" w:rsidRPr="00C827A7" w:rsidRDefault="007E17AA" w:rsidP="00123D55">
            <w:pPr>
              <w:ind w:left="0"/>
              <w:jc w:val="left"/>
              <w:rPr>
                <w:rFonts w:cstheme="minorBidi"/>
                <w:b w:val="0"/>
                <w:bCs w:val="0"/>
              </w:rPr>
            </w:pPr>
            <w:r w:rsidRPr="00C827A7">
              <w:rPr>
                <w:rFonts w:cstheme="minorBidi"/>
              </w:rPr>
              <w:t>Document Stakeholders</w:t>
            </w:r>
          </w:p>
        </w:tc>
        <w:tc>
          <w:tcPr>
            <w:tcW w:w="2808" w:type="dxa"/>
            <w:gridSpan w:val="4"/>
          </w:tcPr>
          <w:p w14:paraId="38AFD5B5" w14:textId="77777777" w:rsidR="007E17AA" w:rsidRPr="00C827A7" w:rsidRDefault="007E17AA" w:rsidP="00123D55">
            <w:pPr>
              <w:ind w:left="0"/>
              <w:jc w:val="center"/>
              <w:cnfStyle w:val="100000000000" w:firstRow="1" w:lastRow="0" w:firstColumn="0" w:lastColumn="0" w:oddVBand="0" w:evenVBand="0" w:oddHBand="0" w:evenHBand="0" w:firstRowFirstColumn="0" w:firstRowLastColumn="0" w:lastRowFirstColumn="0" w:lastRowLastColumn="0"/>
              <w:rPr>
                <w:rFonts w:cstheme="minorBidi"/>
                <w:b w:val="0"/>
                <w:bCs w:val="0"/>
                <w:sz w:val="22"/>
                <w:szCs w:val="22"/>
              </w:rPr>
            </w:pPr>
            <w:r w:rsidRPr="00C827A7">
              <w:rPr>
                <w:rFonts w:cstheme="minorBidi"/>
                <w:sz w:val="22"/>
                <w:szCs w:val="22"/>
              </w:rPr>
              <w:t>Business View</w:t>
            </w:r>
          </w:p>
        </w:tc>
        <w:tc>
          <w:tcPr>
            <w:tcW w:w="2106" w:type="dxa"/>
            <w:gridSpan w:val="3"/>
          </w:tcPr>
          <w:p w14:paraId="4CA6417E" w14:textId="77777777" w:rsidR="007E17AA" w:rsidRPr="00C827A7" w:rsidRDefault="007E17AA" w:rsidP="00123D55">
            <w:pPr>
              <w:ind w:left="0"/>
              <w:jc w:val="center"/>
              <w:cnfStyle w:val="100000000000" w:firstRow="1" w:lastRow="0" w:firstColumn="0" w:lastColumn="0" w:oddVBand="0" w:evenVBand="0" w:oddHBand="0" w:evenHBand="0" w:firstRowFirstColumn="0" w:firstRowLastColumn="0" w:lastRowFirstColumn="0" w:lastRowLastColumn="0"/>
              <w:rPr>
                <w:rFonts w:cstheme="minorBidi"/>
                <w:b w:val="0"/>
                <w:bCs w:val="0"/>
                <w:sz w:val="22"/>
                <w:szCs w:val="22"/>
              </w:rPr>
            </w:pPr>
            <w:r w:rsidRPr="00C827A7">
              <w:rPr>
                <w:rFonts w:cstheme="minorBidi"/>
                <w:sz w:val="22"/>
                <w:szCs w:val="22"/>
              </w:rPr>
              <w:t>Logical View</w:t>
            </w:r>
          </w:p>
        </w:tc>
        <w:tc>
          <w:tcPr>
            <w:tcW w:w="1518" w:type="dxa"/>
            <w:gridSpan w:val="2"/>
          </w:tcPr>
          <w:p w14:paraId="212B5638" w14:textId="77777777" w:rsidR="007E17AA" w:rsidRPr="00C827A7" w:rsidRDefault="007E17AA" w:rsidP="00123D55">
            <w:pPr>
              <w:ind w:left="0"/>
              <w:jc w:val="center"/>
              <w:cnfStyle w:val="100000000000" w:firstRow="1" w:lastRow="0" w:firstColumn="0" w:lastColumn="0" w:oddVBand="0" w:evenVBand="0" w:oddHBand="0" w:evenHBand="0" w:firstRowFirstColumn="0" w:firstRowLastColumn="0" w:lastRowFirstColumn="0" w:lastRowLastColumn="0"/>
              <w:rPr>
                <w:rFonts w:cstheme="minorBidi"/>
                <w:b w:val="0"/>
                <w:bCs w:val="0"/>
                <w:sz w:val="22"/>
                <w:szCs w:val="22"/>
              </w:rPr>
            </w:pPr>
            <w:r w:rsidRPr="00C827A7">
              <w:rPr>
                <w:rFonts w:cstheme="minorBidi"/>
                <w:sz w:val="22"/>
                <w:szCs w:val="22"/>
              </w:rPr>
              <w:t>Component View</w:t>
            </w:r>
          </w:p>
        </w:tc>
        <w:tc>
          <w:tcPr>
            <w:tcW w:w="2106" w:type="dxa"/>
            <w:gridSpan w:val="3"/>
          </w:tcPr>
          <w:p w14:paraId="169754D9" w14:textId="77777777" w:rsidR="007E17AA" w:rsidRPr="00C827A7" w:rsidRDefault="007E17AA" w:rsidP="00123D55">
            <w:pPr>
              <w:ind w:left="0"/>
              <w:jc w:val="center"/>
              <w:cnfStyle w:val="100000000000" w:firstRow="1" w:lastRow="0" w:firstColumn="0" w:lastColumn="0" w:oddVBand="0" w:evenVBand="0" w:oddHBand="0" w:evenHBand="0" w:firstRowFirstColumn="0" w:firstRowLastColumn="0" w:lastRowFirstColumn="0" w:lastRowLastColumn="0"/>
              <w:rPr>
                <w:rFonts w:cstheme="minorBidi"/>
                <w:b w:val="0"/>
                <w:bCs w:val="0"/>
                <w:sz w:val="22"/>
                <w:szCs w:val="22"/>
              </w:rPr>
            </w:pPr>
            <w:r w:rsidRPr="00C827A7">
              <w:rPr>
                <w:rFonts w:cstheme="minorBidi"/>
                <w:sz w:val="22"/>
                <w:szCs w:val="22"/>
              </w:rPr>
              <w:t>Deployment View</w:t>
            </w:r>
          </w:p>
        </w:tc>
      </w:tr>
      <w:tr w:rsidR="00CA674A" w:rsidRPr="00553204" w14:paraId="6FEF2D89" w14:textId="77777777" w:rsidTr="00CA674A">
        <w:trPr>
          <w:cnfStyle w:val="000000100000" w:firstRow="0" w:lastRow="0" w:firstColumn="0" w:lastColumn="0" w:oddVBand="0" w:evenVBand="0" w:oddHBand="1" w:evenHBand="0" w:firstRowFirstColumn="0" w:firstRowLastColumn="0" w:lastRowFirstColumn="0" w:lastRowLastColumn="0"/>
          <w:trHeight w:val="2782"/>
        </w:trPr>
        <w:tc>
          <w:tcPr>
            <w:cnfStyle w:val="001000000000" w:firstRow="0" w:lastRow="0" w:firstColumn="1" w:lastColumn="0" w:oddVBand="0" w:evenVBand="0" w:oddHBand="0" w:evenHBand="0" w:firstRowFirstColumn="0" w:firstRowLastColumn="0" w:lastRowFirstColumn="0" w:lastRowLastColumn="0"/>
            <w:tcW w:w="2069" w:type="dxa"/>
            <w:vMerge/>
          </w:tcPr>
          <w:p w14:paraId="551D982D" w14:textId="77777777" w:rsidR="007E17AA" w:rsidRPr="00C827A7" w:rsidRDefault="007E17AA" w:rsidP="00123D55">
            <w:pPr>
              <w:rPr>
                <w:rFonts w:cstheme="minorBidi"/>
              </w:rPr>
            </w:pPr>
          </w:p>
        </w:tc>
        <w:tc>
          <w:tcPr>
            <w:tcW w:w="702" w:type="dxa"/>
            <w:textDirection w:val="btLr"/>
          </w:tcPr>
          <w:p w14:paraId="6B63E610" w14:textId="77777777" w:rsidR="007E17AA" w:rsidRPr="00C827A7" w:rsidRDefault="007E17AA" w:rsidP="00123D55">
            <w:pPr>
              <w:ind w:left="113" w:right="113"/>
              <w:jc w:val="center"/>
              <w:cnfStyle w:val="000000100000" w:firstRow="0" w:lastRow="0" w:firstColumn="0" w:lastColumn="0" w:oddVBand="0" w:evenVBand="0" w:oddHBand="1" w:evenHBand="0" w:firstRowFirstColumn="0" w:firstRowLastColumn="0" w:lastRowFirstColumn="0" w:lastRowLastColumn="0"/>
              <w:rPr>
                <w:rFonts w:cstheme="minorBidi"/>
                <w:b/>
                <w:bCs/>
              </w:rPr>
            </w:pPr>
            <w:r w:rsidRPr="00C827A7">
              <w:rPr>
                <w:rFonts w:cstheme="minorBidi"/>
                <w:b/>
                <w:bCs/>
              </w:rPr>
              <w:t>System Context Diagram</w:t>
            </w:r>
          </w:p>
        </w:tc>
        <w:tc>
          <w:tcPr>
            <w:tcW w:w="702" w:type="dxa"/>
            <w:textDirection w:val="btLr"/>
          </w:tcPr>
          <w:p w14:paraId="727DED58" w14:textId="77777777" w:rsidR="007E17AA" w:rsidRPr="00C827A7" w:rsidRDefault="007E17AA" w:rsidP="00123D55">
            <w:pPr>
              <w:ind w:left="113" w:right="113"/>
              <w:jc w:val="center"/>
              <w:cnfStyle w:val="000000100000" w:firstRow="0" w:lastRow="0" w:firstColumn="0" w:lastColumn="0" w:oddVBand="0" w:evenVBand="0" w:oddHBand="1" w:evenHBand="0" w:firstRowFirstColumn="0" w:firstRowLastColumn="0" w:lastRowFirstColumn="0" w:lastRowLastColumn="0"/>
              <w:rPr>
                <w:rFonts w:cstheme="minorBidi"/>
                <w:b/>
                <w:bCs/>
              </w:rPr>
            </w:pPr>
            <w:r w:rsidRPr="00C827A7">
              <w:rPr>
                <w:rFonts w:cstheme="minorBidi"/>
                <w:b/>
                <w:bCs/>
              </w:rPr>
              <w:t>System Behavior</w:t>
            </w:r>
          </w:p>
        </w:tc>
        <w:tc>
          <w:tcPr>
            <w:tcW w:w="702" w:type="dxa"/>
            <w:textDirection w:val="btLr"/>
          </w:tcPr>
          <w:p w14:paraId="64073AC8" w14:textId="77777777" w:rsidR="007E17AA" w:rsidRPr="00C827A7" w:rsidRDefault="007E17AA" w:rsidP="00123D55">
            <w:pPr>
              <w:ind w:left="113" w:right="113"/>
              <w:jc w:val="center"/>
              <w:cnfStyle w:val="000000100000" w:firstRow="0" w:lastRow="0" w:firstColumn="0" w:lastColumn="0" w:oddVBand="0" w:evenVBand="0" w:oddHBand="1" w:evenHBand="0" w:firstRowFirstColumn="0" w:firstRowLastColumn="0" w:lastRowFirstColumn="0" w:lastRowLastColumn="0"/>
              <w:rPr>
                <w:rFonts w:cstheme="minorBidi"/>
                <w:b/>
                <w:bCs/>
              </w:rPr>
            </w:pPr>
            <w:r w:rsidRPr="00C827A7">
              <w:rPr>
                <w:rFonts w:cstheme="minorBidi"/>
                <w:b/>
                <w:bCs/>
              </w:rPr>
              <w:t>System Interfaces</w:t>
            </w:r>
          </w:p>
        </w:tc>
        <w:tc>
          <w:tcPr>
            <w:tcW w:w="702" w:type="dxa"/>
            <w:textDirection w:val="btLr"/>
          </w:tcPr>
          <w:p w14:paraId="04670791" w14:textId="77777777" w:rsidR="007E17AA" w:rsidRPr="00C827A7" w:rsidRDefault="007E17AA" w:rsidP="00123D55">
            <w:pPr>
              <w:ind w:left="113" w:right="113"/>
              <w:jc w:val="center"/>
              <w:cnfStyle w:val="000000100000" w:firstRow="0" w:lastRow="0" w:firstColumn="0" w:lastColumn="0" w:oddVBand="0" w:evenVBand="0" w:oddHBand="1" w:evenHBand="0" w:firstRowFirstColumn="0" w:firstRowLastColumn="0" w:lastRowFirstColumn="0" w:lastRowLastColumn="0"/>
              <w:rPr>
                <w:rFonts w:cstheme="minorBidi"/>
                <w:b/>
                <w:bCs/>
              </w:rPr>
            </w:pPr>
            <w:r w:rsidRPr="00C827A7">
              <w:rPr>
                <w:rFonts w:cstheme="minorBidi"/>
                <w:b/>
                <w:bCs/>
              </w:rPr>
              <w:t>Conceptual Diagram</w:t>
            </w:r>
          </w:p>
        </w:tc>
        <w:tc>
          <w:tcPr>
            <w:tcW w:w="702" w:type="dxa"/>
            <w:textDirection w:val="btLr"/>
          </w:tcPr>
          <w:p w14:paraId="7F99F148" w14:textId="77777777" w:rsidR="007E17AA" w:rsidRPr="00C827A7" w:rsidRDefault="007E17AA" w:rsidP="00123D55">
            <w:pPr>
              <w:ind w:left="113" w:right="113"/>
              <w:jc w:val="center"/>
              <w:cnfStyle w:val="000000100000" w:firstRow="0" w:lastRow="0" w:firstColumn="0" w:lastColumn="0" w:oddVBand="0" w:evenVBand="0" w:oddHBand="1" w:evenHBand="0" w:firstRowFirstColumn="0" w:firstRowLastColumn="0" w:lastRowFirstColumn="0" w:lastRowLastColumn="0"/>
              <w:rPr>
                <w:rFonts w:cstheme="minorBidi"/>
                <w:b/>
                <w:bCs/>
              </w:rPr>
            </w:pPr>
            <w:r w:rsidRPr="00C827A7">
              <w:rPr>
                <w:rFonts w:cstheme="minorBidi"/>
                <w:b/>
                <w:bCs/>
              </w:rPr>
              <w:t>System Decomposition Diagram</w:t>
            </w:r>
          </w:p>
        </w:tc>
        <w:tc>
          <w:tcPr>
            <w:tcW w:w="702" w:type="dxa"/>
            <w:textDirection w:val="btLr"/>
          </w:tcPr>
          <w:p w14:paraId="4FCA4C6B" w14:textId="77777777" w:rsidR="007E17AA" w:rsidRPr="00C827A7" w:rsidRDefault="007E17AA" w:rsidP="00123D55">
            <w:pPr>
              <w:ind w:left="113" w:right="113"/>
              <w:jc w:val="center"/>
              <w:cnfStyle w:val="000000100000" w:firstRow="0" w:lastRow="0" w:firstColumn="0" w:lastColumn="0" w:oddVBand="0" w:evenVBand="0" w:oddHBand="1" w:evenHBand="0" w:firstRowFirstColumn="0" w:firstRowLastColumn="0" w:lastRowFirstColumn="0" w:lastRowLastColumn="0"/>
              <w:rPr>
                <w:rFonts w:cstheme="minorBidi"/>
                <w:b/>
                <w:bCs/>
              </w:rPr>
            </w:pPr>
            <w:r w:rsidRPr="00C827A7">
              <w:rPr>
                <w:rFonts w:cstheme="minorBidi"/>
                <w:b/>
                <w:bCs/>
              </w:rPr>
              <w:t>Modules Diagram</w:t>
            </w:r>
          </w:p>
        </w:tc>
        <w:tc>
          <w:tcPr>
            <w:tcW w:w="702" w:type="dxa"/>
            <w:textDirection w:val="btLr"/>
          </w:tcPr>
          <w:p w14:paraId="1EE2890D" w14:textId="77777777" w:rsidR="007E17AA" w:rsidRPr="00C827A7" w:rsidRDefault="007E17AA" w:rsidP="00123D55">
            <w:pPr>
              <w:ind w:left="113" w:right="113"/>
              <w:jc w:val="center"/>
              <w:cnfStyle w:val="000000100000" w:firstRow="0" w:lastRow="0" w:firstColumn="0" w:lastColumn="0" w:oddVBand="0" w:evenVBand="0" w:oddHBand="1" w:evenHBand="0" w:firstRowFirstColumn="0" w:firstRowLastColumn="0" w:lastRowFirstColumn="0" w:lastRowLastColumn="0"/>
              <w:rPr>
                <w:rFonts w:cstheme="minorBidi"/>
                <w:b/>
                <w:bCs/>
              </w:rPr>
            </w:pPr>
            <w:r w:rsidRPr="00C827A7">
              <w:rPr>
                <w:rFonts w:cstheme="minorBidi"/>
                <w:b/>
                <w:bCs/>
              </w:rPr>
              <w:t>Dependency Structure Matrix</w:t>
            </w:r>
          </w:p>
        </w:tc>
        <w:tc>
          <w:tcPr>
            <w:tcW w:w="759" w:type="dxa"/>
            <w:textDirection w:val="btLr"/>
          </w:tcPr>
          <w:p w14:paraId="73B08BF0" w14:textId="77777777" w:rsidR="007E17AA" w:rsidRPr="00C827A7" w:rsidRDefault="007E17AA" w:rsidP="00123D55">
            <w:pPr>
              <w:ind w:left="113" w:right="113"/>
              <w:jc w:val="center"/>
              <w:cnfStyle w:val="000000100000" w:firstRow="0" w:lastRow="0" w:firstColumn="0" w:lastColumn="0" w:oddVBand="0" w:evenVBand="0" w:oddHBand="1" w:evenHBand="0" w:firstRowFirstColumn="0" w:firstRowLastColumn="0" w:lastRowFirstColumn="0" w:lastRowLastColumn="0"/>
              <w:rPr>
                <w:rFonts w:cstheme="minorBidi"/>
                <w:b/>
                <w:bCs/>
              </w:rPr>
            </w:pPr>
            <w:r w:rsidRPr="00C827A7">
              <w:rPr>
                <w:rFonts w:cstheme="minorBidi"/>
                <w:b/>
                <w:bCs/>
              </w:rPr>
              <w:t>Component Diagram</w:t>
            </w:r>
          </w:p>
        </w:tc>
        <w:tc>
          <w:tcPr>
            <w:tcW w:w="759" w:type="dxa"/>
            <w:textDirection w:val="btLr"/>
          </w:tcPr>
          <w:p w14:paraId="56F57CAF" w14:textId="77777777" w:rsidR="007E17AA" w:rsidRPr="00C827A7" w:rsidRDefault="007E17AA" w:rsidP="00123D55">
            <w:pPr>
              <w:ind w:left="113" w:right="113"/>
              <w:jc w:val="center"/>
              <w:cnfStyle w:val="000000100000" w:firstRow="0" w:lastRow="0" w:firstColumn="0" w:lastColumn="0" w:oddVBand="0" w:evenVBand="0" w:oddHBand="1" w:evenHBand="0" w:firstRowFirstColumn="0" w:firstRowLastColumn="0" w:lastRowFirstColumn="0" w:lastRowLastColumn="0"/>
              <w:rPr>
                <w:rFonts w:cstheme="minorBidi"/>
                <w:b/>
                <w:bCs/>
              </w:rPr>
            </w:pPr>
            <w:r w:rsidRPr="00C827A7">
              <w:rPr>
                <w:rFonts w:cstheme="minorBidi"/>
                <w:b/>
                <w:bCs/>
              </w:rPr>
              <w:t>Connections Diagram</w:t>
            </w:r>
          </w:p>
        </w:tc>
        <w:tc>
          <w:tcPr>
            <w:tcW w:w="702" w:type="dxa"/>
            <w:textDirection w:val="btLr"/>
          </w:tcPr>
          <w:p w14:paraId="22BD2137" w14:textId="77777777" w:rsidR="007E17AA" w:rsidRPr="00C827A7" w:rsidRDefault="007E17AA" w:rsidP="00123D55">
            <w:pPr>
              <w:ind w:left="113" w:right="113"/>
              <w:jc w:val="center"/>
              <w:cnfStyle w:val="000000100000" w:firstRow="0" w:lastRow="0" w:firstColumn="0" w:lastColumn="0" w:oddVBand="0" w:evenVBand="0" w:oddHBand="1" w:evenHBand="0" w:firstRowFirstColumn="0" w:firstRowLastColumn="0" w:lastRowFirstColumn="0" w:lastRowLastColumn="0"/>
              <w:rPr>
                <w:rFonts w:cstheme="minorBidi"/>
                <w:b/>
                <w:bCs/>
              </w:rPr>
            </w:pPr>
            <w:r w:rsidRPr="00C827A7">
              <w:rPr>
                <w:rFonts w:cstheme="minorBidi"/>
                <w:b/>
                <w:bCs/>
              </w:rPr>
              <w:t>Deployment Diagram</w:t>
            </w:r>
          </w:p>
        </w:tc>
        <w:tc>
          <w:tcPr>
            <w:tcW w:w="702" w:type="dxa"/>
            <w:textDirection w:val="btLr"/>
          </w:tcPr>
          <w:p w14:paraId="4CAFF413" w14:textId="77777777" w:rsidR="007E17AA" w:rsidRPr="00C827A7" w:rsidRDefault="007E17AA" w:rsidP="00123D55">
            <w:pPr>
              <w:ind w:left="113" w:right="113"/>
              <w:jc w:val="center"/>
              <w:cnfStyle w:val="000000100000" w:firstRow="0" w:lastRow="0" w:firstColumn="0" w:lastColumn="0" w:oddVBand="0" w:evenVBand="0" w:oddHBand="1" w:evenHBand="0" w:firstRowFirstColumn="0" w:firstRowLastColumn="0" w:lastRowFirstColumn="0" w:lastRowLastColumn="0"/>
              <w:rPr>
                <w:rFonts w:cstheme="minorBidi"/>
                <w:b/>
                <w:bCs/>
              </w:rPr>
            </w:pPr>
            <w:r w:rsidRPr="00C827A7">
              <w:rPr>
                <w:rFonts w:cstheme="minorBidi"/>
                <w:b/>
                <w:bCs/>
              </w:rPr>
              <w:t>Servers Requirements</w:t>
            </w:r>
          </w:p>
        </w:tc>
        <w:tc>
          <w:tcPr>
            <w:tcW w:w="702" w:type="dxa"/>
            <w:textDirection w:val="btLr"/>
          </w:tcPr>
          <w:p w14:paraId="1533667B" w14:textId="77777777" w:rsidR="007E17AA" w:rsidRPr="00C827A7" w:rsidRDefault="007E17AA" w:rsidP="00123D55">
            <w:pPr>
              <w:ind w:left="113" w:right="113"/>
              <w:jc w:val="center"/>
              <w:cnfStyle w:val="000000100000" w:firstRow="0" w:lastRow="0" w:firstColumn="0" w:lastColumn="0" w:oddVBand="0" w:evenVBand="0" w:oddHBand="1" w:evenHBand="0" w:firstRowFirstColumn="0" w:firstRowLastColumn="0" w:lastRowFirstColumn="0" w:lastRowLastColumn="0"/>
              <w:rPr>
                <w:rFonts w:cstheme="minorBidi"/>
                <w:b/>
                <w:bCs/>
              </w:rPr>
            </w:pPr>
            <w:r w:rsidRPr="00C827A7">
              <w:rPr>
                <w:rFonts w:cstheme="minorBidi"/>
                <w:b/>
                <w:bCs/>
              </w:rPr>
              <w:t>Communication Matrix</w:t>
            </w:r>
          </w:p>
        </w:tc>
      </w:tr>
      <w:tr w:rsidR="00CA674A" w:rsidRPr="00553204" w14:paraId="39BB92B7" w14:textId="77777777" w:rsidTr="00CA674A">
        <w:trPr>
          <w:trHeight w:val="442"/>
        </w:trPr>
        <w:tc>
          <w:tcPr>
            <w:cnfStyle w:val="001000000000" w:firstRow="0" w:lastRow="0" w:firstColumn="1" w:lastColumn="0" w:oddVBand="0" w:evenVBand="0" w:oddHBand="0" w:evenHBand="0" w:firstRowFirstColumn="0" w:firstRowLastColumn="0" w:lastRowFirstColumn="0" w:lastRowLastColumn="0"/>
            <w:tcW w:w="2069" w:type="dxa"/>
          </w:tcPr>
          <w:p w14:paraId="45B2CB18" w14:textId="77777777" w:rsidR="007E17AA" w:rsidRPr="00C827A7" w:rsidRDefault="007E17AA" w:rsidP="00123D55">
            <w:pPr>
              <w:ind w:left="0"/>
              <w:rPr>
                <w:rFonts w:cstheme="minorBidi"/>
              </w:rPr>
            </w:pPr>
            <w:r w:rsidRPr="00C827A7">
              <w:rPr>
                <w:rFonts w:cstheme="minorBidi"/>
              </w:rPr>
              <w:t>Solution Architects</w:t>
            </w:r>
          </w:p>
        </w:tc>
        <w:tc>
          <w:tcPr>
            <w:tcW w:w="702" w:type="dxa"/>
          </w:tcPr>
          <w:p w14:paraId="772627F7"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02" w:type="dxa"/>
          </w:tcPr>
          <w:p w14:paraId="0DD81D2E"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02" w:type="dxa"/>
          </w:tcPr>
          <w:p w14:paraId="36E4174C"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02" w:type="dxa"/>
          </w:tcPr>
          <w:p w14:paraId="675E912E"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02" w:type="dxa"/>
          </w:tcPr>
          <w:p w14:paraId="31F471FF"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02" w:type="dxa"/>
          </w:tcPr>
          <w:p w14:paraId="09C606C7"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02" w:type="dxa"/>
          </w:tcPr>
          <w:p w14:paraId="0CFEAA2E"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59" w:type="dxa"/>
          </w:tcPr>
          <w:p w14:paraId="20D36ECB"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59" w:type="dxa"/>
          </w:tcPr>
          <w:p w14:paraId="6A4E318B"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02" w:type="dxa"/>
          </w:tcPr>
          <w:p w14:paraId="54CF8C7E"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02" w:type="dxa"/>
          </w:tcPr>
          <w:p w14:paraId="394DA64D"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S</w:t>
            </w:r>
          </w:p>
        </w:tc>
        <w:tc>
          <w:tcPr>
            <w:tcW w:w="702" w:type="dxa"/>
          </w:tcPr>
          <w:p w14:paraId="72F19A5B"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r>
      <w:tr w:rsidR="00CA674A" w:rsidRPr="00553204" w14:paraId="5C47428D" w14:textId="77777777" w:rsidTr="00CA6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6BF8417B" w14:textId="77777777" w:rsidR="007E17AA" w:rsidRPr="00C827A7" w:rsidRDefault="007E17AA" w:rsidP="00123D55">
            <w:pPr>
              <w:ind w:left="0"/>
              <w:rPr>
                <w:rFonts w:cstheme="minorBidi"/>
              </w:rPr>
            </w:pPr>
            <w:r w:rsidRPr="00C827A7">
              <w:rPr>
                <w:rFonts w:cstheme="minorBidi"/>
              </w:rPr>
              <w:t>Project Manager</w:t>
            </w:r>
          </w:p>
        </w:tc>
        <w:tc>
          <w:tcPr>
            <w:tcW w:w="702" w:type="dxa"/>
          </w:tcPr>
          <w:p w14:paraId="2DF50512"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D</w:t>
            </w:r>
          </w:p>
        </w:tc>
        <w:tc>
          <w:tcPr>
            <w:tcW w:w="702" w:type="dxa"/>
          </w:tcPr>
          <w:p w14:paraId="2BD040E8"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S</w:t>
            </w:r>
          </w:p>
        </w:tc>
        <w:tc>
          <w:tcPr>
            <w:tcW w:w="702" w:type="dxa"/>
          </w:tcPr>
          <w:p w14:paraId="6F56D50D"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S</w:t>
            </w:r>
          </w:p>
        </w:tc>
        <w:tc>
          <w:tcPr>
            <w:tcW w:w="702" w:type="dxa"/>
          </w:tcPr>
          <w:p w14:paraId="71384C94"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D</w:t>
            </w:r>
          </w:p>
        </w:tc>
        <w:tc>
          <w:tcPr>
            <w:tcW w:w="702" w:type="dxa"/>
          </w:tcPr>
          <w:p w14:paraId="17DEC985"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D</w:t>
            </w:r>
          </w:p>
        </w:tc>
        <w:tc>
          <w:tcPr>
            <w:tcW w:w="702" w:type="dxa"/>
          </w:tcPr>
          <w:p w14:paraId="58E5C19E"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O</w:t>
            </w:r>
          </w:p>
        </w:tc>
        <w:tc>
          <w:tcPr>
            <w:tcW w:w="702" w:type="dxa"/>
          </w:tcPr>
          <w:p w14:paraId="01419D20"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N</w:t>
            </w:r>
          </w:p>
        </w:tc>
        <w:tc>
          <w:tcPr>
            <w:tcW w:w="759" w:type="dxa"/>
          </w:tcPr>
          <w:p w14:paraId="4D35761E"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N</w:t>
            </w:r>
          </w:p>
        </w:tc>
        <w:tc>
          <w:tcPr>
            <w:tcW w:w="759" w:type="dxa"/>
          </w:tcPr>
          <w:p w14:paraId="17013E29"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N</w:t>
            </w:r>
          </w:p>
        </w:tc>
        <w:tc>
          <w:tcPr>
            <w:tcW w:w="702" w:type="dxa"/>
          </w:tcPr>
          <w:p w14:paraId="25BA60FF"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O</w:t>
            </w:r>
          </w:p>
        </w:tc>
        <w:tc>
          <w:tcPr>
            <w:tcW w:w="702" w:type="dxa"/>
          </w:tcPr>
          <w:p w14:paraId="7A27CFA7"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O</w:t>
            </w:r>
          </w:p>
        </w:tc>
        <w:tc>
          <w:tcPr>
            <w:tcW w:w="702" w:type="dxa"/>
          </w:tcPr>
          <w:p w14:paraId="645642A3"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D</w:t>
            </w:r>
          </w:p>
        </w:tc>
      </w:tr>
      <w:tr w:rsidR="00CA674A" w:rsidRPr="00553204" w14:paraId="222480C8" w14:textId="77777777" w:rsidTr="00CA674A">
        <w:tc>
          <w:tcPr>
            <w:cnfStyle w:val="001000000000" w:firstRow="0" w:lastRow="0" w:firstColumn="1" w:lastColumn="0" w:oddVBand="0" w:evenVBand="0" w:oddHBand="0" w:evenHBand="0" w:firstRowFirstColumn="0" w:firstRowLastColumn="0" w:lastRowFirstColumn="0" w:lastRowLastColumn="0"/>
            <w:tcW w:w="2069" w:type="dxa"/>
          </w:tcPr>
          <w:p w14:paraId="34D1052C" w14:textId="77777777" w:rsidR="007E17AA" w:rsidRPr="00C827A7" w:rsidRDefault="007E17AA" w:rsidP="00123D55">
            <w:pPr>
              <w:ind w:left="0"/>
              <w:rPr>
                <w:rFonts w:cstheme="minorBidi"/>
              </w:rPr>
            </w:pPr>
            <w:r w:rsidRPr="00C827A7">
              <w:rPr>
                <w:rFonts w:cstheme="minorBidi"/>
              </w:rPr>
              <w:t>Application Developers</w:t>
            </w:r>
          </w:p>
        </w:tc>
        <w:tc>
          <w:tcPr>
            <w:tcW w:w="702" w:type="dxa"/>
          </w:tcPr>
          <w:p w14:paraId="51C03CAE"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02" w:type="dxa"/>
          </w:tcPr>
          <w:p w14:paraId="56E4B4EE"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02" w:type="dxa"/>
          </w:tcPr>
          <w:p w14:paraId="1EFDE082"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02" w:type="dxa"/>
          </w:tcPr>
          <w:p w14:paraId="0C9AB119"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02" w:type="dxa"/>
          </w:tcPr>
          <w:p w14:paraId="2588C5B4"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02" w:type="dxa"/>
          </w:tcPr>
          <w:p w14:paraId="0B155805"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02" w:type="dxa"/>
          </w:tcPr>
          <w:p w14:paraId="4CDE722F"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59" w:type="dxa"/>
          </w:tcPr>
          <w:p w14:paraId="0CCF6206"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59" w:type="dxa"/>
          </w:tcPr>
          <w:p w14:paraId="0AF037B5"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02" w:type="dxa"/>
          </w:tcPr>
          <w:p w14:paraId="3C95BEB8"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S</w:t>
            </w:r>
          </w:p>
        </w:tc>
        <w:tc>
          <w:tcPr>
            <w:tcW w:w="702" w:type="dxa"/>
          </w:tcPr>
          <w:p w14:paraId="57C279E0"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N</w:t>
            </w:r>
          </w:p>
        </w:tc>
        <w:tc>
          <w:tcPr>
            <w:tcW w:w="702" w:type="dxa"/>
          </w:tcPr>
          <w:p w14:paraId="5ACA68D4"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r>
      <w:tr w:rsidR="00CA674A" w:rsidRPr="00553204" w14:paraId="31D9B65B" w14:textId="77777777" w:rsidTr="00CA6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6D6D447B" w14:textId="77777777" w:rsidR="007E17AA" w:rsidRPr="00C827A7" w:rsidRDefault="007E17AA" w:rsidP="00123D55">
            <w:pPr>
              <w:ind w:left="0"/>
              <w:rPr>
                <w:rFonts w:cstheme="minorBidi"/>
              </w:rPr>
            </w:pPr>
            <w:r w:rsidRPr="00C827A7">
              <w:rPr>
                <w:rFonts w:cstheme="minorBidi"/>
              </w:rPr>
              <w:t>Database Developers</w:t>
            </w:r>
          </w:p>
        </w:tc>
        <w:tc>
          <w:tcPr>
            <w:tcW w:w="702" w:type="dxa"/>
          </w:tcPr>
          <w:p w14:paraId="13E91BFF"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O</w:t>
            </w:r>
          </w:p>
        </w:tc>
        <w:tc>
          <w:tcPr>
            <w:tcW w:w="702" w:type="dxa"/>
          </w:tcPr>
          <w:p w14:paraId="70E3BC1B"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O</w:t>
            </w:r>
          </w:p>
        </w:tc>
        <w:tc>
          <w:tcPr>
            <w:tcW w:w="702" w:type="dxa"/>
          </w:tcPr>
          <w:p w14:paraId="6BB45A08"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O</w:t>
            </w:r>
          </w:p>
        </w:tc>
        <w:tc>
          <w:tcPr>
            <w:tcW w:w="702" w:type="dxa"/>
          </w:tcPr>
          <w:p w14:paraId="00EED96D"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D</w:t>
            </w:r>
          </w:p>
        </w:tc>
        <w:tc>
          <w:tcPr>
            <w:tcW w:w="702" w:type="dxa"/>
          </w:tcPr>
          <w:p w14:paraId="6617C917"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O</w:t>
            </w:r>
          </w:p>
        </w:tc>
        <w:tc>
          <w:tcPr>
            <w:tcW w:w="702" w:type="dxa"/>
          </w:tcPr>
          <w:p w14:paraId="398A74CA"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O</w:t>
            </w:r>
          </w:p>
        </w:tc>
        <w:tc>
          <w:tcPr>
            <w:tcW w:w="702" w:type="dxa"/>
          </w:tcPr>
          <w:p w14:paraId="0FAF2AE0"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O</w:t>
            </w:r>
          </w:p>
        </w:tc>
        <w:tc>
          <w:tcPr>
            <w:tcW w:w="759" w:type="dxa"/>
          </w:tcPr>
          <w:p w14:paraId="4E0C7D69"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O</w:t>
            </w:r>
          </w:p>
        </w:tc>
        <w:tc>
          <w:tcPr>
            <w:tcW w:w="759" w:type="dxa"/>
          </w:tcPr>
          <w:p w14:paraId="5033FB29"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O</w:t>
            </w:r>
          </w:p>
        </w:tc>
        <w:tc>
          <w:tcPr>
            <w:tcW w:w="702" w:type="dxa"/>
          </w:tcPr>
          <w:p w14:paraId="753741D0"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O</w:t>
            </w:r>
          </w:p>
        </w:tc>
        <w:tc>
          <w:tcPr>
            <w:tcW w:w="702" w:type="dxa"/>
          </w:tcPr>
          <w:p w14:paraId="63E4B44F"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S</w:t>
            </w:r>
          </w:p>
        </w:tc>
        <w:tc>
          <w:tcPr>
            <w:tcW w:w="702" w:type="dxa"/>
          </w:tcPr>
          <w:p w14:paraId="57E61C54"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O</w:t>
            </w:r>
          </w:p>
        </w:tc>
      </w:tr>
      <w:tr w:rsidR="00CA674A" w:rsidRPr="00553204" w14:paraId="1172C7A9" w14:textId="77777777" w:rsidTr="00CA674A">
        <w:tc>
          <w:tcPr>
            <w:cnfStyle w:val="001000000000" w:firstRow="0" w:lastRow="0" w:firstColumn="1" w:lastColumn="0" w:oddVBand="0" w:evenVBand="0" w:oddHBand="0" w:evenHBand="0" w:firstRowFirstColumn="0" w:firstRowLastColumn="0" w:lastRowFirstColumn="0" w:lastRowLastColumn="0"/>
            <w:tcW w:w="2069" w:type="dxa"/>
          </w:tcPr>
          <w:p w14:paraId="083593DC" w14:textId="77777777" w:rsidR="007E17AA" w:rsidRPr="00C827A7" w:rsidRDefault="007E17AA" w:rsidP="00123D55">
            <w:pPr>
              <w:ind w:left="0"/>
              <w:rPr>
                <w:rFonts w:cstheme="minorBidi"/>
              </w:rPr>
            </w:pPr>
            <w:r w:rsidRPr="00C827A7">
              <w:rPr>
                <w:rFonts w:cstheme="minorBidi"/>
              </w:rPr>
              <w:t>Integrators</w:t>
            </w:r>
          </w:p>
        </w:tc>
        <w:tc>
          <w:tcPr>
            <w:tcW w:w="702" w:type="dxa"/>
          </w:tcPr>
          <w:p w14:paraId="0A760763"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02" w:type="dxa"/>
          </w:tcPr>
          <w:p w14:paraId="6D0617BC"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02" w:type="dxa"/>
          </w:tcPr>
          <w:p w14:paraId="1DC97F09"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c>
          <w:tcPr>
            <w:tcW w:w="702" w:type="dxa"/>
          </w:tcPr>
          <w:p w14:paraId="561B39EF"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S</w:t>
            </w:r>
          </w:p>
        </w:tc>
        <w:tc>
          <w:tcPr>
            <w:tcW w:w="702" w:type="dxa"/>
          </w:tcPr>
          <w:p w14:paraId="6D8A7278"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O</w:t>
            </w:r>
          </w:p>
        </w:tc>
        <w:tc>
          <w:tcPr>
            <w:tcW w:w="702" w:type="dxa"/>
          </w:tcPr>
          <w:p w14:paraId="73564DF7"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N</w:t>
            </w:r>
          </w:p>
        </w:tc>
        <w:tc>
          <w:tcPr>
            <w:tcW w:w="702" w:type="dxa"/>
          </w:tcPr>
          <w:p w14:paraId="50F9FDFB"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N</w:t>
            </w:r>
          </w:p>
        </w:tc>
        <w:tc>
          <w:tcPr>
            <w:tcW w:w="759" w:type="dxa"/>
          </w:tcPr>
          <w:p w14:paraId="21916CC3"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O</w:t>
            </w:r>
          </w:p>
        </w:tc>
        <w:tc>
          <w:tcPr>
            <w:tcW w:w="759" w:type="dxa"/>
          </w:tcPr>
          <w:p w14:paraId="630641DD"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O</w:t>
            </w:r>
          </w:p>
        </w:tc>
        <w:tc>
          <w:tcPr>
            <w:tcW w:w="702" w:type="dxa"/>
          </w:tcPr>
          <w:p w14:paraId="0219B100"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O</w:t>
            </w:r>
          </w:p>
        </w:tc>
        <w:tc>
          <w:tcPr>
            <w:tcW w:w="702" w:type="dxa"/>
          </w:tcPr>
          <w:p w14:paraId="2EA80E30"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O</w:t>
            </w:r>
          </w:p>
        </w:tc>
        <w:tc>
          <w:tcPr>
            <w:tcW w:w="702" w:type="dxa"/>
          </w:tcPr>
          <w:p w14:paraId="00352255" w14:textId="77777777" w:rsidR="007E17AA" w:rsidRPr="00C827A7"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rFonts w:cstheme="minorBidi"/>
              </w:rPr>
            </w:pPr>
            <w:r w:rsidRPr="00C827A7">
              <w:rPr>
                <w:rFonts w:cstheme="minorBidi"/>
              </w:rPr>
              <w:t>D</w:t>
            </w:r>
          </w:p>
        </w:tc>
      </w:tr>
      <w:tr w:rsidR="00CA674A" w:rsidRPr="00553204" w14:paraId="340B6F78" w14:textId="77777777" w:rsidTr="00CA6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7B625B62" w14:textId="77777777" w:rsidR="007E17AA" w:rsidRPr="00C827A7" w:rsidRDefault="007E17AA" w:rsidP="00123D55">
            <w:pPr>
              <w:ind w:left="0"/>
              <w:rPr>
                <w:rFonts w:cstheme="minorBidi"/>
              </w:rPr>
            </w:pPr>
            <w:r w:rsidRPr="00C827A7">
              <w:rPr>
                <w:rFonts w:cstheme="minorBidi"/>
              </w:rPr>
              <w:t>Testers</w:t>
            </w:r>
          </w:p>
        </w:tc>
        <w:tc>
          <w:tcPr>
            <w:tcW w:w="702" w:type="dxa"/>
          </w:tcPr>
          <w:p w14:paraId="0758C7A1"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D</w:t>
            </w:r>
          </w:p>
        </w:tc>
        <w:tc>
          <w:tcPr>
            <w:tcW w:w="702" w:type="dxa"/>
          </w:tcPr>
          <w:p w14:paraId="73EF2F4C"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D</w:t>
            </w:r>
          </w:p>
        </w:tc>
        <w:tc>
          <w:tcPr>
            <w:tcW w:w="702" w:type="dxa"/>
          </w:tcPr>
          <w:p w14:paraId="39F65F36"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D</w:t>
            </w:r>
          </w:p>
        </w:tc>
        <w:tc>
          <w:tcPr>
            <w:tcW w:w="702" w:type="dxa"/>
          </w:tcPr>
          <w:p w14:paraId="3BAF63F9"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D</w:t>
            </w:r>
          </w:p>
        </w:tc>
        <w:tc>
          <w:tcPr>
            <w:tcW w:w="702" w:type="dxa"/>
          </w:tcPr>
          <w:p w14:paraId="529B1AA0"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O</w:t>
            </w:r>
          </w:p>
        </w:tc>
        <w:tc>
          <w:tcPr>
            <w:tcW w:w="702" w:type="dxa"/>
          </w:tcPr>
          <w:p w14:paraId="23595DCB"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O</w:t>
            </w:r>
          </w:p>
        </w:tc>
        <w:tc>
          <w:tcPr>
            <w:tcW w:w="702" w:type="dxa"/>
          </w:tcPr>
          <w:p w14:paraId="366FFD47"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O</w:t>
            </w:r>
          </w:p>
        </w:tc>
        <w:tc>
          <w:tcPr>
            <w:tcW w:w="759" w:type="dxa"/>
          </w:tcPr>
          <w:p w14:paraId="0154600B"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O</w:t>
            </w:r>
          </w:p>
        </w:tc>
        <w:tc>
          <w:tcPr>
            <w:tcW w:w="759" w:type="dxa"/>
          </w:tcPr>
          <w:p w14:paraId="1CF531E8"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N</w:t>
            </w:r>
          </w:p>
        </w:tc>
        <w:tc>
          <w:tcPr>
            <w:tcW w:w="702" w:type="dxa"/>
          </w:tcPr>
          <w:p w14:paraId="058855B2"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N</w:t>
            </w:r>
          </w:p>
        </w:tc>
        <w:tc>
          <w:tcPr>
            <w:tcW w:w="702" w:type="dxa"/>
          </w:tcPr>
          <w:p w14:paraId="5A4C466C"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N</w:t>
            </w:r>
          </w:p>
        </w:tc>
        <w:tc>
          <w:tcPr>
            <w:tcW w:w="702" w:type="dxa"/>
          </w:tcPr>
          <w:p w14:paraId="3B367AA2" w14:textId="77777777" w:rsidR="007E17AA" w:rsidRPr="00C827A7"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rFonts w:cstheme="minorBidi"/>
              </w:rPr>
            </w:pPr>
            <w:r w:rsidRPr="00C827A7">
              <w:rPr>
                <w:rFonts w:cstheme="minorBidi"/>
              </w:rPr>
              <w:t>O</w:t>
            </w:r>
          </w:p>
        </w:tc>
      </w:tr>
      <w:tr w:rsidR="00CA674A" w:rsidRPr="00553204" w14:paraId="0E337247" w14:textId="77777777" w:rsidTr="00CA674A">
        <w:tc>
          <w:tcPr>
            <w:cnfStyle w:val="001000000000" w:firstRow="0" w:lastRow="0" w:firstColumn="1" w:lastColumn="0" w:oddVBand="0" w:evenVBand="0" w:oddHBand="0" w:evenHBand="0" w:firstRowFirstColumn="0" w:firstRowLastColumn="0" w:lastRowFirstColumn="0" w:lastRowLastColumn="0"/>
            <w:tcW w:w="2069" w:type="dxa"/>
          </w:tcPr>
          <w:p w14:paraId="35C02789" w14:textId="77777777" w:rsidR="007E17AA" w:rsidRPr="00C827A7" w:rsidRDefault="007E17AA" w:rsidP="00123D55">
            <w:pPr>
              <w:ind w:left="0"/>
              <w:rPr>
                <w:rFonts w:cstheme="minorBidi"/>
              </w:rPr>
            </w:pPr>
            <w:r w:rsidRPr="00C827A7">
              <w:rPr>
                <w:rFonts w:cstheme="minorBidi"/>
              </w:rPr>
              <w:t>Infrastructure Team</w:t>
            </w:r>
          </w:p>
        </w:tc>
        <w:tc>
          <w:tcPr>
            <w:tcW w:w="702" w:type="dxa"/>
          </w:tcPr>
          <w:p w14:paraId="27B97D8D"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02" w:type="dxa"/>
          </w:tcPr>
          <w:p w14:paraId="12124857"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02" w:type="dxa"/>
          </w:tcPr>
          <w:p w14:paraId="626DFB55"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02" w:type="dxa"/>
          </w:tcPr>
          <w:p w14:paraId="304FE1E4"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02" w:type="dxa"/>
          </w:tcPr>
          <w:p w14:paraId="0399C4E5"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02" w:type="dxa"/>
          </w:tcPr>
          <w:p w14:paraId="3D23293B"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02" w:type="dxa"/>
          </w:tcPr>
          <w:p w14:paraId="08F1A470"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59" w:type="dxa"/>
          </w:tcPr>
          <w:p w14:paraId="393E14A9"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59" w:type="dxa"/>
          </w:tcPr>
          <w:p w14:paraId="1DAB652C"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02" w:type="dxa"/>
          </w:tcPr>
          <w:p w14:paraId="5355114A"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02" w:type="dxa"/>
          </w:tcPr>
          <w:p w14:paraId="01852897"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02" w:type="dxa"/>
          </w:tcPr>
          <w:p w14:paraId="6C72E120"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r>
      <w:tr w:rsidR="00CA674A" w:rsidRPr="00553204" w14:paraId="58C85785" w14:textId="77777777" w:rsidTr="00CA6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66B3D127" w14:textId="77777777" w:rsidR="007E17AA" w:rsidRPr="00C827A7" w:rsidRDefault="007E17AA" w:rsidP="00123D55">
            <w:pPr>
              <w:ind w:left="0"/>
              <w:rPr>
                <w:rFonts w:cstheme="minorBidi"/>
              </w:rPr>
            </w:pPr>
            <w:r w:rsidRPr="00C827A7">
              <w:rPr>
                <w:rFonts w:cstheme="minorBidi"/>
              </w:rPr>
              <w:t>Operation Team</w:t>
            </w:r>
          </w:p>
        </w:tc>
        <w:tc>
          <w:tcPr>
            <w:tcW w:w="702" w:type="dxa"/>
          </w:tcPr>
          <w:p w14:paraId="1B6BAA53"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02" w:type="dxa"/>
          </w:tcPr>
          <w:p w14:paraId="0C71EDE0"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02" w:type="dxa"/>
          </w:tcPr>
          <w:p w14:paraId="09BF54F0"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02" w:type="dxa"/>
          </w:tcPr>
          <w:p w14:paraId="0C2A3543"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02" w:type="dxa"/>
          </w:tcPr>
          <w:p w14:paraId="4A49F60C"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02" w:type="dxa"/>
          </w:tcPr>
          <w:p w14:paraId="127118BB"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02" w:type="dxa"/>
          </w:tcPr>
          <w:p w14:paraId="17CE86C4"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59" w:type="dxa"/>
          </w:tcPr>
          <w:p w14:paraId="6914D5F5"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59" w:type="dxa"/>
          </w:tcPr>
          <w:p w14:paraId="5F610027"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02" w:type="dxa"/>
          </w:tcPr>
          <w:p w14:paraId="274FC471"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02" w:type="dxa"/>
          </w:tcPr>
          <w:p w14:paraId="3A2FE896"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02" w:type="dxa"/>
          </w:tcPr>
          <w:p w14:paraId="5AFA8B8C"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r>
      <w:tr w:rsidR="00CA674A" w:rsidRPr="00553204" w14:paraId="7CBF353C" w14:textId="77777777" w:rsidTr="00CA674A">
        <w:tc>
          <w:tcPr>
            <w:cnfStyle w:val="001000000000" w:firstRow="0" w:lastRow="0" w:firstColumn="1" w:lastColumn="0" w:oddVBand="0" w:evenVBand="0" w:oddHBand="0" w:evenHBand="0" w:firstRowFirstColumn="0" w:firstRowLastColumn="0" w:lastRowFirstColumn="0" w:lastRowLastColumn="0"/>
            <w:tcW w:w="2069" w:type="dxa"/>
          </w:tcPr>
          <w:p w14:paraId="18D2651B" w14:textId="77777777" w:rsidR="007E17AA" w:rsidRPr="00C827A7" w:rsidRDefault="007E17AA" w:rsidP="00123D55">
            <w:pPr>
              <w:ind w:left="0"/>
              <w:rPr>
                <w:rFonts w:cstheme="minorBidi"/>
              </w:rPr>
            </w:pPr>
            <w:r w:rsidRPr="00C827A7">
              <w:rPr>
                <w:rFonts w:cstheme="minorBidi"/>
              </w:rPr>
              <w:t>Security Team</w:t>
            </w:r>
          </w:p>
        </w:tc>
        <w:tc>
          <w:tcPr>
            <w:tcW w:w="702" w:type="dxa"/>
          </w:tcPr>
          <w:p w14:paraId="5A7D83D7"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02" w:type="dxa"/>
          </w:tcPr>
          <w:p w14:paraId="1C37B071"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02" w:type="dxa"/>
          </w:tcPr>
          <w:p w14:paraId="1F7890A8"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02" w:type="dxa"/>
          </w:tcPr>
          <w:p w14:paraId="6F5239F2"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02" w:type="dxa"/>
          </w:tcPr>
          <w:p w14:paraId="4085EC9B"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02" w:type="dxa"/>
          </w:tcPr>
          <w:p w14:paraId="6CD2BB2A"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02" w:type="dxa"/>
          </w:tcPr>
          <w:p w14:paraId="6B6337AF"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59" w:type="dxa"/>
          </w:tcPr>
          <w:p w14:paraId="585C3779"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59" w:type="dxa"/>
          </w:tcPr>
          <w:p w14:paraId="64C90362"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02" w:type="dxa"/>
          </w:tcPr>
          <w:p w14:paraId="0E93AC0F"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02" w:type="dxa"/>
          </w:tcPr>
          <w:p w14:paraId="523C6CAD"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c>
          <w:tcPr>
            <w:tcW w:w="702" w:type="dxa"/>
          </w:tcPr>
          <w:p w14:paraId="73220FA5" w14:textId="77777777" w:rsidR="007E17AA" w:rsidRPr="00C827A7" w:rsidRDefault="007E17AA" w:rsidP="00123D55">
            <w:pPr>
              <w:jc w:val="center"/>
              <w:cnfStyle w:val="000000000000" w:firstRow="0" w:lastRow="0" w:firstColumn="0" w:lastColumn="0" w:oddVBand="0" w:evenVBand="0" w:oddHBand="0" w:evenHBand="0" w:firstRowFirstColumn="0" w:firstRowLastColumn="0" w:lastRowFirstColumn="0" w:lastRowLastColumn="0"/>
              <w:rPr>
                <w:rFonts w:cstheme="minorBidi"/>
              </w:rPr>
            </w:pPr>
          </w:p>
        </w:tc>
      </w:tr>
      <w:tr w:rsidR="00CA674A" w:rsidRPr="00553204" w14:paraId="24C4D889" w14:textId="77777777" w:rsidTr="00CA6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9" w:type="dxa"/>
          </w:tcPr>
          <w:p w14:paraId="4E6A2838" w14:textId="77777777" w:rsidR="007E17AA" w:rsidRPr="00C827A7" w:rsidRDefault="007E17AA" w:rsidP="00123D55">
            <w:pPr>
              <w:ind w:left="0"/>
              <w:rPr>
                <w:rFonts w:cstheme="minorBidi"/>
              </w:rPr>
            </w:pPr>
            <w:r>
              <w:rPr>
                <w:rFonts w:cstheme="minorBidi"/>
              </w:rPr>
              <w:t>…</w:t>
            </w:r>
          </w:p>
        </w:tc>
        <w:tc>
          <w:tcPr>
            <w:tcW w:w="702" w:type="dxa"/>
          </w:tcPr>
          <w:p w14:paraId="5995DC10"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02" w:type="dxa"/>
          </w:tcPr>
          <w:p w14:paraId="652824FB"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02" w:type="dxa"/>
          </w:tcPr>
          <w:p w14:paraId="501FA2D9"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02" w:type="dxa"/>
          </w:tcPr>
          <w:p w14:paraId="68B74DB9"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02" w:type="dxa"/>
          </w:tcPr>
          <w:p w14:paraId="5B2DABD0"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02" w:type="dxa"/>
          </w:tcPr>
          <w:p w14:paraId="02254333"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02" w:type="dxa"/>
          </w:tcPr>
          <w:p w14:paraId="6A8FBFEF"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59" w:type="dxa"/>
          </w:tcPr>
          <w:p w14:paraId="27C32DD0"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59" w:type="dxa"/>
          </w:tcPr>
          <w:p w14:paraId="05C143F5"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02" w:type="dxa"/>
          </w:tcPr>
          <w:p w14:paraId="6258B4BD"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02" w:type="dxa"/>
          </w:tcPr>
          <w:p w14:paraId="001AB358"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c>
          <w:tcPr>
            <w:tcW w:w="702" w:type="dxa"/>
          </w:tcPr>
          <w:p w14:paraId="1B5EF40A" w14:textId="77777777" w:rsidR="007E17AA" w:rsidRPr="00C827A7" w:rsidRDefault="007E17AA" w:rsidP="00123D55">
            <w:pPr>
              <w:jc w:val="center"/>
              <w:cnfStyle w:val="000000100000" w:firstRow="0" w:lastRow="0" w:firstColumn="0" w:lastColumn="0" w:oddVBand="0" w:evenVBand="0" w:oddHBand="1" w:evenHBand="0" w:firstRowFirstColumn="0" w:firstRowLastColumn="0" w:lastRowFirstColumn="0" w:lastRowLastColumn="0"/>
              <w:rPr>
                <w:rFonts w:cstheme="minorBidi"/>
              </w:rPr>
            </w:pPr>
          </w:p>
        </w:tc>
      </w:tr>
      <w:tr w:rsidR="007E17AA" w:rsidRPr="00553204" w14:paraId="4276E0F3" w14:textId="77777777" w:rsidTr="00CA674A">
        <w:tc>
          <w:tcPr>
            <w:cnfStyle w:val="001000000000" w:firstRow="0" w:lastRow="0" w:firstColumn="1" w:lastColumn="0" w:oddVBand="0" w:evenVBand="0" w:oddHBand="0" w:evenHBand="0" w:firstRowFirstColumn="0" w:firstRowLastColumn="0" w:lastRowFirstColumn="0" w:lastRowLastColumn="0"/>
            <w:tcW w:w="10607" w:type="dxa"/>
            <w:gridSpan w:val="13"/>
          </w:tcPr>
          <w:p w14:paraId="2EB3CAC6" w14:textId="77777777" w:rsidR="007E17AA" w:rsidRPr="00C827A7" w:rsidRDefault="007E17AA" w:rsidP="00123D55">
            <w:pPr>
              <w:keepNext/>
              <w:jc w:val="center"/>
              <w:rPr>
                <w:rFonts w:cstheme="minorBidi"/>
                <w:sz w:val="18"/>
                <w:szCs w:val="18"/>
              </w:rPr>
            </w:pPr>
            <w:r w:rsidRPr="00C827A7">
              <w:rPr>
                <w:rFonts w:cstheme="minorBidi"/>
                <w:sz w:val="18"/>
                <w:szCs w:val="18"/>
              </w:rPr>
              <w:t>D=Detailed Information, S=Some Detail, O=Overview, N=Not Required</w:t>
            </w:r>
          </w:p>
        </w:tc>
      </w:tr>
    </w:tbl>
    <w:p w14:paraId="65A0AE01" w14:textId="77777777" w:rsidR="007E17AA" w:rsidRPr="00D2568A" w:rsidRDefault="007E17AA" w:rsidP="007E17AA">
      <w:pPr>
        <w:pStyle w:val="ListParagraph"/>
        <w:rPr>
          <w:rFonts w:eastAsiaTheme="minorHAnsi"/>
        </w:rPr>
      </w:pPr>
      <w:bookmarkStart w:id="22" w:name="_Toc100157707"/>
      <w:r>
        <w:t xml:space="preserve">Table </w:t>
      </w:r>
      <w:r>
        <w:fldChar w:fldCharType="begin"/>
      </w:r>
      <w:r>
        <w:instrText xml:space="preserve"> SEQ Table \* ARABIC </w:instrText>
      </w:r>
      <w:r>
        <w:fldChar w:fldCharType="separate"/>
      </w:r>
      <w:r>
        <w:rPr>
          <w:noProof/>
        </w:rPr>
        <w:t>2</w:t>
      </w:r>
      <w:r>
        <w:rPr>
          <w:noProof/>
        </w:rPr>
        <w:fldChar w:fldCharType="end"/>
      </w:r>
      <w:r>
        <w:t xml:space="preserve"> </w:t>
      </w:r>
      <w:r w:rsidRPr="002522DB">
        <w:t>Stakeholder</w:t>
      </w:r>
      <w:r>
        <w:t>s</w:t>
      </w:r>
      <w:r w:rsidRPr="002522DB">
        <w:t xml:space="preserve"> View</w:t>
      </w:r>
      <w:r>
        <w:t>s</w:t>
      </w:r>
      <w:r w:rsidRPr="002522DB">
        <w:t xml:space="preserve"> Matrix</w:t>
      </w:r>
      <w:bookmarkEnd w:id="22"/>
    </w:p>
    <w:p w14:paraId="6040537F" w14:textId="77777777" w:rsidR="007E17AA" w:rsidRPr="000F70EC" w:rsidRDefault="007E17AA" w:rsidP="007E17AA">
      <w:pPr>
        <w:pStyle w:val="Heading1"/>
      </w:pPr>
      <w:bookmarkStart w:id="23" w:name="_Toc100157736"/>
      <w:bookmarkStart w:id="24" w:name="_Toc175749441"/>
      <w:r>
        <w:t>Solution overview</w:t>
      </w:r>
      <w:bookmarkEnd w:id="23"/>
      <w:bookmarkEnd w:id="24"/>
      <w:r>
        <w:t xml:space="preserve"> </w:t>
      </w:r>
    </w:p>
    <w:p w14:paraId="1ED02800" w14:textId="77777777" w:rsidR="007E17AA" w:rsidRDefault="007E17AA" w:rsidP="007E17AA">
      <w:pPr>
        <w:rPr>
          <w:lang w:val="en-GB"/>
        </w:rPr>
      </w:pPr>
      <w:r w:rsidRPr="00AB3CD9">
        <w:rPr>
          <w:lang w:val="en-GB"/>
        </w:rPr>
        <w:t>&lt;</w:t>
      </w:r>
      <w:r>
        <w:rPr>
          <w:lang w:val="en-GB"/>
        </w:rPr>
        <w:t>The purpose of this section is to provide p</w:t>
      </w:r>
      <w:r w:rsidRPr="00AB3CD9">
        <w:rPr>
          <w:lang w:val="en-GB"/>
        </w:rPr>
        <w:t xml:space="preserve">roblem statement </w:t>
      </w:r>
      <w:r>
        <w:rPr>
          <w:lang w:val="en-GB"/>
        </w:rPr>
        <w:t xml:space="preserve">that captures the </w:t>
      </w:r>
      <w:r w:rsidRPr="00AB3CD9">
        <w:rPr>
          <w:lang w:val="en-GB"/>
        </w:rPr>
        <w:t>current issue</w:t>
      </w:r>
      <w:r>
        <w:rPr>
          <w:lang w:val="en-GB"/>
        </w:rPr>
        <w:t xml:space="preserve">s, </w:t>
      </w:r>
      <w:r w:rsidRPr="00AB3CD9">
        <w:rPr>
          <w:lang w:val="en-GB"/>
        </w:rPr>
        <w:t>problem</w:t>
      </w:r>
      <w:r>
        <w:rPr>
          <w:lang w:val="en-GB"/>
        </w:rPr>
        <w:t>s, or pains that affecting the business functions.</w:t>
      </w:r>
    </w:p>
    <w:p w14:paraId="329B3AF4" w14:textId="77777777" w:rsidR="007E17AA" w:rsidRPr="00AB3CD9" w:rsidRDefault="007E17AA" w:rsidP="007E17AA">
      <w:pPr>
        <w:rPr>
          <w:lang w:val="en-GB"/>
        </w:rPr>
      </w:pPr>
      <w:r>
        <w:rPr>
          <w:lang w:val="en-GB"/>
        </w:rPr>
        <w:t>It is also required to provide an o</w:t>
      </w:r>
      <w:r w:rsidRPr="00AB3CD9">
        <w:rPr>
          <w:lang w:val="en-GB"/>
        </w:rPr>
        <w:t xml:space="preserve">verview of the solution that will </w:t>
      </w:r>
      <w:r>
        <w:rPr>
          <w:lang w:val="en-GB"/>
        </w:rPr>
        <w:t xml:space="preserve">used to address </w:t>
      </w:r>
      <w:r w:rsidRPr="00AB3CD9">
        <w:rPr>
          <w:lang w:val="en-GB"/>
        </w:rPr>
        <w:t>the problem</w:t>
      </w:r>
      <w:r>
        <w:rPr>
          <w:lang w:val="en-GB"/>
        </w:rPr>
        <w:t>s</w:t>
      </w:r>
      <w:r w:rsidRPr="00AB3CD9">
        <w:rPr>
          <w:lang w:val="en-GB"/>
        </w:rPr>
        <w:t xml:space="preserve"> </w:t>
      </w:r>
      <w:r>
        <w:rPr>
          <w:lang w:val="en-GB"/>
        </w:rPr>
        <w:t xml:space="preserve">identified in the problem statement </w:t>
      </w:r>
      <w:r w:rsidRPr="00AB3CD9">
        <w:rPr>
          <w:lang w:val="en-GB"/>
        </w:rPr>
        <w:t>mentioned earlier&gt;</w:t>
      </w:r>
    </w:p>
    <w:p w14:paraId="083169E7" w14:textId="77777777" w:rsidR="007E17AA" w:rsidRDefault="007E17AA" w:rsidP="007E17AA">
      <w:pPr>
        <w:pStyle w:val="Heading2"/>
      </w:pPr>
      <w:bookmarkStart w:id="25" w:name="_Toc100157737"/>
      <w:bookmarkStart w:id="26" w:name="_Toc175749442"/>
      <w:r w:rsidRPr="00C20CF0">
        <w:t>Functionalities</w:t>
      </w:r>
      <w:bookmarkEnd w:id="25"/>
      <w:bookmarkEnd w:id="26"/>
    </w:p>
    <w:p w14:paraId="6AB86C6D" w14:textId="77777777" w:rsidR="007E17AA" w:rsidRPr="00FF6EB6" w:rsidRDefault="007E17AA" w:rsidP="007E17AA">
      <w:pPr>
        <w:rPr>
          <w:lang w:val="en-GB"/>
        </w:rPr>
      </w:pPr>
      <w:r w:rsidRPr="00FF6EB6">
        <w:rPr>
          <w:lang w:val="en-GB"/>
        </w:rPr>
        <w:t>&lt;</w:t>
      </w:r>
      <w:r>
        <w:rPr>
          <w:lang w:val="en-GB"/>
        </w:rPr>
        <w:t>The purpose of functionalities is to provide a high-level d</w:t>
      </w:r>
      <w:r w:rsidRPr="00FF6EB6">
        <w:rPr>
          <w:lang w:val="en-GB"/>
        </w:rPr>
        <w:t>escription for the system functionalities enriched with use case diagram</w:t>
      </w:r>
      <w:r>
        <w:rPr>
          <w:lang w:val="en-GB"/>
        </w:rPr>
        <w:t>(s).</w:t>
      </w:r>
      <w:r w:rsidRPr="00FF6EB6">
        <w:rPr>
          <w:lang w:val="en-GB"/>
        </w:rPr>
        <w:t xml:space="preserve"> </w:t>
      </w:r>
      <w:r>
        <w:rPr>
          <w:lang w:val="en-GB"/>
        </w:rPr>
        <w:t xml:space="preserve">You may also </w:t>
      </w:r>
      <w:r w:rsidRPr="00FF6EB6">
        <w:rPr>
          <w:lang w:val="en-GB"/>
        </w:rPr>
        <w:t xml:space="preserve">refer to </w:t>
      </w:r>
      <w:r>
        <w:rPr>
          <w:lang w:val="en-GB"/>
        </w:rPr>
        <w:t xml:space="preserve">the </w:t>
      </w:r>
      <w:r w:rsidRPr="00FF6EB6">
        <w:rPr>
          <w:lang w:val="en-GB"/>
        </w:rPr>
        <w:t>BRD for full functionality details&gt;</w:t>
      </w:r>
    </w:p>
    <w:p w14:paraId="40248390" w14:textId="77777777" w:rsidR="007E17AA" w:rsidRDefault="00F420D7" w:rsidP="007E17AA">
      <w:pPr>
        <w:keepNext/>
        <w:jc w:val="center"/>
      </w:pPr>
      <w:r>
        <w:rPr>
          <w:noProof/>
        </w:rPr>
      </w:r>
      <w:r w:rsidR="00F420D7">
        <w:rPr>
          <w:noProof/>
        </w:rPr>
        <w:object w:dxaOrig="10680" w:dyaOrig="5833" w14:anchorId="55400D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6.35pt;height:261.65pt" o:ole="">
            <v:imagedata r:id="rId18" o:title=""/>
          </v:shape>
          <o:OLEObject Type="Embed" ProgID="Visio.Drawing.15" ShapeID="_x0000_i1025" DrawAspect="Content" ObjectID="_1829633164" r:id="rId19"/>
        </w:object>
      </w:r>
    </w:p>
    <w:p w14:paraId="53D80FB7" w14:textId="77777777" w:rsidR="007E17AA" w:rsidRDefault="007E17AA" w:rsidP="007E17AA">
      <w:pPr>
        <w:pStyle w:val="ListParagraph"/>
      </w:pPr>
      <w:bookmarkStart w:id="27" w:name="_Toc100157713"/>
      <w:r>
        <w:t xml:space="preserve">Figure </w:t>
      </w:r>
      <w:r>
        <w:fldChar w:fldCharType="begin"/>
      </w:r>
      <w:r>
        <w:instrText xml:space="preserve"> SEQ Figure \* ARABIC </w:instrText>
      </w:r>
      <w:r>
        <w:fldChar w:fldCharType="separate"/>
      </w:r>
      <w:r>
        <w:rPr>
          <w:noProof/>
        </w:rPr>
        <w:t>1</w:t>
      </w:r>
      <w:r>
        <w:rPr>
          <w:noProof/>
        </w:rPr>
        <w:fldChar w:fldCharType="end"/>
      </w:r>
      <w:r>
        <w:t xml:space="preserve"> Use Case Diagram</w:t>
      </w:r>
      <w:bookmarkEnd w:id="27"/>
    </w:p>
    <w:p w14:paraId="22DFC89B" w14:textId="77777777" w:rsidR="007E17AA" w:rsidRPr="00FF6EB6" w:rsidRDefault="007E17AA" w:rsidP="007E17AA">
      <w:r w:rsidRPr="00FF6EB6">
        <w:t>&lt;</w:t>
      </w:r>
      <w:r>
        <w:t xml:space="preserve">Provide </w:t>
      </w:r>
      <w:r w:rsidRPr="00FF6EB6">
        <w:t xml:space="preserve">high level description for </w:t>
      </w:r>
      <w:r>
        <w:t>the use case diagram</w:t>
      </w:r>
      <w:r w:rsidRPr="00FF6EB6">
        <w:t>&gt;</w:t>
      </w:r>
    </w:p>
    <w:p w14:paraId="7E1FB613" w14:textId="77777777" w:rsidR="007E17AA" w:rsidRDefault="007E17AA" w:rsidP="007E17AA">
      <w:pPr>
        <w:widowControl/>
        <w:suppressAutoHyphens w:val="0"/>
        <w:spacing w:before="0" w:after="0" w:line="276" w:lineRule="auto"/>
        <w:textAlignment w:val="auto"/>
        <w:rPr>
          <w:lang w:val="en-GB"/>
        </w:rPr>
      </w:pPr>
    </w:p>
    <w:p w14:paraId="2198F9F4" w14:textId="77777777" w:rsidR="007E17AA" w:rsidRPr="00C20CF0" w:rsidRDefault="007E17AA" w:rsidP="007E17AA">
      <w:pPr>
        <w:pStyle w:val="Heading2"/>
      </w:pPr>
      <w:bookmarkStart w:id="28" w:name="_Toc100157738"/>
      <w:bookmarkStart w:id="29" w:name="_Toc175749443"/>
      <w:r w:rsidRPr="00C20CF0">
        <w:t>Vision</w:t>
      </w:r>
      <w:bookmarkEnd w:id="28"/>
      <w:bookmarkEnd w:id="29"/>
      <w:r w:rsidRPr="00C20CF0">
        <w:t xml:space="preserve"> </w:t>
      </w:r>
    </w:p>
    <w:p w14:paraId="04B9D3A5" w14:textId="77777777" w:rsidR="007E17AA" w:rsidRPr="00E77E97" w:rsidRDefault="007E17AA" w:rsidP="007E17AA">
      <w:r w:rsidRPr="00E77E97">
        <w:t>&lt;</w:t>
      </w:r>
      <w:r>
        <w:t>Try to capture the business long-term vision for the solution under discussion</w:t>
      </w:r>
      <w:r w:rsidRPr="00E77E97">
        <w:t>&gt;</w:t>
      </w:r>
    </w:p>
    <w:p w14:paraId="67F917C9" w14:textId="77777777" w:rsidR="007E17AA" w:rsidRDefault="007E17AA" w:rsidP="007E17AA">
      <w:pPr>
        <w:pStyle w:val="Heading2"/>
      </w:pPr>
      <w:bookmarkStart w:id="30" w:name="_Quality_Attributes_Requirements"/>
      <w:bookmarkStart w:id="31" w:name="_Toc100157739"/>
      <w:bookmarkStart w:id="32" w:name="_Toc175749444"/>
      <w:bookmarkEnd w:id="30"/>
      <w:r w:rsidRPr="00C20CF0">
        <w:t>Quality</w:t>
      </w:r>
      <w:r>
        <w:t xml:space="preserve"> Attributes Requirements</w:t>
      </w:r>
      <w:bookmarkEnd w:id="31"/>
      <w:bookmarkEnd w:id="32"/>
      <w:r>
        <w:t xml:space="preserve"> </w:t>
      </w:r>
    </w:p>
    <w:p w14:paraId="5A1278B9" w14:textId="77777777" w:rsidR="007E17AA" w:rsidRPr="00E77E97" w:rsidRDefault="007E17AA" w:rsidP="007E17AA">
      <w:r w:rsidRPr="00E77E97">
        <w:t>&lt;List of all the quality of attributes that will be taken into consideration in this architecture. For example:</w:t>
      </w:r>
    </w:p>
    <w:p w14:paraId="11AE30F8" w14:textId="77777777" w:rsidR="007E17AA" w:rsidRPr="007711A4" w:rsidRDefault="007E17AA" w:rsidP="007E17AA">
      <w:pPr>
        <w:pStyle w:val="ListParagraph"/>
        <w:numPr>
          <w:ilvl w:val="0"/>
          <w:numId w:val="42"/>
        </w:numPr>
        <w:rPr>
          <w:szCs w:val="20"/>
        </w:rPr>
      </w:pPr>
      <w:r w:rsidRPr="007711A4">
        <w:rPr>
          <w:szCs w:val="20"/>
        </w:rPr>
        <w:t xml:space="preserve">Availability: </w:t>
      </w:r>
    </w:p>
    <w:p w14:paraId="629952D0" w14:textId="77777777" w:rsidR="007E17AA" w:rsidRPr="007711A4" w:rsidRDefault="007E17AA" w:rsidP="007E17AA">
      <w:pPr>
        <w:pStyle w:val="ListParagraph"/>
        <w:numPr>
          <w:ilvl w:val="1"/>
          <w:numId w:val="42"/>
        </w:numPr>
        <w:rPr>
          <w:szCs w:val="20"/>
        </w:rPr>
      </w:pPr>
      <w:r w:rsidRPr="007711A4">
        <w:rPr>
          <w:szCs w:val="20"/>
        </w:rPr>
        <w:t>system must be available 24x7</w:t>
      </w:r>
    </w:p>
    <w:p w14:paraId="2F0AE2A9" w14:textId="77777777" w:rsidR="007E17AA" w:rsidRPr="007711A4" w:rsidRDefault="007E17AA" w:rsidP="007E17AA">
      <w:pPr>
        <w:pStyle w:val="ListParagraph"/>
        <w:numPr>
          <w:ilvl w:val="1"/>
          <w:numId w:val="42"/>
        </w:numPr>
        <w:rPr>
          <w:szCs w:val="20"/>
        </w:rPr>
      </w:pPr>
      <w:r w:rsidRPr="007711A4">
        <w:rPr>
          <w:szCs w:val="20"/>
        </w:rPr>
        <w:t>Failures must be detected and notified in 30 seconds</w:t>
      </w:r>
    </w:p>
    <w:p w14:paraId="4FA632DA" w14:textId="77777777" w:rsidR="007E17AA" w:rsidRPr="007711A4" w:rsidRDefault="007E17AA" w:rsidP="007E17AA">
      <w:pPr>
        <w:pStyle w:val="ListParagraph"/>
        <w:numPr>
          <w:ilvl w:val="0"/>
          <w:numId w:val="42"/>
        </w:numPr>
        <w:rPr>
          <w:szCs w:val="20"/>
        </w:rPr>
      </w:pPr>
      <w:r w:rsidRPr="007711A4">
        <w:rPr>
          <w:szCs w:val="20"/>
        </w:rPr>
        <w:t>Operation:</w:t>
      </w:r>
    </w:p>
    <w:p w14:paraId="35F9BDA5" w14:textId="77777777" w:rsidR="007E17AA" w:rsidRPr="007711A4" w:rsidRDefault="007E17AA" w:rsidP="007E17AA">
      <w:pPr>
        <w:pStyle w:val="ListParagraph"/>
        <w:numPr>
          <w:ilvl w:val="1"/>
          <w:numId w:val="42"/>
        </w:numPr>
        <w:rPr>
          <w:szCs w:val="20"/>
        </w:rPr>
      </w:pPr>
      <w:r w:rsidRPr="007711A4">
        <w:rPr>
          <w:szCs w:val="20"/>
        </w:rPr>
        <w:t>Agencies onboarding should not take more than 1 hour</w:t>
      </w:r>
    </w:p>
    <w:p w14:paraId="48ED44B9" w14:textId="77777777" w:rsidR="007E17AA" w:rsidRPr="007711A4" w:rsidRDefault="007E17AA" w:rsidP="007E17AA">
      <w:pPr>
        <w:pStyle w:val="ListParagraph"/>
        <w:numPr>
          <w:ilvl w:val="0"/>
          <w:numId w:val="42"/>
        </w:numPr>
        <w:rPr>
          <w:szCs w:val="20"/>
        </w:rPr>
      </w:pPr>
      <w:r w:rsidRPr="007711A4">
        <w:rPr>
          <w:szCs w:val="20"/>
        </w:rPr>
        <w:t>Performance:</w:t>
      </w:r>
    </w:p>
    <w:p w14:paraId="5172489E" w14:textId="77777777" w:rsidR="007E17AA" w:rsidRPr="007711A4" w:rsidRDefault="007E17AA" w:rsidP="007E17AA">
      <w:pPr>
        <w:pStyle w:val="ListParagraph"/>
        <w:numPr>
          <w:ilvl w:val="1"/>
          <w:numId w:val="42"/>
        </w:numPr>
        <w:rPr>
          <w:szCs w:val="20"/>
        </w:rPr>
      </w:pPr>
      <w:r w:rsidRPr="007711A4">
        <w:rPr>
          <w:szCs w:val="20"/>
        </w:rPr>
        <w:t>The system must be able to handle x concurrent user sessions</w:t>
      </w:r>
    </w:p>
    <w:p w14:paraId="2858C651" w14:textId="77777777" w:rsidR="007E17AA" w:rsidRPr="007711A4" w:rsidRDefault="007E17AA" w:rsidP="007E17AA">
      <w:pPr>
        <w:pStyle w:val="ListParagraph"/>
        <w:numPr>
          <w:ilvl w:val="1"/>
          <w:numId w:val="42"/>
        </w:numPr>
        <w:rPr>
          <w:szCs w:val="20"/>
        </w:rPr>
      </w:pPr>
      <w:r w:rsidRPr="007711A4">
        <w:rPr>
          <w:szCs w:val="20"/>
        </w:rPr>
        <w:t>And requests must be processed within x seconds</w:t>
      </w:r>
    </w:p>
    <w:p w14:paraId="70BCE0FF" w14:textId="77777777" w:rsidR="007E17AA" w:rsidRPr="007711A4" w:rsidRDefault="007E17AA" w:rsidP="007E17AA">
      <w:pPr>
        <w:pStyle w:val="ListParagraph"/>
        <w:numPr>
          <w:ilvl w:val="0"/>
          <w:numId w:val="42"/>
        </w:numPr>
        <w:rPr>
          <w:szCs w:val="20"/>
        </w:rPr>
      </w:pPr>
      <w:r w:rsidRPr="007711A4">
        <w:rPr>
          <w:szCs w:val="20"/>
        </w:rPr>
        <w:t>Maintainability:</w:t>
      </w:r>
    </w:p>
    <w:p w14:paraId="19109318" w14:textId="77777777" w:rsidR="007E17AA" w:rsidRPr="007711A4" w:rsidRDefault="007E17AA" w:rsidP="007E17AA">
      <w:pPr>
        <w:pStyle w:val="ListParagraph"/>
        <w:numPr>
          <w:ilvl w:val="1"/>
          <w:numId w:val="42"/>
        </w:numPr>
        <w:rPr>
          <w:szCs w:val="20"/>
        </w:rPr>
      </w:pPr>
      <w:r w:rsidRPr="007711A4">
        <w:rPr>
          <w:szCs w:val="20"/>
        </w:rPr>
        <w:t>Solution must be able to support new data providers within 10 man days</w:t>
      </w:r>
    </w:p>
    <w:p w14:paraId="2BE7CE52" w14:textId="77777777" w:rsidR="007E17AA" w:rsidRPr="007711A4" w:rsidRDefault="007E17AA" w:rsidP="007E17AA">
      <w:pPr>
        <w:pStyle w:val="ListParagraph"/>
        <w:numPr>
          <w:ilvl w:val="1"/>
          <w:numId w:val="42"/>
        </w:numPr>
        <w:rPr>
          <w:szCs w:val="20"/>
        </w:rPr>
      </w:pPr>
      <w:r w:rsidRPr="007711A4">
        <w:rPr>
          <w:szCs w:val="20"/>
        </w:rPr>
        <w:t>Solution is expected to support the Mobile Application in the future with minor changes</w:t>
      </w:r>
    </w:p>
    <w:p w14:paraId="76E2E804" w14:textId="77777777" w:rsidR="007E17AA" w:rsidRPr="007711A4" w:rsidRDefault="007E17AA" w:rsidP="007E17AA">
      <w:pPr>
        <w:pStyle w:val="ListParagraph"/>
        <w:numPr>
          <w:ilvl w:val="0"/>
          <w:numId w:val="42"/>
        </w:numPr>
        <w:rPr>
          <w:szCs w:val="20"/>
        </w:rPr>
      </w:pPr>
      <w:r w:rsidRPr="007711A4">
        <w:rPr>
          <w:szCs w:val="20"/>
        </w:rPr>
        <w:t>Security:</w:t>
      </w:r>
    </w:p>
    <w:p w14:paraId="79EBE58C" w14:textId="77777777" w:rsidR="007E17AA" w:rsidRPr="007711A4" w:rsidRDefault="007E17AA" w:rsidP="007E17AA">
      <w:pPr>
        <w:pStyle w:val="ListParagraph"/>
        <w:numPr>
          <w:ilvl w:val="1"/>
          <w:numId w:val="42"/>
        </w:numPr>
        <w:rPr>
          <w:szCs w:val="20"/>
        </w:rPr>
      </w:pPr>
      <w:r w:rsidRPr="007711A4">
        <w:rPr>
          <w:szCs w:val="20"/>
        </w:rPr>
        <w:t>Changes on contracts values must be audited</w:t>
      </w:r>
    </w:p>
    <w:p w14:paraId="69D2350D" w14:textId="77777777" w:rsidR="007E17AA" w:rsidRPr="007711A4" w:rsidRDefault="007E17AA" w:rsidP="007E17AA">
      <w:pPr>
        <w:pStyle w:val="ListParagraph"/>
        <w:numPr>
          <w:ilvl w:val="1"/>
          <w:numId w:val="42"/>
        </w:numPr>
        <w:rPr>
          <w:szCs w:val="20"/>
        </w:rPr>
      </w:pPr>
      <w:r w:rsidRPr="007711A4">
        <w:rPr>
          <w:szCs w:val="20"/>
        </w:rPr>
        <w:t>Contract amount is a sensitive information</w:t>
      </w:r>
    </w:p>
    <w:p w14:paraId="404A240A" w14:textId="77777777" w:rsidR="007E17AA" w:rsidRPr="007711A4" w:rsidRDefault="007E17AA" w:rsidP="007E17AA">
      <w:r w:rsidRPr="007711A4">
        <w:t>Etc.&gt;</w:t>
      </w:r>
    </w:p>
    <w:p w14:paraId="7755782F" w14:textId="77777777" w:rsidR="007E17AA" w:rsidRPr="000F70EC" w:rsidRDefault="007E17AA" w:rsidP="007E17AA">
      <w:pPr>
        <w:pStyle w:val="Heading2"/>
      </w:pPr>
      <w:bookmarkStart w:id="33" w:name="_Toc2393097"/>
      <w:bookmarkStart w:id="34" w:name="_Toc100157740"/>
      <w:bookmarkStart w:id="35" w:name="_Toc175749445"/>
      <w:r w:rsidRPr="00E11499">
        <w:t xml:space="preserve">Out Of </w:t>
      </w:r>
      <w:r w:rsidRPr="007711A4">
        <w:t>Scope</w:t>
      </w:r>
      <w:bookmarkEnd w:id="33"/>
      <w:bookmarkEnd w:id="34"/>
      <w:bookmarkEnd w:id="35"/>
    </w:p>
    <w:p w14:paraId="24F09A23" w14:textId="77777777" w:rsidR="007E17AA" w:rsidRPr="00E77E97" w:rsidRDefault="007E17AA" w:rsidP="007E17AA">
      <w:pPr>
        <w:rPr>
          <w:lang w:val="en-GB"/>
        </w:rPr>
      </w:pPr>
      <w:r w:rsidRPr="00E77E97">
        <w:rPr>
          <w:lang w:val="en-GB"/>
        </w:rPr>
        <w:t xml:space="preserve">&lt;Provide a list of all </w:t>
      </w:r>
      <w:r>
        <w:rPr>
          <w:lang w:val="en-GB"/>
        </w:rPr>
        <w:t>the functions that are not considered part of the current scope of the solution</w:t>
      </w:r>
      <w:r w:rsidRPr="00E77E97">
        <w:rPr>
          <w:rFonts w:hint="cs"/>
          <w:cs/>
          <w:lang w:val="en-GB"/>
        </w:rPr>
        <w:t>&gt;</w:t>
      </w:r>
    </w:p>
    <w:p w14:paraId="3D55FC51" w14:textId="77777777" w:rsidR="007E17AA" w:rsidRPr="00E11499" w:rsidRDefault="007E17AA" w:rsidP="007E17AA">
      <w:pPr>
        <w:pStyle w:val="Heading2"/>
      </w:pPr>
      <w:bookmarkStart w:id="36" w:name="_Toc100157741"/>
      <w:bookmarkStart w:id="37" w:name="_Toc175749446"/>
      <w:r>
        <w:t>Affected Systems</w:t>
      </w:r>
      <w:bookmarkEnd w:id="36"/>
      <w:bookmarkEnd w:id="37"/>
      <w:r>
        <w:t xml:space="preserve"> </w:t>
      </w:r>
    </w:p>
    <w:p w14:paraId="26BD93D5" w14:textId="77777777" w:rsidR="007E17AA" w:rsidRPr="00E77E97" w:rsidRDefault="007E17AA" w:rsidP="007E17AA">
      <w:r w:rsidRPr="00E77E97">
        <w:t xml:space="preserve">&lt;What are the integrated systems and </w:t>
      </w:r>
      <w:r>
        <w:t>systems that need to be changed to support the solution under discussion</w:t>
      </w:r>
      <w:r w:rsidRPr="00E77E97">
        <w:t>&gt;</w:t>
      </w:r>
    </w:p>
    <w:tbl>
      <w:tblPr>
        <w:tblW w:w="1032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24"/>
      </w:tblGrid>
      <w:tr w:rsidR="007E17AA" w:rsidRPr="00E77E97" w14:paraId="2980D9DA" w14:textId="77777777" w:rsidTr="00CA674A">
        <w:trPr>
          <w:trHeight w:val="492"/>
        </w:trPr>
        <w:tc>
          <w:tcPr>
            <w:tcW w:w="10324" w:type="dxa"/>
            <w:shd w:val="clear" w:color="auto" w:fill="1F4E79" w:themeFill="accent1" w:themeFillShade="80"/>
            <w:vAlign w:val="center"/>
          </w:tcPr>
          <w:p w14:paraId="51DD1524" w14:textId="77777777" w:rsidR="007E17AA" w:rsidRPr="007711A4" w:rsidRDefault="007E17AA" w:rsidP="00123D55">
            <w:pPr>
              <w:spacing w:before="60" w:after="60"/>
              <w:ind w:left="0" w:right="144"/>
              <w:jc w:val="left"/>
              <w:rPr>
                <w:rFonts w:asciiTheme="minorBidi" w:hAnsiTheme="minorBidi" w:cstheme="minorBidi"/>
                <w:b/>
                <w:bCs/>
                <w:color w:val="FFFFFF" w:themeColor="background1"/>
              </w:rPr>
            </w:pPr>
            <w:r w:rsidRPr="007711A4">
              <w:rPr>
                <w:rFonts w:asciiTheme="minorBidi" w:hAnsiTheme="minorBidi" w:cstheme="minorBidi"/>
                <w:b/>
                <w:bCs/>
                <w:color w:val="FFFFFF" w:themeColor="background1"/>
              </w:rPr>
              <w:t>Application / System Name</w:t>
            </w:r>
          </w:p>
        </w:tc>
      </w:tr>
      <w:tr w:rsidR="007E17AA" w:rsidRPr="00E77E97" w14:paraId="54625A3E" w14:textId="77777777" w:rsidTr="00123D55">
        <w:trPr>
          <w:trHeight w:val="492"/>
        </w:trPr>
        <w:tc>
          <w:tcPr>
            <w:tcW w:w="10324" w:type="dxa"/>
            <w:vAlign w:val="center"/>
          </w:tcPr>
          <w:p w14:paraId="4F323685" w14:textId="77777777" w:rsidR="007E17AA" w:rsidRPr="007711A4" w:rsidRDefault="007E17AA" w:rsidP="00123D55">
            <w:pPr>
              <w:spacing w:before="60" w:after="60"/>
              <w:ind w:left="0" w:right="144"/>
              <w:jc w:val="left"/>
              <w:rPr>
                <w:rFonts w:asciiTheme="minorBidi" w:hAnsiTheme="minorBidi" w:cstheme="minorBidi"/>
                <w:color w:val="000000"/>
              </w:rPr>
            </w:pPr>
            <w:r w:rsidRPr="007711A4">
              <w:rPr>
                <w:rFonts w:asciiTheme="minorBidi" w:hAnsiTheme="minorBidi" w:cstheme="minorBidi"/>
                <w:color w:val="000000"/>
              </w:rPr>
              <w:t>&lt;Application1 &gt;</w:t>
            </w:r>
          </w:p>
        </w:tc>
      </w:tr>
      <w:tr w:rsidR="007E17AA" w:rsidRPr="00E77E97" w14:paraId="3E9E85AA" w14:textId="77777777" w:rsidTr="00123D55">
        <w:trPr>
          <w:trHeight w:val="492"/>
        </w:trPr>
        <w:tc>
          <w:tcPr>
            <w:tcW w:w="10324" w:type="dxa"/>
            <w:vAlign w:val="center"/>
          </w:tcPr>
          <w:p w14:paraId="5C2CD2C4" w14:textId="77777777" w:rsidR="007E17AA" w:rsidRPr="007711A4" w:rsidRDefault="007E17AA" w:rsidP="00123D55">
            <w:pPr>
              <w:spacing w:before="60" w:after="60"/>
              <w:ind w:left="0" w:right="144"/>
              <w:jc w:val="left"/>
              <w:rPr>
                <w:rFonts w:asciiTheme="minorBidi" w:hAnsiTheme="minorBidi" w:cstheme="minorBidi"/>
                <w:color w:val="000000"/>
              </w:rPr>
            </w:pPr>
            <w:r w:rsidRPr="007711A4">
              <w:rPr>
                <w:rFonts w:asciiTheme="minorBidi" w:hAnsiTheme="minorBidi" w:cstheme="minorBidi"/>
                <w:color w:val="000000"/>
              </w:rPr>
              <w:t>&lt;Application 2&gt;</w:t>
            </w:r>
          </w:p>
        </w:tc>
      </w:tr>
    </w:tbl>
    <w:p w14:paraId="627AAA24" w14:textId="77777777" w:rsidR="007E17AA" w:rsidRPr="00E11499" w:rsidRDefault="007E17AA" w:rsidP="007E17AA">
      <w:pPr>
        <w:widowControl/>
        <w:suppressAutoHyphens w:val="0"/>
        <w:spacing w:before="0" w:after="0" w:line="240" w:lineRule="auto"/>
        <w:ind w:left="0"/>
        <w:textAlignment w:val="auto"/>
        <w:rPr>
          <w:rFonts w:ascii="DIN Next LT Arabic" w:hAnsi="DIN Next LT Arabic" w:cs="DIN Next LT Arabic"/>
        </w:rPr>
      </w:pPr>
    </w:p>
    <w:p w14:paraId="16DE09B0" w14:textId="77777777" w:rsidR="007E17AA" w:rsidRPr="00E11499" w:rsidRDefault="007E17AA" w:rsidP="007E17AA">
      <w:pPr>
        <w:pStyle w:val="Heading2"/>
      </w:pPr>
      <w:bookmarkStart w:id="38" w:name="_Toc100157742"/>
      <w:bookmarkStart w:id="39" w:name="_Toc175749447"/>
      <w:r>
        <w:t>Architectural Standards</w:t>
      </w:r>
      <w:bookmarkEnd w:id="38"/>
      <w:bookmarkEnd w:id="39"/>
    </w:p>
    <w:p w14:paraId="5F2659E9" w14:textId="77777777" w:rsidR="007E17AA" w:rsidRPr="00E77E97" w:rsidRDefault="007E17AA" w:rsidP="007E17AA">
      <w:r>
        <w:t xml:space="preserve">The following is the list of </w:t>
      </w:r>
      <w:r w:rsidRPr="00E77E97">
        <w:t>standards followed through architecting the solution and must be also followed through the implementation:</w:t>
      </w:r>
    </w:p>
    <w:p w14:paraId="5D542997" w14:textId="77777777" w:rsidR="007E17AA" w:rsidRPr="007711A4" w:rsidRDefault="007E17AA" w:rsidP="007E17AA">
      <w:pPr>
        <w:pStyle w:val="ListParagraph"/>
        <w:numPr>
          <w:ilvl w:val="0"/>
          <w:numId w:val="42"/>
        </w:numPr>
        <w:rPr>
          <w:sz w:val="24"/>
          <w:szCs w:val="24"/>
        </w:rPr>
      </w:pPr>
      <w:r w:rsidRPr="00E77E97">
        <w:t>NCGR Security standards</w:t>
      </w:r>
    </w:p>
    <w:p w14:paraId="00CC7FEB" w14:textId="77777777" w:rsidR="007E17AA" w:rsidRPr="007711A4" w:rsidRDefault="007E17AA" w:rsidP="007E17AA">
      <w:pPr>
        <w:pStyle w:val="ListParagraph"/>
        <w:numPr>
          <w:ilvl w:val="0"/>
          <w:numId w:val="42"/>
        </w:numPr>
        <w:rPr>
          <w:sz w:val="24"/>
          <w:szCs w:val="24"/>
        </w:rPr>
      </w:pPr>
      <w:r w:rsidRPr="00E77E97">
        <w:t>NCGR EA standards</w:t>
      </w:r>
    </w:p>
    <w:p w14:paraId="405409BA" w14:textId="77777777" w:rsidR="007E17AA" w:rsidRPr="007711A4" w:rsidRDefault="007E17AA" w:rsidP="007E17AA">
      <w:pPr>
        <w:pStyle w:val="ListParagraph"/>
        <w:numPr>
          <w:ilvl w:val="0"/>
          <w:numId w:val="42"/>
        </w:numPr>
        <w:rPr>
          <w:sz w:val="24"/>
          <w:szCs w:val="24"/>
        </w:rPr>
      </w:pPr>
      <w:r w:rsidRPr="00E77E97">
        <w:t>NCGR DevOps standards</w:t>
      </w:r>
    </w:p>
    <w:p w14:paraId="7305F69D" w14:textId="77777777" w:rsidR="007E17AA" w:rsidRPr="007711A4" w:rsidRDefault="007E17AA" w:rsidP="007E17AA">
      <w:pPr>
        <w:pStyle w:val="ListParagraph"/>
        <w:numPr>
          <w:ilvl w:val="0"/>
          <w:numId w:val="42"/>
        </w:numPr>
        <w:rPr>
          <w:sz w:val="24"/>
          <w:szCs w:val="24"/>
        </w:rPr>
      </w:pPr>
      <w:r>
        <w:t>NCGR Reference Architecture</w:t>
      </w:r>
    </w:p>
    <w:p w14:paraId="46D2ECBB" w14:textId="77777777" w:rsidR="007E17AA" w:rsidRPr="007711A4" w:rsidRDefault="007E17AA" w:rsidP="007E17AA">
      <w:pPr>
        <w:pStyle w:val="ListParagraph"/>
        <w:numPr>
          <w:ilvl w:val="0"/>
          <w:numId w:val="42"/>
        </w:numPr>
        <w:rPr>
          <w:sz w:val="24"/>
          <w:szCs w:val="24"/>
        </w:rPr>
      </w:pPr>
      <w:r>
        <w:t>NCGR API Standards</w:t>
      </w:r>
    </w:p>
    <w:p w14:paraId="24D099FA" w14:textId="77777777" w:rsidR="007E17AA" w:rsidRPr="007711A4" w:rsidRDefault="007E17AA" w:rsidP="007E17AA">
      <w:pPr>
        <w:pStyle w:val="ListParagraph"/>
        <w:numPr>
          <w:ilvl w:val="0"/>
          <w:numId w:val="42"/>
        </w:numPr>
        <w:rPr>
          <w:sz w:val="24"/>
          <w:szCs w:val="24"/>
        </w:rPr>
      </w:pPr>
      <w:r>
        <w:t>NCGR API Maturity Model</w:t>
      </w:r>
    </w:p>
    <w:p w14:paraId="71AFCFB4" w14:textId="77777777" w:rsidR="007E17AA" w:rsidRPr="007711A4" w:rsidRDefault="007E17AA" w:rsidP="007E17AA">
      <w:pPr>
        <w:pStyle w:val="ListParagraph"/>
        <w:numPr>
          <w:ilvl w:val="0"/>
          <w:numId w:val="42"/>
        </w:numPr>
        <w:rPr>
          <w:sz w:val="24"/>
          <w:szCs w:val="24"/>
        </w:rPr>
      </w:pPr>
      <w:r>
        <w:t>NCGR SAD Checklist</w:t>
      </w:r>
      <w:r w:rsidRPr="007711A4">
        <w:rPr>
          <w:sz w:val="18"/>
          <w:szCs w:val="18"/>
        </w:rPr>
        <w:br w:type="page"/>
      </w:r>
    </w:p>
    <w:p w14:paraId="00C01BF7" w14:textId="77777777" w:rsidR="007E17AA" w:rsidRPr="00866210" w:rsidRDefault="007E17AA" w:rsidP="007E17AA">
      <w:pPr>
        <w:pStyle w:val="Heading1"/>
        <w:rPr>
          <w:noProof/>
        </w:rPr>
      </w:pPr>
      <w:bookmarkStart w:id="40" w:name="_Toc64867672"/>
      <w:bookmarkStart w:id="41" w:name="_Toc87146883"/>
      <w:bookmarkStart w:id="42" w:name="_Ref126907748"/>
      <w:bookmarkStart w:id="43" w:name="_Ref126907756"/>
      <w:bookmarkStart w:id="44" w:name="_Ref126913186"/>
      <w:bookmarkStart w:id="45" w:name="_Ref126913416"/>
      <w:bookmarkStart w:id="46" w:name="_Ref126916742"/>
      <w:bookmarkStart w:id="47" w:name="_Toc126922716"/>
      <w:bookmarkStart w:id="48" w:name="_Toc100157743"/>
      <w:bookmarkStart w:id="49" w:name="_Toc175749448"/>
      <w:r w:rsidRPr="00E11499">
        <w:rPr>
          <w:noProof/>
        </w:rPr>
        <w:t>Architecture</w:t>
      </w:r>
      <w:r w:rsidRPr="00E11499">
        <w:rPr>
          <w:noProof/>
          <w:cs/>
        </w:rPr>
        <w:t>‎</w:t>
      </w:r>
      <w:r w:rsidRPr="00E11499">
        <w:rPr>
          <w:noProof/>
        </w:rPr>
        <w:t xml:space="preserve"> Views</w:t>
      </w:r>
      <w:bookmarkStart w:id="50" w:name="_Toc64867673"/>
      <w:bookmarkStart w:id="51" w:name="_Toc87146884"/>
      <w:bookmarkEnd w:id="40"/>
      <w:bookmarkEnd w:id="41"/>
      <w:bookmarkEnd w:id="42"/>
      <w:bookmarkEnd w:id="43"/>
      <w:bookmarkEnd w:id="44"/>
      <w:bookmarkEnd w:id="45"/>
      <w:bookmarkEnd w:id="46"/>
      <w:bookmarkEnd w:id="47"/>
      <w:bookmarkEnd w:id="48"/>
      <w:bookmarkEnd w:id="49"/>
    </w:p>
    <w:p w14:paraId="64FD71AD" w14:textId="77777777" w:rsidR="007E17AA" w:rsidRDefault="007E17AA" w:rsidP="007E17AA">
      <w:pPr>
        <w:pStyle w:val="Heading2"/>
        <w:rPr>
          <w:lang w:val="en-US"/>
        </w:rPr>
      </w:pPr>
      <w:bookmarkStart w:id="52" w:name="_Toc100157744"/>
      <w:bookmarkStart w:id="53" w:name="_Toc175749449"/>
      <w:bookmarkStart w:id="54" w:name="_Toc126922717"/>
      <w:r>
        <w:rPr>
          <w:lang w:val="en-US"/>
        </w:rPr>
        <w:t>Business view</w:t>
      </w:r>
      <w:bookmarkEnd w:id="52"/>
      <w:bookmarkEnd w:id="53"/>
    </w:p>
    <w:p w14:paraId="69FED45C" w14:textId="77777777" w:rsidR="007E17AA" w:rsidRPr="00723C4B" w:rsidRDefault="007E17AA" w:rsidP="007E17AA">
      <w:r>
        <w:t xml:space="preserve">This view adheres to </w:t>
      </w:r>
      <w:hyperlink r:id="rId20" w:history="1">
        <w:r w:rsidRPr="007D56F0">
          <w:rPr>
            <w:rStyle w:val="Hyperlink"/>
          </w:rPr>
          <w:t>Business Viewpoint</w:t>
        </w:r>
      </w:hyperlink>
    </w:p>
    <w:p w14:paraId="7025C2E8" w14:textId="77777777" w:rsidR="007E17AA" w:rsidRPr="007D56F0" w:rsidRDefault="007E17AA" w:rsidP="007E17AA">
      <w:r>
        <w:t xml:space="preserve">&lt;The purpose of the business view is to provide </w:t>
      </w:r>
      <w:r w:rsidRPr="007D56F0">
        <w:t xml:space="preserve">a description about the </w:t>
      </w:r>
      <w:r w:rsidRPr="007D56F0">
        <w:rPr>
          <w:u w:val="single"/>
        </w:rPr>
        <w:t>solution role</w:t>
      </w:r>
      <w:r w:rsidRPr="007D56F0">
        <w:t xml:space="preserve">, and </w:t>
      </w:r>
      <w:r w:rsidRPr="007D56F0">
        <w:rPr>
          <w:u w:val="single"/>
        </w:rPr>
        <w:t>to which value stream it belongs</w:t>
      </w:r>
      <w:r w:rsidRPr="007D56F0">
        <w:t xml:space="preserve">, and its </w:t>
      </w:r>
      <w:r w:rsidRPr="007D56F0">
        <w:rPr>
          <w:u w:val="single"/>
        </w:rPr>
        <w:t>main business capabilities</w:t>
      </w:r>
      <w:r w:rsidRPr="0095077F">
        <w:t xml:space="preserve">. Note: </w:t>
      </w:r>
      <w:r w:rsidRPr="007D56F0">
        <w:t xml:space="preserve">System is presented in </w:t>
      </w:r>
      <w:r>
        <w:t xml:space="preserve">this view </w:t>
      </w:r>
      <w:r w:rsidRPr="007D56F0">
        <w:t>diagrams as black box&gt;</w:t>
      </w:r>
    </w:p>
    <w:p w14:paraId="73B3374A" w14:textId="77777777" w:rsidR="007E17AA" w:rsidRPr="007D56F0" w:rsidRDefault="007E17AA" w:rsidP="007E17AA">
      <w:r w:rsidRPr="007D56F0">
        <w:t xml:space="preserve">&lt;Define the proposed solution business capabilities, provide the solution business capabilities diagram </w:t>
      </w:r>
      <w:r>
        <w:t xml:space="preserve">(if possible) </w:t>
      </w:r>
      <w:r w:rsidRPr="007D56F0">
        <w:t>where business capabilit</w:t>
      </w:r>
      <w:r>
        <w:t>ies</w:t>
      </w:r>
      <w:r w:rsidRPr="007D56F0">
        <w:t xml:space="preserve"> </w:t>
      </w:r>
      <w:r>
        <w:t xml:space="preserve">are </w:t>
      </w:r>
      <w:r w:rsidRPr="007D56F0">
        <w:t>presented as black box</w:t>
      </w:r>
      <w:r>
        <w:t>es</w:t>
      </w:r>
      <w:r w:rsidRPr="007D56F0">
        <w:t>&gt;</w:t>
      </w:r>
    </w:p>
    <w:p w14:paraId="3D5CF936" w14:textId="77777777" w:rsidR="007E17AA" w:rsidRDefault="007E17AA" w:rsidP="007E17AA">
      <w:pPr>
        <w:pStyle w:val="Heading3"/>
        <w:ind w:hanging="360"/>
      </w:pPr>
      <w:bookmarkStart w:id="55" w:name="_Toc100157745"/>
      <w:r>
        <w:t>Context Diagram</w:t>
      </w:r>
      <w:bookmarkEnd w:id="55"/>
    </w:p>
    <w:p w14:paraId="32D152AD" w14:textId="77777777" w:rsidR="007E17AA" w:rsidRPr="00965F4D" w:rsidRDefault="007E17AA" w:rsidP="007E17AA">
      <w:r w:rsidRPr="00965F4D">
        <w:t>&lt;</w:t>
      </w:r>
      <w:r>
        <w:t>The purpose of this diagram is to show the system boundaries and what is in and what is out. In this diagram, the system must be presented as black box</w:t>
      </w:r>
      <w:r w:rsidRPr="00965F4D">
        <w:t>&gt;</w:t>
      </w:r>
    </w:p>
    <w:p w14:paraId="235D8A52" w14:textId="77777777" w:rsidR="007E17AA" w:rsidRDefault="00F420D7" w:rsidP="007E17AA">
      <w:pPr>
        <w:keepNext/>
        <w:jc w:val="center"/>
      </w:pPr>
      <w:r>
        <w:rPr>
          <w:noProof/>
        </w:rPr>
      </w:r>
      <w:r w:rsidR="00F420D7">
        <w:rPr>
          <w:noProof/>
        </w:rPr>
        <w:object w:dxaOrig="11916" w:dyaOrig="11088" w14:anchorId="15468E2E">
          <v:shape id="_x0000_i1026" type="#_x0000_t75" style="width:380.15pt;height:354.2pt" o:ole="">
            <v:imagedata r:id="rId21" o:title=""/>
          </v:shape>
          <o:OLEObject Type="Embed" ProgID="Visio.Drawing.15" ShapeID="_x0000_i1026" DrawAspect="Content" ObjectID="_1829633165" r:id="rId22"/>
        </w:object>
      </w:r>
    </w:p>
    <w:p w14:paraId="56902C9A" w14:textId="77777777" w:rsidR="007E17AA" w:rsidRDefault="007E17AA" w:rsidP="007E17AA">
      <w:pPr>
        <w:pStyle w:val="ListParagraph"/>
      </w:pPr>
      <w:bookmarkStart w:id="56" w:name="_Toc100157714"/>
      <w:r>
        <w:t xml:space="preserve">Figure </w:t>
      </w:r>
      <w:r>
        <w:fldChar w:fldCharType="begin"/>
      </w:r>
      <w:r>
        <w:instrText xml:space="preserve"> SEQ Figure \* ARABIC </w:instrText>
      </w:r>
      <w:r>
        <w:fldChar w:fldCharType="separate"/>
      </w:r>
      <w:r>
        <w:rPr>
          <w:noProof/>
        </w:rPr>
        <w:t>2</w:t>
      </w:r>
      <w:r>
        <w:rPr>
          <w:noProof/>
        </w:rPr>
        <w:fldChar w:fldCharType="end"/>
      </w:r>
      <w:r>
        <w:t xml:space="preserve"> Context Diagram</w:t>
      </w:r>
      <w:bookmarkEnd w:id="56"/>
    </w:p>
    <w:p w14:paraId="740BEE5A" w14:textId="77777777" w:rsidR="007E17AA" w:rsidRPr="00965F4D" w:rsidRDefault="007E17AA" w:rsidP="007E17AA">
      <w:r w:rsidRPr="00965F4D">
        <w:t xml:space="preserve">&lt;Provide a description for the system context and </w:t>
      </w:r>
      <w:r>
        <w:t xml:space="preserve">provide more details about </w:t>
      </w:r>
      <w:r w:rsidRPr="00965F4D">
        <w:t>the above diagram&gt;</w:t>
      </w:r>
    </w:p>
    <w:p w14:paraId="08C3EDCE" w14:textId="77777777" w:rsidR="007E17AA" w:rsidRDefault="007E17AA" w:rsidP="007E17AA">
      <w:pPr>
        <w:pStyle w:val="Heading3"/>
        <w:ind w:hanging="360"/>
      </w:pPr>
      <w:bookmarkStart w:id="57" w:name="_Toc100157746"/>
      <w:r w:rsidRPr="008673BC">
        <w:t>System</w:t>
      </w:r>
      <w:r>
        <w:t xml:space="preserve"> Behavior</w:t>
      </w:r>
      <w:bookmarkEnd w:id="57"/>
    </w:p>
    <w:p w14:paraId="5F86BC18" w14:textId="77777777" w:rsidR="007E17AA" w:rsidRPr="00965F4D" w:rsidRDefault="007E17AA" w:rsidP="007E17AA">
      <w:r w:rsidRPr="00965F4D">
        <w:t>&lt;</w:t>
      </w:r>
      <w:r>
        <w:t xml:space="preserve">The purpose of this diagram is to show the business services for the system according to architect understanding for the business requirements. The business services must be visually elaborated using </w:t>
      </w:r>
      <w:r w:rsidRPr="00965F4D">
        <w:t xml:space="preserve">System Activity Diagram </w:t>
      </w:r>
      <w:r>
        <w:t>and/</w:t>
      </w:r>
      <w:r w:rsidRPr="00965F4D">
        <w:t>or System Sequence Diagram. System will be presented as black box</w:t>
      </w:r>
      <w:r>
        <w:t xml:space="preserve"> without exposing internal system structure</w:t>
      </w:r>
      <w:r w:rsidRPr="00965F4D">
        <w:t>&gt;</w:t>
      </w:r>
    </w:p>
    <w:p w14:paraId="4EEAD0C4" w14:textId="77777777" w:rsidR="007E17AA" w:rsidRDefault="00F420D7" w:rsidP="007E17AA">
      <w:pPr>
        <w:keepNext/>
        <w:jc w:val="center"/>
      </w:pPr>
      <w:r>
        <w:rPr>
          <w:noProof/>
        </w:rPr>
      </w:r>
      <w:r w:rsidR="00F420D7">
        <w:rPr>
          <w:noProof/>
        </w:rPr>
        <w:object w:dxaOrig="8268" w:dyaOrig="10513" w14:anchorId="4EC946D6">
          <v:shape id="_x0000_i1027" type="#_x0000_t75" style="width:396.05pt;height:503pt" o:ole="">
            <v:imagedata r:id="rId23" o:title=""/>
          </v:shape>
          <o:OLEObject Type="Embed" ProgID="Visio.Drawing.15" ShapeID="_x0000_i1027" DrawAspect="Content" ObjectID="_1829633166" r:id="rId24"/>
        </w:object>
      </w:r>
    </w:p>
    <w:p w14:paraId="2157C632" w14:textId="77777777" w:rsidR="007E17AA" w:rsidRDefault="007E17AA" w:rsidP="007E17AA">
      <w:pPr>
        <w:pStyle w:val="ListParagraph"/>
      </w:pPr>
      <w:bookmarkStart w:id="58" w:name="_Toc100157715"/>
      <w:r>
        <w:t xml:space="preserve">Figure </w:t>
      </w:r>
      <w:r>
        <w:fldChar w:fldCharType="begin"/>
      </w:r>
      <w:r>
        <w:instrText xml:space="preserve"> SEQ Figure \* ARABIC </w:instrText>
      </w:r>
      <w:r>
        <w:fldChar w:fldCharType="separate"/>
      </w:r>
      <w:r>
        <w:rPr>
          <w:noProof/>
        </w:rPr>
        <w:t>3</w:t>
      </w:r>
      <w:r>
        <w:rPr>
          <w:noProof/>
        </w:rPr>
        <w:fldChar w:fldCharType="end"/>
      </w:r>
      <w:r>
        <w:t xml:space="preserve"> Sequence Diagram</w:t>
      </w:r>
      <w:bookmarkEnd w:id="58"/>
    </w:p>
    <w:p w14:paraId="3F5B4195" w14:textId="77777777" w:rsidR="007E17AA" w:rsidRDefault="00F420D7" w:rsidP="007E17AA">
      <w:pPr>
        <w:keepNext/>
        <w:jc w:val="center"/>
      </w:pPr>
      <w:r>
        <w:rPr>
          <w:noProof/>
        </w:rPr>
      </w:r>
      <w:r w:rsidR="00F420D7">
        <w:rPr>
          <w:noProof/>
        </w:rPr>
        <w:object w:dxaOrig="8556" w:dyaOrig="11424" w14:anchorId="1AAF6E90">
          <v:shape id="_x0000_i1028" type="#_x0000_t75" style="width:401.7pt;height:536.9pt" o:ole="">
            <v:imagedata r:id="rId25" o:title=""/>
          </v:shape>
          <o:OLEObject Type="Embed" ProgID="Visio.Drawing.15" ShapeID="_x0000_i1028" DrawAspect="Content" ObjectID="_1829633167" r:id="rId26"/>
        </w:object>
      </w:r>
    </w:p>
    <w:p w14:paraId="2AEFCDAB" w14:textId="77777777" w:rsidR="007E17AA" w:rsidRDefault="007E17AA" w:rsidP="007E17AA">
      <w:pPr>
        <w:pStyle w:val="ListParagraph"/>
      </w:pPr>
      <w:bookmarkStart w:id="59" w:name="_Toc100157716"/>
      <w:r>
        <w:t xml:space="preserve">Figure </w:t>
      </w:r>
      <w:r>
        <w:fldChar w:fldCharType="begin"/>
      </w:r>
      <w:r>
        <w:instrText xml:space="preserve"> SEQ Figure \* ARABIC </w:instrText>
      </w:r>
      <w:r>
        <w:fldChar w:fldCharType="separate"/>
      </w:r>
      <w:r>
        <w:rPr>
          <w:noProof/>
        </w:rPr>
        <w:t>4</w:t>
      </w:r>
      <w:r>
        <w:rPr>
          <w:noProof/>
        </w:rPr>
        <w:fldChar w:fldCharType="end"/>
      </w:r>
      <w:r>
        <w:t xml:space="preserve"> Activity Diagram</w:t>
      </w:r>
      <w:bookmarkEnd w:id="59"/>
    </w:p>
    <w:p w14:paraId="4CB1D91C" w14:textId="77777777" w:rsidR="007E17AA" w:rsidRPr="00313652" w:rsidRDefault="007E17AA" w:rsidP="007E17AA">
      <w:r w:rsidRPr="00965F4D">
        <w:t>&lt;</w:t>
      </w:r>
      <w:r>
        <w:t>Provide a description about the business services and details about above diagrams&gt;</w:t>
      </w:r>
    </w:p>
    <w:p w14:paraId="5DE2E5A8" w14:textId="77777777" w:rsidR="007E17AA" w:rsidRDefault="007E17AA" w:rsidP="007E17AA">
      <w:pPr>
        <w:pStyle w:val="Heading3"/>
        <w:numPr>
          <w:ilvl w:val="2"/>
          <w:numId w:val="35"/>
        </w:numPr>
        <w:ind w:hanging="360"/>
      </w:pPr>
      <w:bookmarkStart w:id="60" w:name="_Toc100157747"/>
      <w:r>
        <w:t xml:space="preserve">System </w:t>
      </w:r>
      <w:r w:rsidRPr="008673BC">
        <w:t>Interfaces</w:t>
      </w:r>
      <w:bookmarkEnd w:id="60"/>
      <w:r>
        <w:t xml:space="preserve"> </w:t>
      </w:r>
    </w:p>
    <w:p w14:paraId="649139BE" w14:textId="77777777" w:rsidR="007E17AA" w:rsidRPr="00965F4D" w:rsidRDefault="007E17AA" w:rsidP="007E17AA">
      <w:r w:rsidRPr="00965F4D">
        <w:t>&lt;</w:t>
      </w:r>
      <w:r>
        <w:t>The purpose of this section is to show the system interfaces according to the services identified in the previous section. The provided interfaces define the systems under discussion responsibilities while the required interfaces present the external systems responsibilities</w:t>
      </w:r>
      <w:r w:rsidRPr="00965F4D">
        <w:t>&gt;</w:t>
      </w:r>
    </w:p>
    <w:p w14:paraId="32611474" w14:textId="77777777" w:rsidR="007E17AA" w:rsidRDefault="00F420D7" w:rsidP="007E17AA">
      <w:pPr>
        <w:keepNext/>
        <w:jc w:val="center"/>
      </w:pPr>
      <w:r>
        <w:rPr>
          <w:noProof/>
        </w:rPr>
      </w:r>
      <w:r w:rsidR="00F420D7">
        <w:rPr>
          <w:noProof/>
        </w:rPr>
        <w:object w:dxaOrig="11760" w:dyaOrig="10788" w14:anchorId="57315697">
          <v:shape id="_x0000_i1029" type="#_x0000_t75" style="width:445.2pt;height:408.4pt" o:ole="">
            <v:imagedata r:id="rId27" o:title=""/>
          </v:shape>
          <o:OLEObject Type="Embed" ProgID="Visio.Drawing.15" ShapeID="_x0000_i1029" DrawAspect="Content" ObjectID="_1829633168" r:id="rId28"/>
        </w:object>
      </w:r>
    </w:p>
    <w:p w14:paraId="515A653B" w14:textId="77777777" w:rsidR="007E17AA" w:rsidRDefault="007E17AA" w:rsidP="007E17AA">
      <w:pPr>
        <w:pStyle w:val="ListParagraph"/>
      </w:pPr>
      <w:bookmarkStart w:id="61" w:name="_Toc100157717"/>
      <w:r>
        <w:t xml:space="preserve">Figure </w:t>
      </w:r>
      <w:r>
        <w:fldChar w:fldCharType="begin"/>
      </w:r>
      <w:r>
        <w:instrText xml:space="preserve"> SEQ Figure \* ARABIC </w:instrText>
      </w:r>
      <w:r>
        <w:fldChar w:fldCharType="separate"/>
      </w:r>
      <w:r>
        <w:rPr>
          <w:noProof/>
        </w:rPr>
        <w:t>5</w:t>
      </w:r>
      <w:r>
        <w:rPr>
          <w:noProof/>
        </w:rPr>
        <w:fldChar w:fldCharType="end"/>
      </w:r>
      <w:r>
        <w:t xml:space="preserve"> System Interfaces Diagram</w:t>
      </w:r>
      <w:bookmarkEnd w:id="61"/>
    </w:p>
    <w:p w14:paraId="13EA6007" w14:textId="77777777" w:rsidR="007E17AA" w:rsidRPr="00572FB8" w:rsidRDefault="007E17AA" w:rsidP="007E17AA">
      <w:r>
        <w:t>&lt;Describe the provided interfaces and required interfaces shown in the diagram&gt;</w:t>
      </w:r>
    </w:p>
    <w:p w14:paraId="2172ACFC" w14:textId="77777777" w:rsidR="007E17AA" w:rsidRDefault="007E17AA" w:rsidP="007E17AA">
      <w:pPr>
        <w:pStyle w:val="Heading3"/>
        <w:numPr>
          <w:ilvl w:val="2"/>
          <w:numId w:val="35"/>
        </w:numPr>
        <w:ind w:hanging="360"/>
      </w:pPr>
      <w:bookmarkStart w:id="62" w:name="_Toc100157748"/>
      <w:r>
        <w:t>Conceptual Diagram</w:t>
      </w:r>
      <w:bookmarkEnd w:id="62"/>
      <w:r>
        <w:t xml:space="preserve"> </w:t>
      </w:r>
    </w:p>
    <w:p w14:paraId="4762FB1D" w14:textId="77777777" w:rsidR="007E17AA" w:rsidRPr="00700617" w:rsidRDefault="007E17AA" w:rsidP="007E17AA">
      <w:r w:rsidRPr="00700617">
        <w:t>&lt;</w:t>
      </w:r>
      <w:r>
        <w:t xml:space="preserve">The purpose of this section is to identify the </w:t>
      </w:r>
      <w:r w:rsidRPr="00700617">
        <w:t>main business concepts</w:t>
      </w:r>
      <w:r>
        <w:t>, define them</w:t>
      </w:r>
      <w:r w:rsidRPr="00700617">
        <w:t xml:space="preserve"> </w:t>
      </w:r>
      <w:r>
        <w:t>and identify the relationships among them as per the business domain, business stakeholders and subject matter experts</w:t>
      </w:r>
      <w:r w:rsidRPr="00700617">
        <w:t>&gt;</w:t>
      </w:r>
    </w:p>
    <w:p w14:paraId="3B4870E3" w14:textId="77777777" w:rsidR="007E17AA" w:rsidRDefault="00F420D7" w:rsidP="007E17AA">
      <w:pPr>
        <w:keepNext/>
        <w:jc w:val="center"/>
      </w:pPr>
      <w:r>
        <w:rPr>
          <w:noProof/>
        </w:rPr>
      </w:r>
      <w:r w:rsidR="00F420D7">
        <w:rPr>
          <w:noProof/>
        </w:rPr>
        <w:object w:dxaOrig="7596" w:dyaOrig="6481" w14:anchorId="1AD3B540">
          <v:shape id="_x0000_i1030" type="#_x0000_t75" style="width:424.6pt;height:362.6pt" o:ole="">
            <v:imagedata r:id="rId29" o:title=""/>
          </v:shape>
          <o:OLEObject Type="Embed" ProgID="Visio.Drawing.15" ShapeID="_x0000_i1030" DrawAspect="Content" ObjectID="_1829633169" r:id="rId30"/>
        </w:object>
      </w:r>
    </w:p>
    <w:p w14:paraId="651F76C6" w14:textId="77777777" w:rsidR="007E17AA" w:rsidRDefault="007E17AA" w:rsidP="007E17AA">
      <w:pPr>
        <w:pStyle w:val="ListParagraph"/>
      </w:pPr>
      <w:bookmarkStart w:id="63" w:name="_Toc100157718"/>
      <w:r>
        <w:t xml:space="preserve">Figure </w:t>
      </w:r>
      <w:r>
        <w:fldChar w:fldCharType="begin"/>
      </w:r>
      <w:r>
        <w:instrText xml:space="preserve"> SEQ Figure \* ARABIC </w:instrText>
      </w:r>
      <w:r>
        <w:fldChar w:fldCharType="separate"/>
      </w:r>
      <w:r>
        <w:rPr>
          <w:noProof/>
        </w:rPr>
        <w:t>6</w:t>
      </w:r>
      <w:r>
        <w:rPr>
          <w:noProof/>
        </w:rPr>
        <w:fldChar w:fldCharType="end"/>
      </w:r>
      <w:r>
        <w:t xml:space="preserve"> Conceptual Diagram</w:t>
      </w:r>
      <w:bookmarkEnd w:id="63"/>
    </w:p>
    <w:tbl>
      <w:tblPr>
        <w:tblStyle w:val="GridTable4-Accent51"/>
        <w:tblW w:w="0" w:type="auto"/>
        <w:tblLook w:val="04A0" w:firstRow="1" w:lastRow="0" w:firstColumn="1" w:lastColumn="0" w:noHBand="0" w:noVBand="1"/>
      </w:tblPr>
      <w:tblGrid>
        <w:gridCol w:w="1615"/>
        <w:gridCol w:w="5760"/>
        <w:gridCol w:w="3047"/>
      </w:tblGrid>
      <w:tr w:rsidR="007E17AA" w14:paraId="00D0CB98" w14:textId="77777777" w:rsidTr="00CA67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031C809F" w14:textId="77777777" w:rsidR="007E17AA" w:rsidRDefault="007E17AA" w:rsidP="00123D55">
            <w:pPr>
              <w:widowControl/>
              <w:suppressAutoHyphens w:val="0"/>
              <w:spacing w:before="0" w:after="0" w:line="240" w:lineRule="auto"/>
              <w:ind w:left="0"/>
              <w:jc w:val="left"/>
              <w:textAlignment w:val="auto"/>
            </w:pPr>
            <w:r>
              <w:t>Concept</w:t>
            </w:r>
          </w:p>
        </w:tc>
        <w:tc>
          <w:tcPr>
            <w:tcW w:w="5760" w:type="dxa"/>
          </w:tcPr>
          <w:p w14:paraId="777EFC72" w14:textId="77777777" w:rsidR="007E17AA" w:rsidRDefault="007E17AA" w:rsidP="00123D55">
            <w:pPr>
              <w:widowControl/>
              <w:suppressAutoHyphens w:val="0"/>
              <w:spacing w:before="0" w:after="0" w:line="240" w:lineRule="auto"/>
              <w:ind w:left="0"/>
              <w:jc w:val="left"/>
              <w:textAlignment w:val="auto"/>
              <w:cnfStyle w:val="100000000000" w:firstRow="1" w:lastRow="0" w:firstColumn="0" w:lastColumn="0" w:oddVBand="0" w:evenVBand="0" w:oddHBand="0" w:evenHBand="0" w:firstRowFirstColumn="0" w:firstRowLastColumn="0" w:lastRowFirstColumn="0" w:lastRowLastColumn="0"/>
            </w:pPr>
            <w:r>
              <w:t>Definition</w:t>
            </w:r>
          </w:p>
        </w:tc>
        <w:tc>
          <w:tcPr>
            <w:tcW w:w="3047" w:type="dxa"/>
          </w:tcPr>
          <w:p w14:paraId="5DA79375" w14:textId="77777777" w:rsidR="007E17AA" w:rsidRDefault="007E17AA" w:rsidP="00123D55">
            <w:pPr>
              <w:widowControl/>
              <w:suppressAutoHyphens w:val="0"/>
              <w:spacing w:before="0" w:after="0" w:line="240" w:lineRule="auto"/>
              <w:ind w:left="0"/>
              <w:jc w:val="left"/>
              <w:textAlignment w:val="auto"/>
              <w:cnfStyle w:val="100000000000" w:firstRow="1" w:lastRow="0" w:firstColumn="0" w:lastColumn="0" w:oddVBand="0" w:evenVBand="0" w:oddHBand="0" w:evenHBand="0" w:firstRowFirstColumn="0" w:firstRowLastColumn="0" w:lastRowFirstColumn="0" w:lastRowLastColumn="0"/>
            </w:pPr>
            <w:r>
              <w:t>Linked with</w:t>
            </w:r>
          </w:p>
        </w:tc>
      </w:tr>
      <w:tr w:rsidR="007E17AA" w14:paraId="50BC8EDE" w14:textId="77777777" w:rsidTr="00CA6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651F42C2" w14:textId="77777777" w:rsidR="007E17AA" w:rsidRDefault="007E17AA" w:rsidP="00123D55">
            <w:pPr>
              <w:widowControl/>
              <w:suppressAutoHyphens w:val="0"/>
              <w:spacing w:before="0" w:after="0" w:line="240" w:lineRule="auto"/>
              <w:ind w:left="0"/>
              <w:jc w:val="left"/>
              <w:textAlignment w:val="auto"/>
            </w:pPr>
            <w:r>
              <w:t>Concept1</w:t>
            </w:r>
          </w:p>
        </w:tc>
        <w:tc>
          <w:tcPr>
            <w:tcW w:w="5760" w:type="dxa"/>
          </w:tcPr>
          <w:p w14:paraId="7B5103AF" w14:textId="77777777" w:rsidR="007E17AA" w:rsidRDefault="007E17AA" w:rsidP="00123D55">
            <w:pPr>
              <w:widowControl/>
              <w:suppressAutoHyphens w:val="0"/>
              <w:spacing w:before="0" w:after="0" w:line="240" w:lineRule="auto"/>
              <w:ind w:left="0"/>
              <w:jc w:val="left"/>
              <w:textAlignment w:val="auto"/>
              <w:cnfStyle w:val="000000100000" w:firstRow="0" w:lastRow="0" w:firstColumn="0" w:lastColumn="0" w:oddVBand="0" w:evenVBand="0" w:oddHBand="1" w:evenHBand="0" w:firstRowFirstColumn="0" w:firstRowLastColumn="0" w:lastRowFirstColumn="0" w:lastRowLastColumn="0"/>
            </w:pPr>
            <w:r>
              <w:t>Provide a definition for this concept as per the business stakeholders</w:t>
            </w:r>
          </w:p>
        </w:tc>
        <w:tc>
          <w:tcPr>
            <w:tcW w:w="3047" w:type="dxa"/>
          </w:tcPr>
          <w:p w14:paraId="6E075BDD" w14:textId="77777777" w:rsidR="007E17AA" w:rsidRDefault="007E17AA" w:rsidP="00123D55">
            <w:pPr>
              <w:widowControl/>
              <w:suppressAutoHyphens w:val="0"/>
              <w:spacing w:before="0" w:after="0" w:line="240" w:lineRule="auto"/>
              <w:ind w:left="0"/>
              <w:jc w:val="left"/>
              <w:textAlignment w:val="auto"/>
              <w:cnfStyle w:val="000000100000" w:firstRow="0" w:lastRow="0" w:firstColumn="0" w:lastColumn="0" w:oddVBand="0" w:evenVBand="0" w:oddHBand="1" w:evenHBand="0" w:firstRowFirstColumn="0" w:firstRowLastColumn="0" w:lastRowFirstColumn="0" w:lastRowLastColumn="0"/>
            </w:pPr>
            <w:r>
              <w:t>* Uses Concept3</w:t>
            </w:r>
          </w:p>
          <w:p w14:paraId="2B5C20E7" w14:textId="77777777" w:rsidR="007E17AA" w:rsidRDefault="007E17AA" w:rsidP="00123D55">
            <w:pPr>
              <w:widowControl/>
              <w:suppressAutoHyphens w:val="0"/>
              <w:spacing w:before="0" w:after="0" w:line="240" w:lineRule="auto"/>
              <w:ind w:left="0"/>
              <w:jc w:val="left"/>
              <w:textAlignment w:val="auto"/>
              <w:cnfStyle w:val="000000100000" w:firstRow="0" w:lastRow="0" w:firstColumn="0" w:lastColumn="0" w:oddVBand="0" w:evenVBand="0" w:oddHBand="1" w:evenHBand="0" w:firstRowFirstColumn="0" w:firstRowLastColumn="0" w:lastRowFirstColumn="0" w:lastRowLastColumn="0"/>
            </w:pPr>
            <w:r>
              <w:t>* Provides Concept4</w:t>
            </w:r>
          </w:p>
          <w:p w14:paraId="0866FBE3" w14:textId="77777777" w:rsidR="007E17AA" w:rsidRDefault="007E17AA" w:rsidP="00123D55">
            <w:pPr>
              <w:widowControl/>
              <w:suppressAutoHyphens w:val="0"/>
              <w:spacing w:before="0" w:after="0" w:line="240" w:lineRule="auto"/>
              <w:ind w:left="0"/>
              <w:jc w:val="left"/>
              <w:textAlignment w:val="auto"/>
              <w:cnfStyle w:val="000000100000" w:firstRow="0" w:lastRow="0" w:firstColumn="0" w:lastColumn="0" w:oddVBand="0" w:evenVBand="0" w:oddHBand="1" w:evenHBand="0" w:firstRowFirstColumn="0" w:firstRowLastColumn="0" w:lastRowFirstColumn="0" w:lastRowLastColumn="0"/>
            </w:pPr>
            <w:r>
              <w:t>* Includes Concept2</w:t>
            </w:r>
          </w:p>
          <w:p w14:paraId="71D9EF41" w14:textId="77777777" w:rsidR="007E17AA" w:rsidRDefault="007E17AA" w:rsidP="00123D55">
            <w:pPr>
              <w:widowControl/>
              <w:suppressAutoHyphens w:val="0"/>
              <w:spacing w:before="0" w:after="0" w:line="240" w:lineRule="auto"/>
              <w:ind w:left="0"/>
              <w:jc w:val="left"/>
              <w:textAlignment w:val="auto"/>
              <w:cnfStyle w:val="000000100000" w:firstRow="0" w:lastRow="0" w:firstColumn="0" w:lastColumn="0" w:oddVBand="0" w:evenVBand="0" w:oddHBand="1" w:evenHBand="0" w:firstRowFirstColumn="0" w:firstRowLastColumn="0" w:lastRowFirstColumn="0" w:lastRowLastColumn="0"/>
            </w:pPr>
            <w:r>
              <w:t>* Supports Concept5</w:t>
            </w:r>
          </w:p>
        </w:tc>
      </w:tr>
      <w:tr w:rsidR="007E17AA" w14:paraId="54CC7B49" w14:textId="77777777" w:rsidTr="00CA674A">
        <w:tc>
          <w:tcPr>
            <w:cnfStyle w:val="001000000000" w:firstRow="0" w:lastRow="0" w:firstColumn="1" w:lastColumn="0" w:oddVBand="0" w:evenVBand="0" w:oddHBand="0" w:evenHBand="0" w:firstRowFirstColumn="0" w:firstRowLastColumn="0" w:lastRowFirstColumn="0" w:lastRowLastColumn="0"/>
            <w:tcW w:w="1615" w:type="dxa"/>
          </w:tcPr>
          <w:p w14:paraId="6CC1B708" w14:textId="77777777" w:rsidR="007E17AA" w:rsidRDefault="007E17AA" w:rsidP="00123D55">
            <w:pPr>
              <w:widowControl/>
              <w:suppressAutoHyphens w:val="0"/>
              <w:spacing w:before="0" w:after="0" w:line="240" w:lineRule="auto"/>
              <w:ind w:left="0"/>
              <w:jc w:val="left"/>
              <w:textAlignment w:val="auto"/>
            </w:pPr>
            <w:r>
              <w:t>Concept2</w:t>
            </w:r>
          </w:p>
        </w:tc>
        <w:tc>
          <w:tcPr>
            <w:tcW w:w="5760" w:type="dxa"/>
          </w:tcPr>
          <w:p w14:paraId="5E97ACAF" w14:textId="77777777" w:rsidR="007E17AA" w:rsidRDefault="007E17AA" w:rsidP="00123D55">
            <w:pPr>
              <w:widowControl/>
              <w:suppressAutoHyphens w:val="0"/>
              <w:spacing w:before="0" w:after="0" w:line="240" w:lineRule="auto"/>
              <w:ind w:left="0"/>
              <w:jc w:val="left"/>
              <w:textAlignment w:val="auto"/>
              <w:cnfStyle w:val="000000000000" w:firstRow="0" w:lastRow="0" w:firstColumn="0" w:lastColumn="0" w:oddVBand="0" w:evenVBand="0" w:oddHBand="0" w:evenHBand="0" w:firstRowFirstColumn="0" w:firstRowLastColumn="0" w:lastRowFirstColumn="0" w:lastRowLastColumn="0"/>
            </w:pPr>
            <w:r>
              <w:t>..</w:t>
            </w:r>
          </w:p>
        </w:tc>
        <w:tc>
          <w:tcPr>
            <w:tcW w:w="3047" w:type="dxa"/>
          </w:tcPr>
          <w:p w14:paraId="7BC89C4C" w14:textId="77777777" w:rsidR="007E17AA" w:rsidRDefault="007E17AA" w:rsidP="00123D55">
            <w:pPr>
              <w:widowControl/>
              <w:suppressAutoHyphens w:val="0"/>
              <w:spacing w:before="0" w:after="0" w:line="240" w:lineRule="auto"/>
              <w:ind w:left="0"/>
              <w:jc w:val="left"/>
              <w:textAlignment w:val="auto"/>
              <w:cnfStyle w:val="000000000000" w:firstRow="0" w:lastRow="0" w:firstColumn="0" w:lastColumn="0" w:oddVBand="0" w:evenVBand="0" w:oddHBand="0" w:evenHBand="0" w:firstRowFirstColumn="0" w:firstRowLastColumn="0" w:lastRowFirstColumn="0" w:lastRowLastColumn="0"/>
            </w:pPr>
            <w:r>
              <w:t>* Included in Concept1</w:t>
            </w:r>
          </w:p>
          <w:p w14:paraId="5A2110EF" w14:textId="77777777" w:rsidR="007E17AA" w:rsidRDefault="007E17AA" w:rsidP="00123D55">
            <w:pPr>
              <w:widowControl/>
              <w:suppressAutoHyphens w:val="0"/>
              <w:spacing w:before="0" w:after="0" w:line="240" w:lineRule="auto"/>
              <w:ind w:left="0"/>
              <w:jc w:val="left"/>
              <w:textAlignment w:val="auto"/>
              <w:cnfStyle w:val="000000000000" w:firstRow="0" w:lastRow="0" w:firstColumn="0" w:lastColumn="0" w:oddVBand="0" w:evenVBand="0" w:oddHBand="0" w:evenHBand="0" w:firstRowFirstColumn="0" w:firstRowLastColumn="0" w:lastRowFirstColumn="0" w:lastRowLastColumn="0"/>
            </w:pPr>
            <w:r>
              <w:t>* Parent of Concept6</w:t>
            </w:r>
          </w:p>
          <w:p w14:paraId="41938E72" w14:textId="77777777" w:rsidR="007E17AA" w:rsidRDefault="007E17AA" w:rsidP="00123D55">
            <w:pPr>
              <w:widowControl/>
              <w:suppressAutoHyphens w:val="0"/>
              <w:spacing w:before="0" w:after="0" w:line="240" w:lineRule="auto"/>
              <w:ind w:left="0"/>
              <w:jc w:val="left"/>
              <w:textAlignment w:val="auto"/>
              <w:cnfStyle w:val="000000000000" w:firstRow="0" w:lastRow="0" w:firstColumn="0" w:lastColumn="0" w:oddVBand="0" w:evenVBand="0" w:oddHBand="0" w:evenHBand="0" w:firstRowFirstColumn="0" w:firstRowLastColumn="0" w:lastRowFirstColumn="0" w:lastRowLastColumn="0"/>
            </w:pPr>
            <w:r>
              <w:t>* Provides Concept7</w:t>
            </w:r>
          </w:p>
        </w:tc>
      </w:tr>
      <w:tr w:rsidR="007E17AA" w14:paraId="13FA5BB1" w14:textId="77777777" w:rsidTr="00CA67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15" w:type="dxa"/>
          </w:tcPr>
          <w:p w14:paraId="43A2917C" w14:textId="77777777" w:rsidR="007E17AA" w:rsidRDefault="007E17AA" w:rsidP="00123D55">
            <w:pPr>
              <w:widowControl/>
              <w:suppressAutoHyphens w:val="0"/>
              <w:spacing w:before="0" w:after="0" w:line="240" w:lineRule="auto"/>
              <w:ind w:left="0"/>
              <w:jc w:val="left"/>
              <w:textAlignment w:val="auto"/>
            </w:pPr>
            <w:r>
              <w:t>…</w:t>
            </w:r>
          </w:p>
        </w:tc>
        <w:tc>
          <w:tcPr>
            <w:tcW w:w="5760" w:type="dxa"/>
          </w:tcPr>
          <w:p w14:paraId="4EB42673" w14:textId="77777777" w:rsidR="007E17AA" w:rsidRDefault="007E17AA" w:rsidP="00123D55">
            <w:pPr>
              <w:widowControl/>
              <w:suppressAutoHyphens w:val="0"/>
              <w:spacing w:before="0" w:after="0" w:line="240" w:lineRule="auto"/>
              <w:ind w:left="0"/>
              <w:jc w:val="left"/>
              <w:textAlignment w:val="auto"/>
              <w:cnfStyle w:val="000000100000" w:firstRow="0" w:lastRow="0" w:firstColumn="0" w:lastColumn="0" w:oddVBand="0" w:evenVBand="0" w:oddHBand="1" w:evenHBand="0" w:firstRowFirstColumn="0" w:firstRowLastColumn="0" w:lastRowFirstColumn="0" w:lastRowLastColumn="0"/>
            </w:pPr>
          </w:p>
        </w:tc>
        <w:tc>
          <w:tcPr>
            <w:tcW w:w="3047" w:type="dxa"/>
          </w:tcPr>
          <w:p w14:paraId="7033F2E6" w14:textId="77777777" w:rsidR="007E17AA" w:rsidRDefault="007E17AA" w:rsidP="00123D55">
            <w:pPr>
              <w:widowControl/>
              <w:suppressAutoHyphens w:val="0"/>
              <w:spacing w:before="0" w:after="0" w:line="240" w:lineRule="auto"/>
              <w:ind w:left="0"/>
              <w:jc w:val="left"/>
              <w:textAlignment w:val="auto"/>
              <w:cnfStyle w:val="000000100000" w:firstRow="0" w:lastRow="0" w:firstColumn="0" w:lastColumn="0" w:oddVBand="0" w:evenVBand="0" w:oddHBand="1" w:evenHBand="0" w:firstRowFirstColumn="0" w:firstRowLastColumn="0" w:lastRowFirstColumn="0" w:lastRowLastColumn="0"/>
            </w:pPr>
          </w:p>
        </w:tc>
      </w:tr>
      <w:tr w:rsidR="007E17AA" w14:paraId="6407A798" w14:textId="77777777" w:rsidTr="00CA674A">
        <w:tc>
          <w:tcPr>
            <w:cnfStyle w:val="001000000000" w:firstRow="0" w:lastRow="0" w:firstColumn="1" w:lastColumn="0" w:oddVBand="0" w:evenVBand="0" w:oddHBand="0" w:evenHBand="0" w:firstRowFirstColumn="0" w:firstRowLastColumn="0" w:lastRowFirstColumn="0" w:lastRowLastColumn="0"/>
            <w:tcW w:w="1615" w:type="dxa"/>
          </w:tcPr>
          <w:p w14:paraId="069C4BC7" w14:textId="77777777" w:rsidR="007E17AA" w:rsidRDefault="007E17AA" w:rsidP="00123D55">
            <w:pPr>
              <w:widowControl/>
              <w:suppressAutoHyphens w:val="0"/>
              <w:spacing w:before="0" w:after="0" w:line="240" w:lineRule="auto"/>
              <w:ind w:left="0"/>
              <w:jc w:val="left"/>
              <w:textAlignment w:val="auto"/>
            </w:pPr>
          </w:p>
        </w:tc>
        <w:tc>
          <w:tcPr>
            <w:tcW w:w="5760" w:type="dxa"/>
          </w:tcPr>
          <w:p w14:paraId="3513C6CB" w14:textId="77777777" w:rsidR="007E17AA" w:rsidRDefault="007E17AA" w:rsidP="00123D55">
            <w:pPr>
              <w:widowControl/>
              <w:suppressAutoHyphens w:val="0"/>
              <w:spacing w:before="0" w:after="0" w:line="240" w:lineRule="auto"/>
              <w:ind w:left="0"/>
              <w:jc w:val="left"/>
              <w:textAlignment w:val="auto"/>
              <w:cnfStyle w:val="000000000000" w:firstRow="0" w:lastRow="0" w:firstColumn="0" w:lastColumn="0" w:oddVBand="0" w:evenVBand="0" w:oddHBand="0" w:evenHBand="0" w:firstRowFirstColumn="0" w:firstRowLastColumn="0" w:lastRowFirstColumn="0" w:lastRowLastColumn="0"/>
            </w:pPr>
          </w:p>
        </w:tc>
        <w:tc>
          <w:tcPr>
            <w:tcW w:w="3047" w:type="dxa"/>
          </w:tcPr>
          <w:p w14:paraId="52BE27BF" w14:textId="77777777" w:rsidR="007E17AA" w:rsidRDefault="007E17AA" w:rsidP="00123D55">
            <w:pPr>
              <w:keepNext/>
              <w:widowControl/>
              <w:suppressAutoHyphens w:val="0"/>
              <w:spacing w:before="0" w:after="0" w:line="240" w:lineRule="auto"/>
              <w:ind w:left="0"/>
              <w:jc w:val="left"/>
              <w:textAlignment w:val="auto"/>
              <w:cnfStyle w:val="000000000000" w:firstRow="0" w:lastRow="0" w:firstColumn="0" w:lastColumn="0" w:oddVBand="0" w:evenVBand="0" w:oddHBand="0" w:evenHBand="0" w:firstRowFirstColumn="0" w:firstRowLastColumn="0" w:lastRowFirstColumn="0" w:lastRowLastColumn="0"/>
            </w:pPr>
          </w:p>
        </w:tc>
      </w:tr>
    </w:tbl>
    <w:p w14:paraId="14B570ED" w14:textId="77777777" w:rsidR="007E17AA" w:rsidRDefault="007E17AA" w:rsidP="007E17AA">
      <w:pPr>
        <w:pStyle w:val="ListParagraph"/>
      </w:pPr>
      <w:bookmarkStart w:id="64" w:name="_Toc100157708"/>
      <w:r>
        <w:t xml:space="preserve">Table </w:t>
      </w:r>
      <w:r>
        <w:fldChar w:fldCharType="begin"/>
      </w:r>
      <w:r>
        <w:instrText xml:space="preserve"> SEQ Table \* ARABIC </w:instrText>
      </w:r>
      <w:r>
        <w:fldChar w:fldCharType="separate"/>
      </w:r>
      <w:r>
        <w:rPr>
          <w:noProof/>
        </w:rPr>
        <w:t>3</w:t>
      </w:r>
      <w:r>
        <w:rPr>
          <w:noProof/>
        </w:rPr>
        <w:fldChar w:fldCharType="end"/>
      </w:r>
      <w:r>
        <w:t xml:space="preserve"> Concepts Definitions</w:t>
      </w:r>
      <w:bookmarkEnd w:id="64"/>
    </w:p>
    <w:p w14:paraId="0FB9ED7F" w14:textId="77777777" w:rsidR="007E17AA" w:rsidRPr="003830D9" w:rsidRDefault="007E17AA" w:rsidP="007E17AA">
      <w:pPr>
        <w:widowControl/>
        <w:suppressAutoHyphens w:val="0"/>
        <w:spacing w:before="0" w:after="0" w:line="240" w:lineRule="auto"/>
        <w:ind w:left="0"/>
        <w:jc w:val="left"/>
        <w:textAlignment w:val="auto"/>
        <w:rPr>
          <w:b/>
          <w:bCs/>
        </w:rPr>
      </w:pPr>
      <w:r>
        <w:br w:type="page"/>
      </w:r>
    </w:p>
    <w:p w14:paraId="6AD8D9DB" w14:textId="77777777" w:rsidR="007E17AA" w:rsidRDefault="007E17AA" w:rsidP="007E17AA">
      <w:pPr>
        <w:pStyle w:val="Heading2"/>
        <w:rPr>
          <w:lang w:val="en-US"/>
        </w:rPr>
      </w:pPr>
      <w:bookmarkStart w:id="65" w:name="_Toc100157749"/>
      <w:bookmarkStart w:id="66" w:name="_Toc175749450"/>
      <w:r>
        <w:rPr>
          <w:lang w:val="en-US"/>
        </w:rPr>
        <w:t>Logical View</w:t>
      </w:r>
      <w:bookmarkEnd w:id="65"/>
      <w:bookmarkEnd w:id="66"/>
    </w:p>
    <w:p w14:paraId="1C2A93A8" w14:textId="77777777" w:rsidR="007E17AA" w:rsidRPr="002F1161" w:rsidRDefault="007E17AA" w:rsidP="007E17AA">
      <w:pPr>
        <w:rPr>
          <w:i/>
          <w:iCs/>
          <w:sz w:val="18"/>
          <w:szCs w:val="18"/>
        </w:rPr>
      </w:pPr>
      <w:r>
        <w:t xml:space="preserve">This view adheres to </w:t>
      </w:r>
      <w:hyperlink r:id="rId31" w:history="1">
        <w:r>
          <w:rPr>
            <w:rStyle w:val="Hyperlink"/>
          </w:rPr>
          <w:t xml:space="preserve">Logical </w:t>
        </w:r>
        <w:r w:rsidRPr="007D56F0">
          <w:rPr>
            <w:rStyle w:val="Hyperlink"/>
          </w:rPr>
          <w:t>Viewpoint</w:t>
        </w:r>
      </w:hyperlink>
    </w:p>
    <w:p w14:paraId="286F597E" w14:textId="77777777" w:rsidR="007E17AA" w:rsidRPr="00101887" w:rsidRDefault="007E17AA" w:rsidP="007E17AA">
      <w:r w:rsidRPr="00101887">
        <w:t>&lt;</w:t>
      </w:r>
      <w:r>
        <w:t>Describe here the design approach followed and architectural style used while architecting the solution</w:t>
      </w:r>
      <w:r w:rsidRPr="00101887">
        <w:t>&gt;</w:t>
      </w:r>
    </w:p>
    <w:p w14:paraId="52C8F8DC" w14:textId="77777777" w:rsidR="007E17AA" w:rsidRDefault="007E17AA" w:rsidP="007E17AA">
      <w:pPr>
        <w:pStyle w:val="Heading3"/>
        <w:ind w:hanging="360"/>
      </w:pPr>
      <w:bookmarkStart w:id="67" w:name="_Toc100157750"/>
      <w:r>
        <w:t>System Decomposition Diagram</w:t>
      </w:r>
      <w:bookmarkEnd w:id="67"/>
    </w:p>
    <w:p w14:paraId="02FFF1B5" w14:textId="77777777" w:rsidR="007E17AA" w:rsidRPr="0098483E" w:rsidRDefault="007E17AA" w:rsidP="007E17AA">
      <w:r w:rsidRPr="0098483E">
        <w:t>&lt;</w:t>
      </w:r>
      <w:r>
        <w:t xml:space="preserve">The purpose of this section is to describe how the system is </w:t>
      </w:r>
      <w:r w:rsidRPr="0098483E">
        <w:t>divide</w:t>
      </w:r>
      <w:r>
        <w:t xml:space="preserve">d, according to the used design approach and the architectural style, </w:t>
      </w:r>
      <w:r w:rsidRPr="0098483E">
        <w:t>into layers, sub-systems, bounded contexts, subdomains,</w:t>
      </w:r>
      <w:r>
        <w:t xml:space="preserve"> </w:t>
      </w:r>
      <w:r w:rsidRPr="0098483E">
        <w:t>etc.&gt;</w:t>
      </w:r>
    </w:p>
    <w:p w14:paraId="2FE861CE" w14:textId="77777777" w:rsidR="007E17AA" w:rsidRDefault="00F420D7" w:rsidP="007E17AA">
      <w:pPr>
        <w:keepNext/>
        <w:jc w:val="center"/>
      </w:pPr>
      <w:r>
        <w:rPr>
          <w:noProof/>
        </w:rPr>
      </w:r>
      <w:r w:rsidR="00F420D7">
        <w:rPr>
          <w:noProof/>
        </w:rPr>
        <w:object w:dxaOrig="11265" w:dyaOrig="8820" w14:anchorId="46DD1C49">
          <v:shape id="_x0000_i1031" type="#_x0000_t75" style="width:397.1pt;height:310.45pt" o:ole="">
            <v:imagedata r:id="rId32" o:title=""/>
          </v:shape>
          <o:OLEObject Type="Embed" ProgID="Visio.Drawing.15" ShapeID="_x0000_i1031" DrawAspect="Content" ObjectID="_1829633170" r:id="rId33"/>
        </w:object>
      </w:r>
    </w:p>
    <w:p w14:paraId="00FCE665" w14:textId="77777777" w:rsidR="007E17AA" w:rsidRDefault="007E17AA" w:rsidP="007E17AA">
      <w:pPr>
        <w:pStyle w:val="ListParagraph"/>
      </w:pPr>
      <w:bookmarkStart w:id="68" w:name="_Toc100157719"/>
      <w:r>
        <w:t xml:space="preserve">Figure </w:t>
      </w:r>
      <w:r>
        <w:fldChar w:fldCharType="begin"/>
      </w:r>
      <w:r>
        <w:instrText xml:space="preserve"> SEQ Figure \* ARABIC </w:instrText>
      </w:r>
      <w:r>
        <w:fldChar w:fldCharType="separate"/>
      </w:r>
      <w:r>
        <w:rPr>
          <w:noProof/>
        </w:rPr>
        <w:t>7</w:t>
      </w:r>
      <w:r>
        <w:rPr>
          <w:noProof/>
        </w:rPr>
        <w:fldChar w:fldCharType="end"/>
      </w:r>
      <w:r>
        <w:t xml:space="preserve"> High level Decomposition</w:t>
      </w:r>
      <w:bookmarkEnd w:id="68"/>
    </w:p>
    <w:p w14:paraId="011F70E9" w14:textId="77777777" w:rsidR="007E17AA" w:rsidRPr="00E01A83" w:rsidRDefault="007E17AA" w:rsidP="007E17AA">
      <w:pPr>
        <w:pStyle w:val="TableCaption"/>
      </w:pPr>
      <w:r>
        <w:t>&lt;Describe at a high-level the above diagram, describe how the architectural style influenced the above decomposition and explain how the subsystems are distributed into the above layers and define the layers and subsystems roles</w:t>
      </w:r>
      <w:r w:rsidRPr="00E863AD">
        <w:t xml:space="preserve"> </w:t>
      </w:r>
      <w:r>
        <w:t>and the main responsibilities&gt;</w:t>
      </w:r>
    </w:p>
    <w:p w14:paraId="2E3B414F" w14:textId="77777777" w:rsidR="007E17AA" w:rsidRDefault="007E17AA" w:rsidP="007E17AA">
      <w:pPr>
        <w:pStyle w:val="Heading3"/>
        <w:numPr>
          <w:ilvl w:val="2"/>
          <w:numId w:val="38"/>
        </w:numPr>
        <w:ind w:hanging="360"/>
      </w:pPr>
      <w:bookmarkStart w:id="69" w:name="_Toc100157751"/>
      <w:r>
        <w:t>System Dependency Structure Matrix (DMS)</w:t>
      </w:r>
      <w:bookmarkEnd w:id="69"/>
    </w:p>
    <w:p w14:paraId="32454E8C" w14:textId="77777777" w:rsidR="007E17AA" w:rsidRPr="0098483E" w:rsidRDefault="007E17AA" w:rsidP="007E17AA">
      <w:r w:rsidRPr="0098483E">
        <w:t>&lt;</w:t>
      </w:r>
      <w:r>
        <w:t>The purpose of this matrix is to show which</w:t>
      </w:r>
      <w:r w:rsidRPr="0098483E">
        <w:t xml:space="preserve"> dependency </w:t>
      </w:r>
      <w:r>
        <w:t>is allowed between the layers and subsystems and which is prohibited</w:t>
      </w:r>
      <w:r w:rsidRPr="0098483E">
        <w:t>&gt;</w:t>
      </w:r>
    </w:p>
    <w:tbl>
      <w:tblPr>
        <w:tblStyle w:val="GridTable5Dark-Accent5"/>
        <w:tblW w:w="8948" w:type="dxa"/>
        <w:tblLook w:val="04A0" w:firstRow="1" w:lastRow="0" w:firstColumn="1" w:lastColumn="0" w:noHBand="0" w:noVBand="1"/>
      </w:tblPr>
      <w:tblGrid>
        <w:gridCol w:w="822"/>
        <w:gridCol w:w="1792"/>
        <w:gridCol w:w="1266"/>
        <w:gridCol w:w="1267"/>
        <w:gridCol w:w="1267"/>
        <w:gridCol w:w="1267"/>
        <w:gridCol w:w="1267"/>
      </w:tblGrid>
      <w:tr w:rsidR="007E17AA" w14:paraId="04EECD9A" w14:textId="77777777" w:rsidTr="00CA674A">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614" w:type="dxa"/>
            <w:gridSpan w:val="2"/>
            <w:vMerge w:val="restart"/>
          </w:tcPr>
          <w:p w14:paraId="27E3300F" w14:textId="77777777" w:rsidR="007E17AA" w:rsidRDefault="007E17AA" w:rsidP="00123D55">
            <w:pPr>
              <w:ind w:left="0"/>
              <w:jc w:val="center"/>
              <w:rPr>
                <w:i/>
                <w:iCs/>
                <w:sz w:val="18"/>
                <w:szCs w:val="18"/>
              </w:rPr>
            </w:pPr>
          </w:p>
        </w:tc>
        <w:tc>
          <w:tcPr>
            <w:tcW w:w="6334" w:type="dxa"/>
            <w:gridSpan w:val="5"/>
          </w:tcPr>
          <w:p w14:paraId="51B76D74" w14:textId="77777777" w:rsidR="007E17AA" w:rsidRDefault="007E17AA" w:rsidP="00123D55">
            <w:pPr>
              <w:ind w:left="0"/>
              <w:jc w:val="center"/>
              <w:cnfStyle w:val="100000000000" w:firstRow="1" w:lastRow="0" w:firstColumn="0" w:lastColumn="0" w:oddVBand="0" w:evenVBand="0" w:oddHBand="0" w:evenHBand="0" w:firstRowFirstColumn="0" w:firstRowLastColumn="0" w:lastRowFirstColumn="0" w:lastRowLastColumn="0"/>
              <w:rPr>
                <w:b w:val="0"/>
                <w:bCs w:val="0"/>
                <w:i/>
                <w:iCs/>
                <w:sz w:val="18"/>
                <w:szCs w:val="18"/>
              </w:rPr>
            </w:pPr>
            <w:r>
              <w:rPr>
                <w:i/>
                <w:iCs/>
                <w:sz w:val="18"/>
                <w:szCs w:val="18"/>
              </w:rPr>
              <w:t>Caller</w:t>
            </w:r>
          </w:p>
        </w:tc>
      </w:tr>
      <w:tr w:rsidR="007E17AA" w14:paraId="41C37239" w14:textId="77777777" w:rsidTr="00CA674A">
        <w:trPr>
          <w:cnfStyle w:val="000000100000" w:firstRow="0" w:lastRow="0" w:firstColumn="0" w:lastColumn="0" w:oddVBand="0" w:evenVBand="0" w:oddHBand="1" w:evenHBand="0" w:firstRowFirstColumn="0" w:firstRowLastColumn="0" w:lastRowFirstColumn="0" w:lastRowLastColumn="0"/>
          <w:trHeight w:val="1342"/>
        </w:trPr>
        <w:tc>
          <w:tcPr>
            <w:cnfStyle w:val="001000000000" w:firstRow="0" w:lastRow="0" w:firstColumn="1" w:lastColumn="0" w:oddVBand="0" w:evenVBand="0" w:oddHBand="0" w:evenHBand="0" w:firstRowFirstColumn="0" w:firstRowLastColumn="0" w:lastRowFirstColumn="0" w:lastRowLastColumn="0"/>
            <w:tcW w:w="2614" w:type="dxa"/>
            <w:gridSpan w:val="2"/>
            <w:vMerge/>
            <w:textDirection w:val="btLr"/>
          </w:tcPr>
          <w:p w14:paraId="58524FA1" w14:textId="77777777" w:rsidR="007E17AA" w:rsidRPr="002B449D" w:rsidRDefault="007E17AA" w:rsidP="00123D55">
            <w:pPr>
              <w:ind w:left="113" w:right="113"/>
              <w:rPr>
                <w:i/>
                <w:iCs/>
                <w:sz w:val="16"/>
                <w:szCs w:val="16"/>
              </w:rPr>
            </w:pPr>
          </w:p>
        </w:tc>
        <w:tc>
          <w:tcPr>
            <w:tcW w:w="1266" w:type="dxa"/>
            <w:textDirection w:val="btLr"/>
          </w:tcPr>
          <w:p w14:paraId="68C5C6A7" w14:textId="77777777" w:rsidR="007E17AA" w:rsidRPr="002B449D" w:rsidRDefault="007E17AA" w:rsidP="00123D55">
            <w:pPr>
              <w:ind w:left="113" w:right="113"/>
              <w:jc w:val="center"/>
              <w:cnfStyle w:val="000000100000" w:firstRow="0" w:lastRow="0" w:firstColumn="0" w:lastColumn="0" w:oddVBand="0" w:evenVBand="0" w:oddHBand="1" w:evenHBand="0" w:firstRowFirstColumn="0" w:firstRowLastColumn="0" w:lastRowFirstColumn="0" w:lastRowLastColumn="0"/>
              <w:rPr>
                <w:i/>
                <w:iCs/>
                <w:sz w:val="16"/>
                <w:szCs w:val="16"/>
              </w:rPr>
            </w:pPr>
            <w:r>
              <w:rPr>
                <w:i/>
                <w:iCs/>
                <w:sz w:val="16"/>
                <w:szCs w:val="16"/>
              </w:rPr>
              <w:t>Subsystem 1</w:t>
            </w:r>
          </w:p>
        </w:tc>
        <w:tc>
          <w:tcPr>
            <w:tcW w:w="1267" w:type="dxa"/>
            <w:textDirection w:val="btLr"/>
          </w:tcPr>
          <w:p w14:paraId="0662D57B" w14:textId="77777777" w:rsidR="007E17AA" w:rsidRPr="002B449D" w:rsidRDefault="007E17AA" w:rsidP="00123D55">
            <w:pPr>
              <w:ind w:left="113" w:right="113"/>
              <w:jc w:val="center"/>
              <w:cnfStyle w:val="000000100000" w:firstRow="0" w:lastRow="0" w:firstColumn="0" w:lastColumn="0" w:oddVBand="0" w:evenVBand="0" w:oddHBand="1" w:evenHBand="0" w:firstRowFirstColumn="0" w:firstRowLastColumn="0" w:lastRowFirstColumn="0" w:lastRowLastColumn="0"/>
              <w:rPr>
                <w:i/>
                <w:iCs/>
                <w:sz w:val="16"/>
                <w:szCs w:val="16"/>
              </w:rPr>
            </w:pPr>
            <w:r>
              <w:rPr>
                <w:i/>
                <w:iCs/>
                <w:sz w:val="16"/>
                <w:szCs w:val="16"/>
              </w:rPr>
              <w:t>Subsystem 2</w:t>
            </w:r>
          </w:p>
        </w:tc>
        <w:tc>
          <w:tcPr>
            <w:tcW w:w="1267" w:type="dxa"/>
            <w:textDirection w:val="btLr"/>
          </w:tcPr>
          <w:p w14:paraId="18A476E0" w14:textId="77777777" w:rsidR="007E17AA" w:rsidRPr="002B449D" w:rsidRDefault="007E17AA" w:rsidP="00123D55">
            <w:pPr>
              <w:ind w:left="113" w:right="113"/>
              <w:jc w:val="center"/>
              <w:cnfStyle w:val="000000100000" w:firstRow="0" w:lastRow="0" w:firstColumn="0" w:lastColumn="0" w:oddVBand="0" w:evenVBand="0" w:oddHBand="1" w:evenHBand="0" w:firstRowFirstColumn="0" w:firstRowLastColumn="0" w:lastRowFirstColumn="0" w:lastRowLastColumn="0"/>
              <w:rPr>
                <w:i/>
                <w:iCs/>
                <w:sz w:val="16"/>
                <w:szCs w:val="16"/>
              </w:rPr>
            </w:pPr>
            <w:r>
              <w:rPr>
                <w:i/>
                <w:iCs/>
                <w:sz w:val="16"/>
                <w:szCs w:val="16"/>
              </w:rPr>
              <w:t>Subsystem 3</w:t>
            </w:r>
          </w:p>
        </w:tc>
        <w:tc>
          <w:tcPr>
            <w:tcW w:w="1267" w:type="dxa"/>
            <w:textDirection w:val="btLr"/>
          </w:tcPr>
          <w:p w14:paraId="787122C6" w14:textId="77777777" w:rsidR="007E17AA" w:rsidRPr="002B449D" w:rsidRDefault="007E17AA" w:rsidP="00123D55">
            <w:pPr>
              <w:ind w:left="113" w:right="113"/>
              <w:jc w:val="center"/>
              <w:cnfStyle w:val="000000100000" w:firstRow="0" w:lastRow="0" w:firstColumn="0" w:lastColumn="0" w:oddVBand="0" w:evenVBand="0" w:oddHBand="1" w:evenHBand="0" w:firstRowFirstColumn="0" w:firstRowLastColumn="0" w:lastRowFirstColumn="0" w:lastRowLastColumn="0"/>
              <w:rPr>
                <w:i/>
                <w:iCs/>
                <w:sz w:val="16"/>
                <w:szCs w:val="16"/>
              </w:rPr>
            </w:pPr>
            <w:r>
              <w:rPr>
                <w:i/>
                <w:iCs/>
                <w:sz w:val="16"/>
                <w:szCs w:val="16"/>
              </w:rPr>
              <w:t>Subsystem 4</w:t>
            </w:r>
          </w:p>
        </w:tc>
        <w:tc>
          <w:tcPr>
            <w:tcW w:w="1267" w:type="dxa"/>
            <w:textDirection w:val="btLr"/>
          </w:tcPr>
          <w:p w14:paraId="274FF700" w14:textId="77777777" w:rsidR="007E17AA" w:rsidRPr="002B449D" w:rsidRDefault="007E17AA" w:rsidP="00123D55">
            <w:pPr>
              <w:ind w:left="113" w:right="113"/>
              <w:jc w:val="center"/>
              <w:cnfStyle w:val="000000100000" w:firstRow="0" w:lastRow="0" w:firstColumn="0" w:lastColumn="0" w:oddVBand="0" w:evenVBand="0" w:oddHBand="1" w:evenHBand="0" w:firstRowFirstColumn="0" w:firstRowLastColumn="0" w:lastRowFirstColumn="0" w:lastRowLastColumn="0"/>
              <w:rPr>
                <w:i/>
                <w:iCs/>
                <w:sz w:val="16"/>
                <w:szCs w:val="16"/>
              </w:rPr>
            </w:pPr>
            <w:r>
              <w:rPr>
                <w:i/>
                <w:iCs/>
                <w:sz w:val="16"/>
                <w:szCs w:val="16"/>
              </w:rPr>
              <w:t>Subsystem 5</w:t>
            </w:r>
          </w:p>
        </w:tc>
      </w:tr>
      <w:tr w:rsidR="007E17AA" w14:paraId="12A11712" w14:textId="77777777" w:rsidTr="00CA674A">
        <w:trPr>
          <w:trHeight w:val="960"/>
        </w:trPr>
        <w:tc>
          <w:tcPr>
            <w:cnfStyle w:val="001000000000" w:firstRow="0" w:lastRow="0" w:firstColumn="1" w:lastColumn="0" w:oddVBand="0" w:evenVBand="0" w:oddHBand="0" w:evenHBand="0" w:firstRowFirstColumn="0" w:firstRowLastColumn="0" w:lastRowFirstColumn="0" w:lastRowLastColumn="0"/>
            <w:tcW w:w="822" w:type="dxa"/>
            <w:vMerge w:val="restart"/>
            <w:textDirection w:val="btLr"/>
          </w:tcPr>
          <w:p w14:paraId="0201C988" w14:textId="77777777" w:rsidR="007E17AA" w:rsidRDefault="007E17AA" w:rsidP="00123D55">
            <w:pPr>
              <w:ind w:left="113" w:right="113"/>
              <w:jc w:val="center"/>
              <w:rPr>
                <w:i/>
                <w:iCs/>
                <w:sz w:val="18"/>
                <w:szCs w:val="18"/>
              </w:rPr>
            </w:pPr>
            <w:r>
              <w:rPr>
                <w:i/>
                <w:iCs/>
                <w:sz w:val="18"/>
                <w:szCs w:val="18"/>
              </w:rPr>
              <w:t>Callee</w:t>
            </w:r>
          </w:p>
        </w:tc>
        <w:tc>
          <w:tcPr>
            <w:tcW w:w="1792" w:type="dxa"/>
          </w:tcPr>
          <w:p w14:paraId="199D0B33" w14:textId="77777777" w:rsidR="007E17AA" w:rsidRDefault="007E17AA" w:rsidP="00123D55">
            <w:pPr>
              <w:ind w:left="0"/>
              <w:jc w:val="left"/>
              <w:cnfStyle w:val="000000000000" w:firstRow="0" w:lastRow="0" w:firstColumn="0" w:lastColumn="0" w:oddVBand="0" w:evenVBand="0" w:oddHBand="0" w:evenHBand="0" w:firstRowFirstColumn="0" w:firstRowLastColumn="0" w:lastRowFirstColumn="0" w:lastRowLastColumn="0"/>
              <w:rPr>
                <w:i/>
                <w:iCs/>
                <w:sz w:val="18"/>
                <w:szCs w:val="18"/>
              </w:rPr>
            </w:pPr>
            <w:r>
              <w:rPr>
                <w:i/>
                <w:iCs/>
                <w:sz w:val="18"/>
                <w:szCs w:val="18"/>
              </w:rPr>
              <w:t>Subsystem 1</w:t>
            </w:r>
          </w:p>
        </w:tc>
        <w:tc>
          <w:tcPr>
            <w:tcW w:w="1266" w:type="dxa"/>
          </w:tcPr>
          <w:p w14:paraId="38C35E20" w14:textId="77777777" w:rsidR="007E17AA" w:rsidRPr="00D338A1"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267" w:type="dxa"/>
          </w:tcPr>
          <w:p w14:paraId="39FEBDC1" w14:textId="77777777" w:rsidR="007E17AA" w:rsidRPr="00D338A1"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Prohibited</w:t>
            </w:r>
          </w:p>
        </w:tc>
        <w:tc>
          <w:tcPr>
            <w:tcW w:w="1267" w:type="dxa"/>
          </w:tcPr>
          <w:p w14:paraId="7CC25D91" w14:textId="77777777" w:rsidR="007E17AA" w:rsidRPr="00D338A1"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Prohibited</w:t>
            </w:r>
          </w:p>
        </w:tc>
        <w:tc>
          <w:tcPr>
            <w:tcW w:w="1267" w:type="dxa"/>
          </w:tcPr>
          <w:p w14:paraId="478C7651" w14:textId="77777777" w:rsidR="007E17AA" w:rsidRPr="00D338A1"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Prohibited</w:t>
            </w:r>
          </w:p>
        </w:tc>
        <w:tc>
          <w:tcPr>
            <w:tcW w:w="1267" w:type="dxa"/>
          </w:tcPr>
          <w:p w14:paraId="72A3D7F7" w14:textId="77777777" w:rsidR="007E17AA" w:rsidRPr="00D338A1"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Prohibited</w:t>
            </w:r>
          </w:p>
        </w:tc>
      </w:tr>
      <w:tr w:rsidR="007E17AA" w14:paraId="6835DF1C" w14:textId="77777777" w:rsidTr="00CA674A">
        <w:trPr>
          <w:cnfStyle w:val="000000100000" w:firstRow="0" w:lastRow="0" w:firstColumn="0" w:lastColumn="0" w:oddVBand="0" w:evenVBand="0" w:oddHBand="1" w:evenHBand="0" w:firstRowFirstColumn="0" w:firstRowLastColumn="0" w:lastRowFirstColumn="0" w:lastRowLastColumn="0"/>
          <w:trHeight w:val="960"/>
        </w:trPr>
        <w:tc>
          <w:tcPr>
            <w:cnfStyle w:val="001000000000" w:firstRow="0" w:lastRow="0" w:firstColumn="1" w:lastColumn="0" w:oddVBand="0" w:evenVBand="0" w:oddHBand="0" w:evenHBand="0" w:firstRowFirstColumn="0" w:firstRowLastColumn="0" w:lastRowFirstColumn="0" w:lastRowLastColumn="0"/>
            <w:tcW w:w="822" w:type="dxa"/>
            <w:vMerge/>
          </w:tcPr>
          <w:p w14:paraId="48FEB63A" w14:textId="77777777" w:rsidR="007E17AA" w:rsidRDefault="007E17AA" w:rsidP="00123D55">
            <w:pPr>
              <w:ind w:left="0"/>
              <w:rPr>
                <w:i/>
                <w:iCs/>
                <w:sz w:val="18"/>
                <w:szCs w:val="18"/>
              </w:rPr>
            </w:pPr>
          </w:p>
        </w:tc>
        <w:tc>
          <w:tcPr>
            <w:tcW w:w="1792" w:type="dxa"/>
          </w:tcPr>
          <w:p w14:paraId="6EA19ABF" w14:textId="77777777" w:rsidR="007E17AA" w:rsidRDefault="007E17AA" w:rsidP="00123D55">
            <w:pPr>
              <w:ind w:left="0"/>
              <w:jc w:val="left"/>
              <w:cnfStyle w:val="000000100000" w:firstRow="0" w:lastRow="0" w:firstColumn="0" w:lastColumn="0" w:oddVBand="0" w:evenVBand="0" w:oddHBand="1" w:evenHBand="0" w:firstRowFirstColumn="0" w:firstRowLastColumn="0" w:lastRowFirstColumn="0" w:lastRowLastColumn="0"/>
              <w:rPr>
                <w:i/>
                <w:iCs/>
                <w:sz w:val="18"/>
                <w:szCs w:val="18"/>
              </w:rPr>
            </w:pPr>
            <w:r>
              <w:rPr>
                <w:i/>
                <w:iCs/>
                <w:sz w:val="18"/>
                <w:szCs w:val="18"/>
              </w:rPr>
              <w:t>Subsystem 2</w:t>
            </w:r>
          </w:p>
        </w:tc>
        <w:tc>
          <w:tcPr>
            <w:tcW w:w="1266" w:type="dxa"/>
          </w:tcPr>
          <w:p w14:paraId="48BA7CC2" w14:textId="77777777" w:rsidR="007E17AA" w:rsidRPr="00D338A1"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Allowed</w:t>
            </w:r>
          </w:p>
        </w:tc>
        <w:tc>
          <w:tcPr>
            <w:tcW w:w="1267" w:type="dxa"/>
          </w:tcPr>
          <w:p w14:paraId="3551038E" w14:textId="77777777" w:rsidR="007E17AA" w:rsidRPr="00D338A1"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267" w:type="dxa"/>
          </w:tcPr>
          <w:p w14:paraId="000239B4" w14:textId="77777777" w:rsidR="007E17AA" w:rsidRPr="00D338A1"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Prohibited</w:t>
            </w:r>
          </w:p>
        </w:tc>
        <w:tc>
          <w:tcPr>
            <w:tcW w:w="1267" w:type="dxa"/>
          </w:tcPr>
          <w:p w14:paraId="706C5D11" w14:textId="77777777" w:rsidR="007E17AA" w:rsidRPr="00D338A1"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Prohibited</w:t>
            </w:r>
          </w:p>
        </w:tc>
        <w:tc>
          <w:tcPr>
            <w:tcW w:w="1267" w:type="dxa"/>
          </w:tcPr>
          <w:p w14:paraId="083B5B9A" w14:textId="77777777" w:rsidR="007E17AA" w:rsidRPr="00D338A1"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Prohibited</w:t>
            </w:r>
          </w:p>
        </w:tc>
      </w:tr>
      <w:tr w:rsidR="007E17AA" w14:paraId="60EF7177" w14:textId="77777777" w:rsidTr="00CA674A">
        <w:trPr>
          <w:trHeight w:val="960"/>
        </w:trPr>
        <w:tc>
          <w:tcPr>
            <w:cnfStyle w:val="001000000000" w:firstRow="0" w:lastRow="0" w:firstColumn="1" w:lastColumn="0" w:oddVBand="0" w:evenVBand="0" w:oddHBand="0" w:evenHBand="0" w:firstRowFirstColumn="0" w:firstRowLastColumn="0" w:lastRowFirstColumn="0" w:lastRowLastColumn="0"/>
            <w:tcW w:w="822" w:type="dxa"/>
            <w:vMerge/>
          </w:tcPr>
          <w:p w14:paraId="75BD2FE7" w14:textId="77777777" w:rsidR="007E17AA" w:rsidRDefault="007E17AA" w:rsidP="00123D55">
            <w:pPr>
              <w:ind w:left="0"/>
              <w:rPr>
                <w:i/>
                <w:iCs/>
                <w:sz w:val="18"/>
                <w:szCs w:val="18"/>
              </w:rPr>
            </w:pPr>
          </w:p>
        </w:tc>
        <w:tc>
          <w:tcPr>
            <w:tcW w:w="1792" w:type="dxa"/>
          </w:tcPr>
          <w:p w14:paraId="75E39EFC" w14:textId="77777777" w:rsidR="007E17AA" w:rsidRDefault="007E17AA" w:rsidP="00123D55">
            <w:pPr>
              <w:ind w:left="0"/>
              <w:jc w:val="left"/>
              <w:cnfStyle w:val="000000000000" w:firstRow="0" w:lastRow="0" w:firstColumn="0" w:lastColumn="0" w:oddVBand="0" w:evenVBand="0" w:oddHBand="0" w:evenHBand="0" w:firstRowFirstColumn="0" w:firstRowLastColumn="0" w:lastRowFirstColumn="0" w:lastRowLastColumn="0"/>
              <w:rPr>
                <w:i/>
                <w:iCs/>
                <w:sz w:val="18"/>
                <w:szCs w:val="18"/>
              </w:rPr>
            </w:pPr>
            <w:r>
              <w:rPr>
                <w:i/>
                <w:iCs/>
                <w:sz w:val="18"/>
                <w:szCs w:val="18"/>
              </w:rPr>
              <w:t>Subsystem 3</w:t>
            </w:r>
          </w:p>
        </w:tc>
        <w:tc>
          <w:tcPr>
            <w:tcW w:w="1266" w:type="dxa"/>
          </w:tcPr>
          <w:p w14:paraId="3857234E" w14:textId="77777777" w:rsidR="007E17AA" w:rsidRPr="00D338A1"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Prohibited</w:t>
            </w:r>
          </w:p>
        </w:tc>
        <w:tc>
          <w:tcPr>
            <w:tcW w:w="1267" w:type="dxa"/>
          </w:tcPr>
          <w:p w14:paraId="01F2479F" w14:textId="77777777" w:rsidR="007E17AA" w:rsidRPr="00D338A1"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Allowed</w:t>
            </w:r>
          </w:p>
        </w:tc>
        <w:tc>
          <w:tcPr>
            <w:tcW w:w="1267" w:type="dxa"/>
          </w:tcPr>
          <w:p w14:paraId="46B261E6" w14:textId="77777777" w:rsidR="007E17AA" w:rsidRPr="00D338A1"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sz w:val="18"/>
                <w:szCs w:val="18"/>
              </w:rPr>
            </w:pPr>
          </w:p>
        </w:tc>
        <w:tc>
          <w:tcPr>
            <w:tcW w:w="1267" w:type="dxa"/>
          </w:tcPr>
          <w:p w14:paraId="446284CE" w14:textId="77777777" w:rsidR="007E17AA" w:rsidRPr="00D338A1"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Prohibited</w:t>
            </w:r>
          </w:p>
        </w:tc>
        <w:tc>
          <w:tcPr>
            <w:tcW w:w="1267" w:type="dxa"/>
          </w:tcPr>
          <w:p w14:paraId="128DB1EC" w14:textId="77777777" w:rsidR="007E17AA" w:rsidRPr="00D338A1"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Prohibited</w:t>
            </w:r>
          </w:p>
        </w:tc>
      </w:tr>
      <w:tr w:rsidR="007E17AA" w14:paraId="1C1B466E" w14:textId="77777777" w:rsidTr="00CA674A">
        <w:trPr>
          <w:cnfStyle w:val="000000100000" w:firstRow="0" w:lastRow="0" w:firstColumn="0" w:lastColumn="0" w:oddVBand="0" w:evenVBand="0" w:oddHBand="1" w:evenHBand="0" w:firstRowFirstColumn="0" w:firstRowLastColumn="0" w:lastRowFirstColumn="0" w:lastRowLastColumn="0"/>
          <w:trHeight w:val="960"/>
        </w:trPr>
        <w:tc>
          <w:tcPr>
            <w:cnfStyle w:val="001000000000" w:firstRow="0" w:lastRow="0" w:firstColumn="1" w:lastColumn="0" w:oddVBand="0" w:evenVBand="0" w:oddHBand="0" w:evenHBand="0" w:firstRowFirstColumn="0" w:firstRowLastColumn="0" w:lastRowFirstColumn="0" w:lastRowLastColumn="0"/>
            <w:tcW w:w="822" w:type="dxa"/>
            <w:vMerge/>
          </w:tcPr>
          <w:p w14:paraId="5CE0CE0D" w14:textId="77777777" w:rsidR="007E17AA" w:rsidRDefault="007E17AA" w:rsidP="00123D55">
            <w:pPr>
              <w:ind w:left="0"/>
              <w:rPr>
                <w:i/>
                <w:iCs/>
                <w:sz w:val="18"/>
                <w:szCs w:val="18"/>
              </w:rPr>
            </w:pPr>
          </w:p>
        </w:tc>
        <w:tc>
          <w:tcPr>
            <w:tcW w:w="1792" w:type="dxa"/>
          </w:tcPr>
          <w:p w14:paraId="374DB12C" w14:textId="77777777" w:rsidR="007E17AA" w:rsidRDefault="007E17AA" w:rsidP="00123D55">
            <w:pPr>
              <w:ind w:left="0"/>
              <w:jc w:val="left"/>
              <w:cnfStyle w:val="000000100000" w:firstRow="0" w:lastRow="0" w:firstColumn="0" w:lastColumn="0" w:oddVBand="0" w:evenVBand="0" w:oddHBand="1" w:evenHBand="0" w:firstRowFirstColumn="0" w:firstRowLastColumn="0" w:lastRowFirstColumn="0" w:lastRowLastColumn="0"/>
              <w:rPr>
                <w:i/>
                <w:iCs/>
                <w:sz w:val="18"/>
                <w:szCs w:val="18"/>
              </w:rPr>
            </w:pPr>
            <w:r>
              <w:rPr>
                <w:i/>
                <w:iCs/>
                <w:sz w:val="18"/>
                <w:szCs w:val="18"/>
              </w:rPr>
              <w:t>Subsystem 4</w:t>
            </w:r>
          </w:p>
        </w:tc>
        <w:tc>
          <w:tcPr>
            <w:tcW w:w="1266" w:type="dxa"/>
          </w:tcPr>
          <w:p w14:paraId="3A92C6C4" w14:textId="77777777" w:rsidR="007E17AA" w:rsidRPr="00D338A1"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Prohibited</w:t>
            </w:r>
          </w:p>
        </w:tc>
        <w:tc>
          <w:tcPr>
            <w:tcW w:w="1267" w:type="dxa"/>
          </w:tcPr>
          <w:p w14:paraId="2BE0289E" w14:textId="77777777" w:rsidR="007E17AA" w:rsidRPr="00D338A1"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Prohibited</w:t>
            </w:r>
          </w:p>
        </w:tc>
        <w:tc>
          <w:tcPr>
            <w:tcW w:w="1267" w:type="dxa"/>
          </w:tcPr>
          <w:p w14:paraId="5182FFF4" w14:textId="77777777" w:rsidR="007E17AA" w:rsidRPr="00D338A1"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Allowed</w:t>
            </w:r>
          </w:p>
        </w:tc>
        <w:tc>
          <w:tcPr>
            <w:tcW w:w="1267" w:type="dxa"/>
          </w:tcPr>
          <w:p w14:paraId="29A20337" w14:textId="77777777" w:rsidR="007E17AA" w:rsidRPr="00D338A1"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sz w:val="18"/>
                <w:szCs w:val="18"/>
              </w:rPr>
            </w:pPr>
          </w:p>
        </w:tc>
        <w:tc>
          <w:tcPr>
            <w:tcW w:w="1267" w:type="dxa"/>
          </w:tcPr>
          <w:p w14:paraId="47622B13" w14:textId="77777777" w:rsidR="007E17AA" w:rsidRPr="00D338A1" w:rsidRDefault="007E17AA" w:rsidP="00123D55">
            <w:pPr>
              <w:ind w:left="0"/>
              <w:jc w:val="cente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Prohibited</w:t>
            </w:r>
          </w:p>
        </w:tc>
      </w:tr>
      <w:tr w:rsidR="007E17AA" w14:paraId="3673F172" w14:textId="77777777" w:rsidTr="00CA674A">
        <w:trPr>
          <w:trHeight w:val="960"/>
        </w:trPr>
        <w:tc>
          <w:tcPr>
            <w:cnfStyle w:val="001000000000" w:firstRow="0" w:lastRow="0" w:firstColumn="1" w:lastColumn="0" w:oddVBand="0" w:evenVBand="0" w:oddHBand="0" w:evenHBand="0" w:firstRowFirstColumn="0" w:firstRowLastColumn="0" w:lastRowFirstColumn="0" w:lastRowLastColumn="0"/>
            <w:tcW w:w="822" w:type="dxa"/>
            <w:vMerge/>
          </w:tcPr>
          <w:p w14:paraId="5D69AB39" w14:textId="77777777" w:rsidR="007E17AA" w:rsidRDefault="007E17AA" w:rsidP="00123D55">
            <w:pPr>
              <w:ind w:left="0"/>
              <w:rPr>
                <w:i/>
                <w:iCs/>
                <w:sz w:val="18"/>
                <w:szCs w:val="18"/>
              </w:rPr>
            </w:pPr>
          </w:p>
        </w:tc>
        <w:tc>
          <w:tcPr>
            <w:tcW w:w="1792" w:type="dxa"/>
          </w:tcPr>
          <w:p w14:paraId="39DA8B90" w14:textId="77777777" w:rsidR="007E17AA" w:rsidRDefault="007E17AA" w:rsidP="00123D55">
            <w:pPr>
              <w:ind w:left="0"/>
              <w:jc w:val="left"/>
              <w:cnfStyle w:val="000000000000" w:firstRow="0" w:lastRow="0" w:firstColumn="0" w:lastColumn="0" w:oddVBand="0" w:evenVBand="0" w:oddHBand="0" w:evenHBand="0" w:firstRowFirstColumn="0" w:firstRowLastColumn="0" w:lastRowFirstColumn="0" w:lastRowLastColumn="0"/>
              <w:rPr>
                <w:i/>
                <w:iCs/>
                <w:sz w:val="18"/>
                <w:szCs w:val="18"/>
              </w:rPr>
            </w:pPr>
            <w:r>
              <w:rPr>
                <w:i/>
                <w:iCs/>
                <w:sz w:val="18"/>
                <w:szCs w:val="18"/>
              </w:rPr>
              <w:t>Subsystem 5</w:t>
            </w:r>
          </w:p>
        </w:tc>
        <w:tc>
          <w:tcPr>
            <w:tcW w:w="1266" w:type="dxa"/>
          </w:tcPr>
          <w:p w14:paraId="1028F5B2" w14:textId="77777777" w:rsidR="007E17AA" w:rsidRPr="00D338A1"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Prohibited</w:t>
            </w:r>
          </w:p>
        </w:tc>
        <w:tc>
          <w:tcPr>
            <w:tcW w:w="1267" w:type="dxa"/>
          </w:tcPr>
          <w:p w14:paraId="0E66741A" w14:textId="77777777" w:rsidR="007E17AA" w:rsidRPr="00D338A1"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Prohibited</w:t>
            </w:r>
          </w:p>
        </w:tc>
        <w:tc>
          <w:tcPr>
            <w:tcW w:w="1267" w:type="dxa"/>
          </w:tcPr>
          <w:p w14:paraId="0B80B309" w14:textId="77777777" w:rsidR="007E17AA" w:rsidRPr="00D338A1"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Prohibited</w:t>
            </w:r>
          </w:p>
        </w:tc>
        <w:tc>
          <w:tcPr>
            <w:tcW w:w="1267" w:type="dxa"/>
          </w:tcPr>
          <w:p w14:paraId="63610C7A" w14:textId="77777777" w:rsidR="007E17AA" w:rsidRPr="00D338A1" w:rsidRDefault="007E17AA" w:rsidP="00123D55">
            <w:pPr>
              <w:ind w:left="0"/>
              <w:jc w:val="cente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Allowed</w:t>
            </w:r>
          </w:p>
        </w:tc>
        <w:tc>
          <w:tcPr>
            <w:tcW w:w="1267" w:type="dxa"/>
          </w:tcPr>
          <w:p w14:paraId="1D28849B" w14:textId="77777777" w:rsidR="007E17AA" w:rsidRPr="00D338A1" w:rsidRDefault="007E17AA" w:rsidP="00123D55">
            <w:pPr>
              <w:keepNext/>
              <w:ind w:left="0"/>
              <w:jc w:val="center"/>
              <w:cnfStyle w:val="000000000000" w:firstRow="0" w:lastRow="0" w:firstColumn="0" w:lastColumn="0" w:oddVBand="0" w:evenVBand="0" w:oddHBand="0" w:evenHBand="0" w:firstRowFirstColumn="0" w:firstRowLastColumn="0" w:lastRowFirstColumn="0" w:lastRowLastColumn="0"/>
              <w:rPr>
                <w:sz w:val="18"/>
                <w:szCs w:val="18"/>
              </w:rPr>
            </w:pPr>
          </w:p>
        </w:tc>
      </w:tr>
    </w:tbl>
    <w:p w14:paraId="190272AA" w14:textId="77777777" w:rsidR="007E17AA" w:rsidRPr="00834C98" w:rsidRDefault="007E17AA" w:rsidP="007E17AA">
      <w:pPr>
        <w:pStyle w:val="ListParagraph"/>
      </w:pPr>
      <w:bookmarkStart w:id="70" w:name="_Toc100157709"/>
      <w:r>
        <w:t xml:space="preserve">Table </w:t>
      </w:r>
      <w:r>
        <w:fldChar w:fldCharType="begin"/>
      </w:r>
      <w:r>
        <w:instrText xml:space="preserve"> SEQ Table \* ARABIC </w:instrText>
      </w:r>
      <w:r>
        <w:fldChar w:fldCharType="separate"/>
      </w:r>
      <w:r>
        <w:rPr>
          <w:noProof/>
        </w:rPr>
        <w:t>4</w:t>
      </w:r>
      <w:r>
        <w:rPr>
          <w:noProof/>
        </w:rPr>
        <w:fldChar w:fldCharType="end"/>
      </w:r>
      <w:r>
        <w:t xml:space="preserve"> System Dependency Structure Matrix</w:t>
      </w:r>
      <w:bookmarkEnd w:id="70"/>
    </w:p>
    <w:p w14:paraId="0DF5ABD8" w14:textId="77777777" w:rsidR="007E17AA" w:rsidRDefault="007E17AA" w:rsidP="007E17AA">
      <w:pPr>
        <w:pStyle w:val="Heading3"/>
        <w:ind w:hanging="360"/>
      </w:pPr>
      <w:bookmarkStart w:id="71" w:name="_Toc100157752"/>
      <w:r>
        <w:t>&lt;Submodule&gt; View Packet</w:t>
      </w:r>
      <w:bookmarkEnd w:id="71"/>
    </w:p>
    <w:p w14:paraId="24CE26E8" w14:textId="77777777" w:rsidR="007E17AA" w:rsidRPr="004F0293" w:rsidRDefault="007E17AA" w:rsidP="007E17AA">
      <w:r>
        <w:t>&lt;For each layer, subsystem, and module identified in the previous section, a view packet must be provided and detailed here&gt;</w:t>
      </w:r>
    </w:p>
    <w:p w14:paraId="13B756EB" w14:textId="77777777" w:rsidR="007E17AA" w:rsidRDefault="007E17AA" w:rsidP="007E17AA">
      <w:pPr>
        <w:pStyle w:val="Heading4"/>
      </w:pPr>
      <w:r>
        <w:t>Subsystem Context Diagram</w:t>
      </w:r>
    </w:p>
    <w:p w14:paraId="7B8E3788" w14:textId="77777777" w:rsidR="007E17AA" w:rsidRPr="0098483E" w:rsidRDefault="007E17AA" w:rsidP="007E17AA">
      <w:r w:rsidRPr="0098483E">
        <w:t>&lt;</w:t>
      </w:r>
      <w:r>
        <w:t>The purpose of this diagram is to show the subsystem boundaries and what is in and what is out. In this diagram, the subsystem must be presented as black box</w:t>
      </w:r>
      <w:r w:rsidRPr="0098483E">
        <w:t>&gt;</w:t>
      </w:r>
    </w:p>
    <w:p w14:paraId="19F54529" w14:textId="77777777" w:rsidR="007E17AA" w:rsidRDefault="00F420D7" w:rsidP="007E17AA">
      <w:pPr>
        <w:keepNext/>
        <w:jc w:val="center"/>
      </w:pPr>
      <w:r>
        <w:rPr>
          <w:noProof/>
        </w:rPr>
      </w:r>
      <w:r w:rsidR="00F420D7">
        <w:rPr>
          <w:noProof/>
        </w:rPr>
        <w:object w:dxaOrig="14970" w:dyaOrig="10980" w14:anchorId="2B92F3AA">
          <v:shape id="_x0000_i1032" type="#_x0000_t75" style="width:520.95pt;height:381.6pt" o:ole="">
            <v:imagedata r:id="rId34" o:title=""/>
          </v:shape>
          <o:OLEObject Type="Embed" ProgID="Visio.Drawing.15" ShapeID="_x0000_i1032" DrawAspect="Content" ObjectID="_1829633171" r:id="rId35"/>
        </w:object>
      </w:r>
    </w:p>
    <w:p w14:paraId="716AE6F8" w14:textId="77777777" w:rsidR="007E17AA" w:rsidRDefault="007E17AA" w:rsidP="007E17AA">
      <w:pPr>
        <w:pStyle w:val="ListParagraph"/>
      </w:pPr>
      <w:bookmarkStart w:id="72" w:name="_Toc100157720"/>
      <w:r>
        <w:t xml:space="preserve">Figure </w:t>
      </w:r>
      <w:r>
        <w:fldChar w:fldCharType="begin"/>
      </w:r>
      <w:r>
        <w:instrText xml:space="preserve"> SEQ Figure \* ARABIC </w:instrText>
      </w:r>
      <w:r>
        <w:fldChar w:fldCharType="separate"/>
      </w:r>
      <w:r>
        <w:rPr>
          <w:noProof/>
        </w:rPr>
        <w:t>8</w:t>
      </w:r>
      <w:r>
        <w:rPr>
          <w:noProof/>
        </w:rPr>
        <w:fldChar w:fldCharType="end"/>
      </w:r>
      <w:r>
        <w:t xml:space="preserve"> Subsystem Context Diagram</w:t>
      </w:r>
      <w:bookmarkEnd w:id="72"/>
    </w:p>
    <w:p w14:paraId="2D2BB753" w14:textId="77777777" w:rsidR="007E17AA" w:rsidRDefault="007E17AA" w:rsidP="007E17AA">
      <w:pPr>
        <w:pStyle w:val="TableCaption"/>
      </w:pPr>
      <w:r w:rsidRPr="00965F4D">
        <w:rPr>
          <w:szCs w:val="20"/>
        </w:rPr>
        <w:t>&lt;</w:t>
      </w:r>
      <w:r w:rsidRPr="00965F4D">
        <w:t xml:space="preserve">Provide a description for the </w:t>
      </w:r>
      <w:r>
        <w:t>sub</w:t>
      </w:r>
      <w:r w:rsidRPr="00965F4D">
        <w:t xml:space="preserve">system context and </w:t>
      </w:r>
      <w:r>
        <w:t xml:space="preserve">provide more details about </w:t>
      </w:r>
      <w:r w:rsidRPr="00965F4D">
        <w:t>the above diagram</w:t>
      </w:r>
      <w:r w:rsidRPr="00965F4D">
        <w:rPr>
          <w:szCs w:val="20"/>
        </w:rPr>
        <w:t>&gt;</w:t>
      </w:r>
    </w:p>
    <w:p w14:paraId="0124AF1E" w14:textId="77777777" w:rsidR="007E17AA" w:rsidRDefault="007E17AA" w:rsidP="007E17AA">
      <w:pPr>
        <w:pStyle w:val="Heading4"/>
      </w:pPr>
      <w:r>
        <w:t xml:space="preserve">Subsystem Behavior </w:t>
      </w:r>
    </w:p>
    <w:p w14:paraId="775EBBB5" w14:textId="77777777" w:rsidR="007E17AA" w:rsidRPr="0098483E" w:rsidRDefault="007E17AA" w:rsidP="007E17AA">
      <w:r w:rsidRPr="00965F4D">
        <w:t>&lt;</w:t>
      </w:r>
      <w:r>
        <w:t xml:space="preserve">The purpose of this diagram is to show the system behavior and responsibilities according to architect understanding for the business requirements. The system behavior must be visually elaborated using </w:t>
      </w:r>
      <w:r w:rsidRPr="00965F4D">
        <w:t xml:space="preserve">System Activity Diagram </w:t>
      </w:r>
      <w:r>
        <w:t>and/</w:t>
      </w:r>
      <w:r w:rsidRPr="00965F4D">
        <w:t>or System Sequence Diagram. System will be presented as black box</w:t>
      </w:r>
      <w:r>
        <w:t xml:space="preserve"> without exposing internal system structure</w:t>
      </w:r>
      <w:r w:rsidRPr="00965F4D">
        <w:t>&gt;</w:t>
      </w:r>
    </w:p>
    <w:p w14:paraId="0853F63C" w14:textId="77777777" w:rsidR="007E17AA" w:rsidRDefault="00F420D7" w:rsidP="007E17AA">
      <w:pPr>
        <w:keepNext/>
        <w:jc w:val="center"/>
      </w:pPr>
      <w:r>
        <w:rPr>
          <w:noProof/>
        </w:rPr>
      </w:r>
      <w:r w:rsidR="00F420D7">
        <w:rPr>
          <w:noProof/>
        </w:rPr>
        <w:object w:dxaOrig="8250" w:dyaOrig="10500" w14:anchorId="3F9A7DC0">
          <v:shape id="_x0000_i1033" type="#_x0000_t75" style="width:395.2pt;height:503pt" o:ole="">
            <v:imagedata r:id="rId36" o:title=""/>
          </v:shape>
          <o:OLEObject Type="Embed" ProgID="Visio.Drawing.15" ShapeID="_x0000_i1033" DrawAspect="Content" ObjectID="_1829633172" r:id="rId37"/>
        </w:object>
      </w:r>
    </w:p>
    <w:p w14:paraId="181A14F8" w14:textId="77777777" w:rsidR="007E17AA" w:rsidRDefault="007E17AA" w:rsidP="007E17AA">
      <w:pPr>
        <w:pStyle w:val="ListParagraph"/>
      </w:pPr>
      <w:bookmarkStart w:id="73" w:name="_Toc100157721"/>
      <w:r>
        <w:t xml:space="preserve">Figure </w:t>
      </w:r>
      <w:r>
        <w:fldChar w:fldCharType="begin"/>
      </w:r>
      <w:r>
        <w:instrText xml:space="preserve"> SEQ Figure \* ARABIC </w:instrText>
      </w:r>
      <w:r>
        <w:fldChar w:fldCharType="separate"/>
      </w:r>
      <w:r>
        <w:rPr>
          <w:noProof/>
        </w:rPr>
        <w:t>9</w:t>
      </w:r>
      <w:r>
        <w:rPr>
          <w:noProof/>
        </w:rPr>
        <w:fldChar w:fldCharType="end"/>
      </w:r>
      <w:r>
        <w:t xml:space="preserve"> Subsystem Sequence Diagram</w:t>
      </w:r>
      <w:bookmarkEnd w:id="73"/>
    </w:p>
    <w:p w14:paraId="3BA33846" w14:textId="77777777" w:rsidR="007E17AA" w:rsidRDefault="00F420D7" w:rsidP="007E17AA">
      <w:pPr>
        <w:keepNext/>
        <w:jc w:val="center"/>
      </w:pPr>
      <w:r>
        <w:rPr>
          <w:noProof/>
        </w:rPr>
      </w:r>
      <w:r w:rsidR="00F420D7">
        <w:rPr>
          <w:noProof/>
        </w:rPr>
        <w:object w:dxaOrig="8556" w:dyaOrig="11424" w14:anchorId="24D7030C">
          <v:shape id="_x0000_i1034" type="#_x0000_t75" style="width:401.7pt;height:536.9pt" o:ole="">
            <v:imagedata r:id="rId38" o:title=""/>
          </v:shape>
          <o:OLEObject Type="Embed" ProgID="Visio.Drawing.15" ShapeID="_x0000_i1034" DrawAspect="Content" ObjectID="_1829633173" r:id="rId39"/>
        </w:object>
      </w:r>
    </w:p>
    <w:p w14:paraId="7FB2A886" w14:textId="77777777" w:rsidR="007E17AA" w:rsidRDefault="007E17AA" w:rsidP="007E17AA">
      <w:pPr>
        <w:pStyle w:val="ListParagraph"/>
      </w:pPr>
      <w:bookmarkStart w:id="74" w:name="_Toc100157722"/>
      <w:r>
        <w:t xml:space="preserve">Figure </w:t>
      </w:r>
      <w:r>
        <w:fldChar w:fldCharType="begin"/>
      </w:r>
      <w:r>
        <w:instrText xml:space="preserve"> SEQ Figure \* ARABIC </w:instrText>
      </w:r>
      <w:r>
        <w:fldChar w:fldCharType="separate"/>
      </w:r>
      <w:r>
        <w:rPr>
          <w:noProof/>
        </w:rPr>
        <w:t>10</w:t>
      </w:r>
      <w:r>
        <w:rPr>
          <w:noProof/>
        </w:rPr>
        <w:fldChar w:fldCharType="end"/>
      </w:r>
      <w:r>
        <w:t xml:space="preserve"> Subsystem Activity Diagram</w:t>
      </w:r>
      <w:bookmarkEnd w:id="74"/>
    </w:p>
    <w:p w14:paraId="03F80762" w14:textId="77777777" w:rsidR="007E17AA" w:rsidRPr="0098483E" w:rsidRDefault="007E17AA" w:rsidP="007E17AA">
      <w:r w:rsidRPr="00965F4D">
        <w:t>&lt;</w:t>
      </w:r>
      <w:r>
        <w:t xml:space="preserve">Provide a description about the subsystem behavior and details about above diagrams&gt; </w:t>
      </w:r>
    </w:p>
    <w:p w14:paraId="5D3FE0E3" w14:textId="77777777" w:rsidR="007E17AA" w:rsidRDefault="007E17AA" w:rsidP="007E17AA">
      <w:pPr>
        <w:pStyle w:val="Heading4"/>
      </w:pPr>
      <w:r>
        <w:t>Subsystem Interfaces</w:t>
      </w:r>
    </w:p>
    <w:p w14:paraId="76A35DB2" w14:textId="77777777" w:rsidR="007E17AA" w:rsidRPr="0098483E" w:rsidRDefault="007E17AA" w:rsidP="007E17AA">
      <w:r w:rsidRPr="00965F4D">
        <w:t>&lt;</w:t>
      </w:r>
      <w:r>
        <w:t>The purpose of this section is to show the subsystem interfaces according to the subsystem behavior and responsibilities identified in the previous section</w:t>
      </w:r>
      <w:r w:rsidRPr="00965F4D">
        <w:t>&gt;</w:t>
      </w:r>
    </w:p>
    <w:p w14:paraId="744E71D1" w14:textId="77777777" w:rsidR="007E17AA" w:rsidRDefault="00F420D7" w:rsidP="007E17AA">
      <w:pPr>
        <w:keepNext/>
        <w:jc w:val="center"/>
      </w:pPr>
      <w:r>
        <w:rPr>
          <w:noProof/>
        </w:rPr>
      </w:r>
      <w:r w:rsidR="00F420D7">
        <w:rPr>
          <w:noProof/>
        </w:rPr>
        <w:object w:dxaOrig="11760" w:dyaOrig="10788" w14:anchorId="679CA418">
          <v:shape id="_x0000_i1035" type="#_x0000_t75" style="width:445.2pt;height:408.4pt" o:ole="">
            <v:imagedata r:id="rId27" o:title=""/>
          </v:shape>
          <o:OLEObject Type="Embed" ProgID="Visio.Drawing.15" ShapeID="_x0000_i1035" DrawAspect="Content" ObjectID="_1829633174" r:id="rId40"/>
        </w:object>
      </w:r>
    </w:p>
    <w:p w14:paraId="00715E62" w14:textId="77777777" w:rsidR="007E17AA" w:rsidRDefault="007E17AA" w:rsidP="007E17AA">
      <w:pPr>
        <w:pStyle w:val="ListParagraph"/>
      </w:pPr>
      <w:bookmarkStart w:id="75" w:name="_Toc100157723"/>
      <w:r>
        <w:t xml:space="preserve">Figure </w:t>
      </w:r>
      <w:r>
        <w:fldChar w:fldCharType="begin"/>
      </w:r>
      <w:r>
        <w:instrText xml:space="preserve"> SEQ Figure \* ARABIC </w:instrText>
      </w:r>
      <w:r>
        <w:fldChar w:fldCharType="separate"/>
      </w:r>
      <w:r>
        <w:rPr>
          <w:noProof/>
        </w:rPr>
        <w:t>11</w:t>
      </w:r>
      <w:r>
        <w:rPr>
          <w:noProof/>
        </w:rPr>
        <w:fldChar w:fldCharType="end"/>
      </w:r>
      <w:r>
        <w:t xml:space="preserve"> Subsystem Interface</w:t>
      </w:r>
      <w:bookmarkEnd w:id="75"/>
    </w:p>
    <w:p w14:paraId="183E8808" w14:textId="77777777" w:rsidR="007E17AA" w:rsidRPr="00845F55" w:rsidRDefault="007E17AA" w:rsidP="007E17AA">
      <w:pPr>
        <w:pStyle w:val="TableCaption"/>
      </w:pPr>
      <w:r>
        <w:t>&lt;Describe the provided interfaces and required interfaces shown in the diagram&gt;</w:t>
      </w:r>
    </w:p>
    <w:p w14:paraId="31F557C0" w14:textId="77777777" w:rsidR="007E17AA" w:rsidRDefault="007E17AA" w:rsidP="007E17AA">
      <w:pPr>
        <w:pStyle w:val="Heading4"/>
      </w:pPr>
      <w:r>
        <w:t>Subsystem Structure Diagram</w:t>
      </w:r>
    </w:p>
    <w:p w14:paraId="2C34329C" w14:textId="77777777" w:rsidR="007E17AA" w:rsidRPr="0098483E" w:rsidRDefault="007E17AA" w:rsidP="007E17AA">
      <w:r w:rsidRPr="0098483E">
        <w:t>&lt;</w:t>
      </w:r>
      <w:r>
        <w:t>The purpose of this section is to show the subsystems internal structures by listing its modules and the relationships between the subsystem modules</w:t>
      </w:r>
      <w:r w:rsidRPr="0098483E">
        <w:t>&gt;</w:t>
      </w:r>
    </w:p>
    <w:p w14:paraId="6986624C" w14:textId="77777777" w:rsidR="007E17AA" w:rsidRDefault="00F420D7" w:rsidP="007E17AA">
      <w:pPr>
        <w:keepNext/>
        <w:jc w:val="center"/>
      </w:pPr>
      <w:r>
        <w:rPr>
          <w:noProof/>
        </w:rPr>
      </w:r>
      <w:r w:rsidR="00F420D7">
        <w:rPr>
          <w:noProof/>
        </w:rPr>
        <w:object w:dxaOrig="11377" w:dyaOrig="8401" w14:anchorId="7F502A85">
          <v:shape id="_x0000_i1036" type="#_x0000_t75" style="width:404.45pt;height:299pt" o:ole="">
            <v:imagedata r:id="rId41" o:title=""/>
          </v:shape>
          <o:OLEObject Type="Embed" ProgID="Visio.Drawing.15" ShapeID="_x0000_i1036" DrawAspect="Content" ObjectID="_1829633175" r:id="rId42"/>
        </w:object>
      </w:r>
    </w:p>
    <w:p w14:paraId="6375FB13" w14:textId="77777777" w:rsidR="007E17AA" w:rsidRDefault="007E17AA" w:rsidP="007E17AA">
      <w:pPr>
        <w:pStyle w:val="ListParagraph"/>
      </w:pPr>
      <w:bookmarkStart w:id="76" w:name="_Toc100157724"/>
      <w:r>
        <w:t xml:space="preserve">Figure </w:t>
      </w:r>
      <w:r>
        <w:fldChar w:fldCharType="begin"/>
      </w:r>
      <w:r>
        <w:instrText xml:space="preserve"> SEQ Figure \* ARABIC </w:instrText>
      </w:r>
      <w:r>
        <w:fldChar w:fldCharType="separate"/>
      </w:r>
      <w:r>
        <w:rPr>
          <w:noProof/>
        </w:rPr>
        <w:t>12</w:t>
      </w:r>
      <w:r>
        <w:rPr>
          <w:noProof/>
        </w:rPr>
        <w:fldChar w:fldCharType="end"/>
      </w:r>
      <w:r>
        <w:t xml:space="preserve"> Module Diagram</w:t>
      </w:r>
      <w:bookmarkEnd w:id="76"/>
    </w:p>
    <w:p w14:paraId="402DFAFE" w14:textId="77777777" w:rsidR="007E17AA" w:rsidRPr="0031531F" w:rsidRDefault="007E17AA" w:rsidP="007E17AA">
      <w:r>
        <w:t>&lt;Describe at a high-level the above diagram, describe how the architectural style influenced the above decomposition and explain the modules roles and the main responsibilities&gt;</w:t>
      </w:r>
    </w:p>
    <w:p w14:paraId="3F02BC1D" w14:textId="77777777" w:rsidR="007E17AA" w:rsidRDefault="007E17AA" w:rsidP="007E17AA">
      <w:pPr>
        <w:pStyle w:val="Heading4"/>
        <w:numPr>
          <w:ilvl w:val="3"/>
          <w:numId w:val="38"/>
        </w:numPr>
      </w:pPr>
      <w:r>
        <w:t>Subsystem Dependency Structure Matrix (DMS)</w:t>
      </w:r>
    </w:p>
    <w:p w14:paraId="66F77634" w14:textId="77777777" w:rsidR="007E17AA" w:rsidRPr="0098483E" w:rsidRDefault="007E17AA" w:rsidP="007E17AA">
      <w:r w:rsidRPr="0098483E">
        <w:t>&lt;</w:t>
      </w:r>
      <w:r>
        <w:t>The purpose of this matrix is to show which</w:t>
      </w:r>
      <w:r w:rsidRPr="0098483E">
        <w:t xml:space="preserve"> dependency </w:t>
      </w:r>
      <w:r>
        <w:t>is allowed between the above modules and which is prohibited</w:t>
      </w:r>
      <w:r w:rsidRPr="0098483E">
        <w:t>&gt;</w:t>
      </w:r>
    </w:p>
    <w:tbl>
      <w:tblPr>
        <w:tblStyle w:val="GridTable5Dark-Accent5"/>
        <w:tblW w:w="8730" w:type="dxa"/>
        <w:tblLayout w:type="fixed"/>
        <w:tblLook w:val="04A0" w:firstRow="1" w:lastRow="0" w:firstColumn="1" w:lastColumn="0" w:noHBand="0" w:noVBand="1"/>
      </w:tblPr>
      <w:tblGrid>
        <w:gridCol w:w="822"/>
        <w:gridCol w:w="1964"/>
        <w:gridCol w:w="849"/>
        <w:gridCol w:w="849"/>
        <w:gridCol w:w="849"/>
        <w:gridCol w:w="849"/>
        <w:gridCol w:w="849"/>
        <w:gridCol w:w="849"/>
        <w:gridCol w:w="850"/>
      </w:tblGrid>
      <w:tr w:rsidR="007E17AA" w14:paraId="755F8D5F" w14:textId="77777777" w:rsidTr="00CA674A">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786" w:type="dxa"/>
            <w:gridSpan w:val="2"/>
            <w:vMerge w:val="restart"/>
          </w:tcPr>
          <w:p w14:paraId="3E7EA8A5" w14:textId="77777777" w:rsidR="007E17AA" w:rsidRDefault="007E17AA" w:rsidP="00123D55">
            <w:pPr>
              <w:ind w:left="0"/>
              <w:jc w:val="center"/>
              <w:rPr>
                <w:i/>
                <w:iCs/>
                <w:sz w:val="18"/>
                <w:szCs w:val="18"/>
              </w:rPr>
            </w:pPr>
          </w:p>
        </w:tc>
        <w:tc>
          <w:tcPr>
            <w:tcW w:w="5944" w:type="dxa"/>
            <w:gridSpan w:val="7"/>
          </w:tcPr>
          <w:p w14:paraId="1C18902B" w14:textId="77777777" w:rsidR="007E17AA" w:rsidRPr="00587E4B" w:rsidRDefault="007E17AA" w:rsidP="00123D55">
            <w:pPr>
              <w:ind w:left="0"/>
              <w:jc w:val="center"/>
              <w:cnfStyle w:val="100000000000" w:firstRow="1" w:lastRow="0" w:firstColumn="0" w:lastColumn="0" w:oddVBand="0" w:evenVBand="0" w:oddHBand="0" w:evenHBand="0" w:firstRowFirstColumn="0" w:firstRowLastColumn="0" w:lastRowFirstColumn="0" w:lastRowLastColumn="0"/>
              <w:rPr>
                <w:i/>
                <w:iCs/>
                <w:sz w:val="22"/>
                <w:szCs w:val="22"/>
              </w:rPr>
            </w:pPr>
            <w:r w:rsidRPr="00587E4B">
              <w:rPr>
                <w:i/>
                <w:iCs/>
                <w:sz w:val="22"/>
                <w:szCs w:val="22"/>
              </w:rPr>
              <w:t>Caller</w:t>
            </w:r>
          </w:p>
        </w:tc>
      </w:tr>
      <w:tr w:rsidR="007E17AA" w14:paraId="0A773DEC" w14:textId="77777777" w:rsidTr="00CA674A">
        <w:trPr>
          <w:cnfStyle w:val="000000100000" w:firstRow="0" w:lastRow="0" w:firstColumn="0" w:lastColumn="0" w:oddVBand="0" w:evenVBand="0" w:oddHBand="1" w:evenHBand="0" w:firstRowFirstColumn="0" w:firstRowLastColumn="0" w:lastRowFirstColumn="0" w:lastRowLastColumn="0"/>
          <w:trHeight w:val="1342"/>
        </w:trPr>
        <w:tc>
          <w:tcPr>
            <w:cnfStyle w:val="001000000000" w:firstRow="0" w:lastRow="0" w:firstColumn="1" w:lastColumn="0" w:oddVBand="0" w:evenVBand="0" w:oddHBand="0" w:evenHBand="0" w:firstRowFirstColumn="0" w:firstRowLastColumn="0" w:lastRowFirstColumn="0" w:lastRowLastColumn="0"/>
            <w:tcW w:w="2786" w:type="dxa"/>
            <w:gridSpan w:val="2"/>
            <w:vMerge/>
            <w:textDirection w:val="btLr"/>
          </w:tcPr>
          <w:p w14:paraId="6DBF67DA" w14:textId="77777777" w:rsidR="007E17AA" w:rsidRPr="002B449D" w:rsidRDefault="007E17AA" w:rsidP="00123D55">
            <w:pPr>
              <w:ind w:left="113" w:right="113"/>
              <w:rPr>
                <w:i/>
                <w:iCs/>
                <w:sz w:val="16"/>
                <w:szCs w:val="16"/>
              </w:rPr>
            </w:pPr>
          </w:p>
        </w:tc>
        <w:tc>
          <w:tcPr>
            <w:tcW w:w="849" w:type="dxa"/>
            <w:textDirection w:val="btLr"/>
          </w:tcPr>
          <w:p w14:paraId="62FFF73A" w14:textId="77777777" w:rsidR="007E17AA" w:rsidRPr="00587E4B" w:rsidRDefault="007E17AA" w:rsidP="00123D55">
            <w:pPr>
              <w:ind w:left="113" w:right="113"/>
              <w:jc w:val="left"/>
              <w:cnfStyle w:val="000000100000" w:firstRow="0" w:lastRow="0" w:firstColumn="0" w:lastColumn="0" w:oddVBand="0" w:evenVBand="0" w:oddHBand="1" w:evenHBand="0" w:firstRowFirstColumn="0" w:firstRowLastColumn="0" w:lastRowFirstColumn="0" w:lastRowLastColumn="0"/>
            </w:pPr>
            <w:r w:rsidRPr="00587E4B">
              <w:t>Module 1</w:t>
            </w:r>
          </w:p>
        </w:tc>
        <w:tc>
          <w:tcPr>
            <w:tcW w:w="849" w:type="dxa"/>
            <w:textDirection w:val="btLr"/>
          </w:tcPr>
          <w:p w14:paraId="10BC4E9B" w14:textId="77777777" w:rsidR="007E17AA" w:rsidRPr="00587E4B" w:rsidRDefault="007E17AA" w:rsidP="00123D55">
            <w:pPr>
              <w:ind w:left="113" w:right="113"/>
              <w:jc w:val="left"/>
              <w:cnfStyle w:val="000000100000" w:firstRow="0" w:lastRow="0" w:firstColumn="0" w:lastColumn="0" w:oddVBand="0" w:evenVBand="0" w:oddHBand="1" w:evenHBand="0" w:firstRowFirstColumn="0" w:firstRowLastColumn="0" w:lastRowFirstColumn="0" w:lastRowLastColumn="0"/>
            </w:pPr>
            <w:r w:rsidRPr="00587E4B">
              <w:t>Module 2</w:t>
            </w:r>
          </w:p>
        </w:tc>
        <w:tc>
          <w:tcPr>
            <w:tcW w:w="849" w:type="dxa"/>
            <w:textDirection w:val="btLr"/>
          </w:tcPr>
          <w:p w14:paraId="23203E51" w14:textId="77777777" w:rsidR="007E17AA" w:rsidRPr="00587E4B" w:rsidRDefault="007E17AA" w:rsidP="00123D55">
            <w:pPr>
              <w:ind w:left="113" w:right="113"/>
              <w:jc w:val="left"/>
              <w:cnfStyle w:val="000000100000" w:firstRow="0" w:lastRow="0" w:firstColumn="0" w:lastColumn="0" w:oddVBand="0" w:evenVBand="0" w:oddHBand="1" w:evenHBand="0" w:firstRowFirstColumn="0" w:firstRowLastColumn="0" w:lastRowFirstColumn="0" w:lastRowLastColumn="0"/>
            </w:pPr>
            <w:r w:rsidRPr="00587E4B">
              <w:t>Module 3</w:t>
            </w:r>
          </w:p>
        </w:tc>
        <w:tc>
          <w:tcPr>
            <w:tcW w:w="849" w:type="dxa"/>
            <w:textDirection w:val="btLr"/>
          </w:tcPr>
          <w:p w14:paraId="27037122" w14:textId="77777777" w:rsidR="007E17AA" w:rsidRPr="00587E4B" w:rsidRDefault="007E17AA" w:rsidP="00123D55">
            <w:pPr>
              <w:ind w:left="113" w:right="113"/>
              <w:jc w:val="left"/>
              <w:cnfStyle w:val="000000100000" w:firstRow="0" w:lastRow="0" w:firstColumn="0" w:lastColumn="0" w:oddVBand="0" w:evenVBand="0" w:oddHBand="1" w:evenHBand="0" w:firstRowFirstColumn="0" w:firstRowLastColumn="0" w:lastRowFirstColumn="0" w:lastRowLastColumn="0"/>
            </w:pPr>
            <w:r w:rsidRPr="00587E4B">
              <w:t>Module 4</w:t>
            </w:r>
          </w:p>
        </w:tc>
        <w:tc>
          <w:tcPr>
            <w:tcW w:w="849" w:type="dxa"/>
            <w:textDirection w:val="btLr"/>
          </w:tcPr>
          <w:p w14:paraId="4A17F8AC" w14:textId="77777777" w:rsidR="007E17AA" w:rsidRPr="00587E4B" w:rsidRDefault="007E17AA" w:rsidP="00123D55">
            <w:pPr>
              <w:ind w:left="113" w:right="113"/>
              <w:jc w:val="left"/>
              <w:cnfStyle w:val="000000100000" w:firstRow="0" w:lastRow="0" w:firstColumn="0" w:lastColumn="0" w:oddVBand="0" w:evenVBand="0" w:oddHBand="1" w:evenHBand="0" w:firstRowFirstColumn="0" w:firstRowLastColumn="0" w:lastRowFirstColumn="0" w:lastRowLastColumn="0"/>
            </w:pPr>
            <w:r w:rsidRPr="00587E4B">
              <w:t>Module 5</w:t>
            </w:r>
          </w:p>
        </w:tc>
        <w:tc>
          <w:tcPr>
            <w:tcW w:w="849" w:type="dxa"/>
            <w:textDirection w:val="btLr"/>
          </w:tcPr>
          <w:p w14:paraId="14ABB7BA" w14:textId="77777777" w:rsidR="007E17AA" w:rsidRPr="00587E4B" w:rsidRDefault="007E17AA" w:rsidP="00123D55">
            <w:pPr>
              <w:ind w:left="113" w:right="113"/>
              <w:jc w:val="left"/>
              <w:cnfStyle w:val="000000100000" w:firstRow="0" w:lastRow="0" w:firstColumn="0" w:lastColumn="0" w:oddVBand="0" w:evenVBand="0" w:oddHBand="1" w:evenHBand="0" w:firstRowFirstColumn="0" w:firstRowLastColumn="0" w:lastRowFirstColumn="0" w:lastRowLastColumn="0"/>
            </w:pPr>
            <w:r w:rsidRPr="00587E4B">
              <w:t>Module 6</w:t>
            </w:r>
          </w:p>
        </w:tc>
        <w:tc>
          <w:tcPr>
            <w:tcW w:w="850" w:type="dxa"/>
            <w:textDirection w:val="btLr"/>
          </w:tcPr>
          <w:p w14:paraId="1AB41ADD" w14:textId="77777777" w:rsidR="007E17AA" w:rsidRPr="00587E4B" w:rsidRDefault="007E17AA" w:rsidP="00123D55">
            <w:pPr>
              <w:ind w:left="113" w:right="113"/>
              <w:jc w:val="left"/>
              <w:cnfStyle w:val="000000100000" w:firstRow="0" w:lastRow="0" w:firstColumn="0" w:lastColumn="0" w:oddVBand="0" w:evenVBand="0" w:oddHBand="1" w:evenHBand="0" w:firstRowFirstColumn="0" w:firstRowLastColumn="0" w:lastRowFirstColumn="0" w:lastRowLastColumn="0"/>
            </w:pPr>
            <w:r w:rsidRPr="00587E4B">
              <w:t>…</w:t>
            </w:r>
          </w:p>
        </w:tc>
      </w:tr>
      <w:tr w:rsidR="00CA674A" w14:paraId="0C031057" w14:textId="77777777" w:rsidTr="00CA674A">
        <w:trPr>
          <w:trHeight w:val="600"/>
        </w:trPr>
        <w:tc>
          <w:tcPr>
            <w:cnfStyle w:val="001000000000" w:firstRow="0" w:lastRow="0" w:firstColumn="1" w:lastColumn="0" w:oddVBand="0" w:evenVBand="0" w:oddHBand="0" w:evenHBand="0" w:firstRowFirstColumn="0" w:firstRowLastColumn="0" w:lastRowFirstColumn="0" w:lastRowLastColumn="0"/>
            <w:tcW w:w="822" w:type="dxa"/>
            <w:vMerge w:val="restart"/>
            <w:textDirection w:val="btLr"/>
          </w:tcPr>
          <w:p w14:paraId="1B8F2B9A" w14:textId="77777777" w:rsidR="007E17AA" w:rsidRPr="00587E4B" w:rsidRDefault="007E17AA" w:rsidP="00123D55">
            <w:pPr>
              <w:ind w:left="113" w:right="113"/>
              <w:jc w:val="center"/>
              <w:rPr>
                <w:i/>
                <w:iCs/>
                <w:sz w:val="22"/>
                <w:szCs w:val="22"/>
              </w:rPr>
            </w:pPr>
            <w:r w:rsidRPr="00587E4B">
              <w:rPr>
                <w:i/>
                <w:iCs/>
                <w:sz w:val="22"/>
                <w:szCs w:val="22"/>
              </w:rPr>
              <w:t>Callee</w:t>
            </w:r>
          </w:p>
        </w:tc>
        <w:tc>
          <w:tcPr>
            <w:tcW w:w="1964" w:type="dxa"/>
          </w:tcPr>
          <w:p w14:paraId="5E887482" w14:textId="77777777" w:rsidR="007E17AA" w:rsidRPr="00587E4B" w:rsidRDefault="007E17AA" w:rsidP="00123D55">
            <w:pPr>
              <w:ind w:left="0"/>
              <w:jc w:val="left"/>
              <w:cnfStyle w:val="000000000000" w:firstRow="0" w:lastRow="0" w:firstColumn="0" w:lastColumn="0" w:oddVBand="0" w:evenVBand="0" w:oddHBand="0" w:evenHBand="0" w:firstRowFirstColumn="0" w:firstRowLastColumn="0" w:lastRowFirstColumn="0" w:lastRowLastColumn="0"/>
            </w:pPr>
            <w:r w:rsidRPr="00587E4B">
              <w:t>Module 1</w:t>
            </w:r>
          </w:p>
        </w:tc>
        <w:tc>
          <w:tcPr>
            <w:tcW w:w="849" w:type="dxa"/>
          </w:tcPr>
          <w:p w14:paraId="33EA7698"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49" w:type="dxa"/>
          </w:tcPr>
          <w:p w14:paraId="44D4771E"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49" w:type="dxa"/>
          </w:tcPr>
          <w:p w14:paraId="25EA81D5"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49" w:type="dxa"/>
          </w:tcPr>
          <w:p w14:paraId="30838A3E"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49" w:type="dxa"/>
          </w:tcPr>
          <w:p w14:paraId="415B3966"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49" w:type="dxa"/>
          </w:tcPr>
          <w:p w14:paraId="63B5E5D4"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50" w:type="dxa"/>
          </w:tcPr>
          <w:p w14:paraId="543EE5CF"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r>
      <w:tr w:rsidR="00CA674A" w14:paraId="45EB6DE3" w14:textId="77777777" w:rsidTr="00CA674A">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822" w:type="dxa"/>
            <w:vMerge/>
          </w:tcPr>
          <w:p w14:paraId="6C96A0C9" w14:textId="77777777" w:rsidR="007E17AA" w:rsidRDefault="007E17AA" w:rsidP="00123D55">
            <w:pPr>
              <w:ind w:left="0"/>
              <w:rPr>
                <w:i/>
                <w:iCs/>
                <w:sz w:val="18"/>
                <w:szCs w:val="18"/>
              </w:rPr>
            </w:pPr>
          </w:p>
        </w:tc>
        <w:tc>
          <w:tcPr>
            <w:tcW w:w="1964" w:type="dxa"/>
          </w:tcPr>
          <w:p w14:paraId="69A32E49" w14:textId="77777777" w:rsidR="007E17AA" w:rsidRPr="00587E4B" w:rsidRDefault="007E17AA" w:rsidP="00123D55">
            <w:pPr>
              <w:ind w:left="0"/>
              <w:jc w:val="left"/>
              <w:cnfStyle w:val="000000100000" w:firstRow="0" w:lastRow="0" w:firstColumn="0" w:lastColumn="0" w:oddVBand="0" w:evenVBand="0" w:oddHBand="1" w:evenHBand="0" w:firstRowFirstColumn="0" w:firstRowLastColumn="0" w:lastRowFirstColumn="0" w:lastRowLastColumn="0"/>
            </w:pPr>
            <w:r w:rsidRPr="00587E4B">
              <w:t>Module 2</w:t>
            </w:r>
          </w:p>
        </w:tc>
        <w:tc>
          <w:tcPr>
            <w:tcW w:w="849" w:type="dxa"/>
          </w:tcPr>
          <w:p w14:paraId="34339CAF"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c>
          <w:tcPr>
            <w:tcW w:w="849" w:type="dxa"/>
          </w:tcPr>
          <w:p w14:paraId="3B0EAA36"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c>
          <w:tcPr>
            <w:tcW w:w="849" w:type="dxa"/>
          </w:tcPr>
          <w:p w14:paraId="3CA49BC8"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c>
          <w:tcPr>
            <w:tcW w:w="849" w:type="dxa"/>
          </w:tcPr>
          <w:p w14:paraId="11F90A0C"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c>
          <w:tcPr>
            <w:tcW w:w="849" w:type="dxa"/>
          </w:tcPr>
          <w:p w14:paraId="1A031F4A"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c>
          <w:tcPr>
            <w:tcW w:w="849" w:type="dxa"/>
          </w:tcPr>
          <w:p w14:paraId="04D424D1"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c>
          <w:tcPr>
            <w:tcW w:w="850" w:type="dxa"/>
          </w:tcPr>
          <w:p w14:paraId="59950B9D"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r>
      <w:tr w:rsidR="00CA674A" w14:paraId="20C60204" w14:textId="77777777" w:rsidTr="00CA674A">
        <w:trPr>
          <w:trHeight w:val="600"/>
        </w:trPr>
        <w:tc>
          <w:tcPr>
            <w:cnfStyle w:val="001000000000" w:firstRow="0" w:lastRow="0" w:firstColumn="1" w:lastColumn="0" w:oddVBand="0" w:evenVBand="0" w:oddHBand="0" w:evenHBand="0" w:firstRowFirstColumn="0" w:firstRowLastColumn="0" w:lastRowFirstColumn="0" w:lastRowLastColumn="0"/>
            <w:tcW w:w="822" w:type="dxa"/>
            <w:vMerge/>
          </w:tcPr>
          <w:p w14:paraId="73E36DDC" w14:textId="77777777" w:rsidR="007E17AA" w:rsidRDefault="007E17AA" w:rsidP="00123D55">
            <w:pPr>
              <w:ind w:left="0"/>
              <w:rPr>
                <w:i/>
                <w:iCs/>
                <w:sz w:val="18"/>
                <w:szCs w:val="18"/>
              </w:rPr>
            </w:pPr>
          </w:p>
        </w:tc>
        <w:tc>
          <w:tcPr>
            <w:tcW w:w="1964" w:type="dxa"/>
          </w:tcPr>
          <w:p w14:paraId="76FA8D4D" w14:textId="77777777" w:rsidR="007E17AA" w:rsidRPr="00587E4B" w:rsidRDefault="007E17AA" w:rsidP="00123D55">
            <w:pPr>
              <w:ind w:left="0"/>
              <w:jc w:val="left"/>
              <w:cnfStyle w:val="000000000000" w:firstRow="0" w:lastRow="0" w:firstColumn="0" w:lastColumn="0" w:oddVBand="0" w:evenVBand="0" w:oddHBand="0" w:evenHBand="0" w:firstRowFirstColumn="0" w:firstRowLastColumn="0" w:lastRowFirstColumn="0" w:lastRowLastColumn="0"/>
            </w:pPr>
            <w:r w:rsidRPr="00587E4B">
              <w:t>Module 3</w:t>
            </w:r>
          </w:p>
        </w:tc>
        <w:tc>
          <w:tcPr>
            <w:tcW w:w="849" w:type="dxa"/>
          </w:tcPr>
          <w:p w14:paraId="050BB0E5"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49" w:type="dxa"/>
          </w:tcPr>
          <w:p w14:paraId="2C8E06A7"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49" w:type="dxa"/>
          </w:tcPr>
          <w:p w14:paraId="5FA1F6C1"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49" w:type="dxa"/>
          </w:tcPr>
          <w:p w14:paraId="63842BE5"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49" w:type="dxa"/>
          </w:tcPr>
          <w:p w14:paraId="6094CB9A"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49" w:type="dxa"/>
          </w:tcPr>
          <w:p w14:paraId="4753C3DD"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50" w:type="dxa"/>
          </w:tcPr>
          <w:p w14:paraId="738DC4DB"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r>
      <w:tr w:rsidR="00CA674A" w14:paraId="11F02AFD" w14:textId="77777777" w:rsidTr="00CA674A">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822" w:type="dxa"/>
            <w:vMerge/>
          </w:tcPr>
          <w:p w14:paraId="6748220D" w14:textId="77777777" w:rsidR="007E17AA" w:rsidRDefault="007E17AA" w:rsidP="00123D55">
            <w:pPr>
              <w:ind w:left="0"/>
              <w:rPr>
                <w:i/>
                <w:iCs/>
                <w:sz w:val="18"/>
                <w:szCs w:val="18"/>
              </w:rPr>
            </w:pPr>
          </w:p>
        </w:tc>
        <w:tc>
          <w:tcPr>
            <w:tcW w:w="1964" w:type="dxa"/>
          </w:tcPr>
          <w:p w14:paraId="554F3B51" w14:textId="77777777" w:rsidR="007E17AA" w:rsidRPr="00587E4B" w:rsidRDefault="007E17AA" w:rsidP="00123D55">
            <w:pPr>
              <w:ind w:left="0"/>
              <w:jc w:val="left"/>
              <w:cnfStyle w:val="000000100000" w:firstRow="0" w:lastRow="0" w:firstColumn="0" w:lastColumn="0" w:oddVBand="0" w:evenVBand="0" w:oddHBand="1" w:evenHBand="0" w:firstRowFirstColumn="0" w:firstRowLastColumn="0" w:lastRowFirstColumn="0" w:lastRowLastColumn="0"/>
            </w:pPr>
            <w:r w:rsidRPr="00587E4B">
              <w:t>Module 4</w:t>
            </w:r>
          </w:p>
        </w:tc>
        <w:tc>
          <w:tcPr>
            <w:tcW w:w="849" w:type="dxa"/>
          </w:tcPr>
          <w:p w14:paraId="5BA37029"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c>
          <w:tcPr>
            <w:tcW w:w="849" w:type="dxa"/>
          </w:tcPr>
          <w:p w14:paraId="2812B7A7"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c>
          <w:tcPr>
            <w:tcW w:w="849" w:type="dxa"/>
          </w:tcPr>
          <w:p w14:paraId="711C4494"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c>
          <w:tcPr>
            <w:tcW w:w="849" w:type="dxa"/>
          </w:tcPr>
          <w:p w14:paraId="647FC378"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c>
          <w:tcPr>
            <w:tcW w:w="849" w:type="dxa"/>
          </w:tcPr>
          <w:p w14:paraId="147ACD67"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c>
          <w:tcPr>
            <w:tcW w:w="849" w:type="dxa"/>
          </w:tcPr>
          <w:p w14:paraId="4626B718"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c>
          <w:tcPr>
            <w:tcW w:w="850" w:type="dxa"/>
          </w:tcPr>
          <w:p w14:paraId="564AE2EB"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r>
      <w:tr w:rsidR="00CA674A" w14:paraId="7D9F3AF7" w14:textId="77777777" w:rsidTr="00CA674A">
        <w:trPr>
          <w:trHeight w:val="600"/>
        </w:trPr>
        <w:tc>
          <w:tcPr>
            <w:cnfStyle w:val="001000000000" w:firstRow="0" w:lastRow="0" w:firstColumn="1" w:lastColumn="0" w:oddVBand="0" w:evenVBand="0" w:oddHBand="0" w:evenHBand="0" w:firstRowFirstColumn="0" w:firstRowLastColumn="0" w:lastRowFirstColumn="0" w:lastRowLastColumn="0"/>
            <w:tcW w:w="822" w:type="dxa"/>
            <w:vMerge/>
          </w:tcPr>
          <w:p w14:paraId="45ADE8AD" w14:textId="77777777" w:rsidR="007E17AA" w:rsidRDefault="007E17AA" w:rsidP="00123D55">
            <w:pPr>
              <w:ind w:left="0"/>
              <w:rPr>
                <w:i/>
                <w:iCs/>
                <w:sz w:val="18"/>
                <w:szCs w:val="18"/>
              </w:rPr>
            </w:pPr>
          </w:p>
        </w:tc>
        <w:tc>
          <w:tcPr>
            <w:tcW w:w="1964" w:type="dxa"/>
          </w:tcPr>
          <w:p w14:paraId="3BC41A9A" w14:textId="77777777" w:rsidR="007E17AA" w:rsidRPr="00587E4B" w:rsidRDefault="007E17AA" w:rsidP="00123D55">
            <w:pPr>
              <w:ind w:left="0"/>
              <w:jc w:val="left"/>
              <w:cnfStyle w:val="000000000000" w:firstRow="0" w:lastRow="0" w:firstColumn="0" w:lastColumn="0" w:oddVBand="0" w:evenVBand="0" w:oddHBand="0" w:evenHBand="0" w:firstRowFirstColumn="0" w:firstRowLastColumn="0" w:lastRowFirstColumn="0" w:lastRowLastColumn="0"/>
            </w:pPr>
            <w:r w:rsidRPr="00587E4B">
              <w:t>Module 5</w:t>
            </w:r>
          </w:p>
        </w:tc>
        <w:tc>
          <w:tcPr>
            <w:tcW w:w="849" w:type="dxa"/>
          </w:tcPr>
          <w:p w14:paraId="6D3D530B"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49" w:type="dxa"/>
          </w:tcPr>
          <w:p w14:paraId="64A7C9AD"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49" w:type="dxa"/>
          </w:tcPr>
          <w:p w14:paraId="13F0D548"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49" w:type="dxa"/>
          </w:tcPr>
          <w:p w14:paraId="1932E00F"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49" w:type="dxa"/>
          </w:tcPr>
          <w:p w14:paraId="4FCA5C11"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49" w:type="dxa"/>
          </w:tcPr>
          <w:p w14:paraId="213ACFFE"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50" w:type="dxa"/>
          </w:tcPr>
          <w:p w14:paraId="684A189D"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r>
      <w:tr w:rsidR="00CA674A" w14:paraId="6374A0C8" w14:textId="77777777" w:rsidTr="00CA674A">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822" w:type="dxa"/>
            <w:vMerge/>
          </w:tcPr>
          <w:p w14:paraId="60A60034" w14:textId="77777777" w:rsidR="007E17AA" w:rsidRDefault="007E17AA" w:rsidP="00123D55">
            <w:pPr>
              <w:ind w:left="0"/>
              <w:rPr>
                <w:i/>
                <w:iCs/>
                <w:sz w:val="18"/>
                <w:szCs w:val="18"/>
              </w:rPr>
            </w:pPr>
          </w:p>
        </w:tc>
        <w:tc>
          <w:tcPr>
            <w:tcW w:w="1964" w:type="dxa"/>
          </w:tcPr>
          <w:p w14:paraId="5B62A913" w14:textId="77777777" w:rsidR="007E17AA" w:rsidRPr="00587E4B" w:rsidRDefault="007E17AA" w:rsidP="00123D55">
            <w:pPr>
              <w:ind w:left="0"/>
              <w:jc w:val="left"/>
              <w:cnfStyle w:val="000000100000" w:firstRow="0" w:lastRow="0" w:firstColumn="0" w:lastColumn="0" w:oddVBand="0" w:evenVBand="0" w:oddHBand="1" w:evenHBand="0" w:firstRowFirstColumn="0" w:firstRowLastColumn="0" w:lastRowFirstColumn="0" w:lastRowLastColumn="0"/>
            </w:pPr>
            <w:r w:rsidRPr="00587E4B">
              <w:t>Module 6</w:t>
            </w:r>
          </w:p>
        </w:tc>
        <w:tc>
          <w:tcPr>
            <w:tcW w:w="849" w:type="dxa"/>
          </w:tcPr>
          <w:p w14:paraId="72FD241A"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c>
          <w:tcPr>
            <w:tcW w:w="849" w:type="dxa"/>
          </w:tcPr>
          <w:p w14:paraId="745EF05B"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c>
          <w:tcPr>
            <w:tcW w:w="849" w:type="dxa"/>
          </w:tcPr>
          <w:p w14:paraId="7937B716"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c>
          <w:tcPr>
            <w:tcW w:w="849" w:type="dxa"/>
          </w:tcPr>
          <w:p w14:paraId="6977B3B6"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c>
          <w:tcPr>
            <w:tcW w:w="849" w:type="dxa"/>
          </w:tcPr>
          <w:p w14:paraId="30363C89"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c>
          <w:tcPr>
            <w:tcW w:w="849" w:type="dxa"/>
          </w:tcPr>
          <w:p w14:paraId="2BBD316E"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c>
          <w:tcPr>
            <w:tcW w:w="850" w:type="dxa"/>
          </w:tcPr>
          <w:p w14:paraId="141E24C0" w14:textId="77777777" w:rsidR="007E17AA" w:rsidRDefault="007E17AA" w:rsidP="00123D55">
            <w:pPr>
              <w:ind w:left="0"/>
              <w:cnfStyle w:val="000000100000" w:firstRow="0" w:lastRow="0" w:firstColumn="0" w:lastColumn="0" w:oddVBand="0" w:evenVBand="0" w:oddHBand="1" w:evenHBand="0" w:firstRowFirstColumn="0" w:firstRowLastColumn="0" w:lastRowFirstColumn="0" w:lastRowLastColumn="0"/>
              <w:rPr>
                <w:i/>
                <w:iCs/>
                <w:sz w:val="18"/>
                <w:szCs w:val="18"/>
              </w:rPr>
            </w:pPr>
          </w:p>
        </w:tc>
      </w:tr>
      <w:tr w:rsidR="00CA674A" w14:paraId="1149043B" w14:textId="77777777" w:rsidTr="00CA674A">
        <w:trPr>
          <w:trHeight w:val="600"/>
        </w:trPr>
        <w:tc>
          <w:tcPr>
            <w:cnfStyle w:val="001000000000" w:firstRow="0" w:lastRow="0" w:firstColumn="1" w:lastColumn="0" w:oddVBand="0" w:evenVBand="0" w:oddHBand="0" w:evenHBand="0" w:firstRowFirstColumn="0" w:firstRowLastColumn="0" w:lastRowFirstColumn="0" w:lastRowLastColumn="0"/>
            <w:tcW w:w="822" w:type="dxa"/>
            <w:vMerge/>
          </w:tcPr>
          <w:p w14:paraId="0C48F9FE" w14:textId="77777777" w:rsidR="007E17AA" w:rsidRDefault="007E17AA" w:rsidP="00123D55">
            <w:pPr>
              <w:ind w:left="0"/>
              <w:rPr>
                <w:i/>
                <w:iCs/>
                <w:sz w:val="18"/>
                <w:szCs w:val="18"/>
              </w:rPr>
            </w:pPr>
          </w:p>
        </w:tc>
        <w:tc>
          <w:tcPr>
            <w:tcW w:w="1964" w:type="dxa"/>
          </w:tcPr>
          <w:p w14:paraId="66AB36E0" w14:textId="77777777" w:rsidR="007E17AA" w:rsidRPr="00587E4B" w:rsidRDefault="007E17AA" w:rsidP="00123D55">
            <w:pPr>
              <w:ind w:left="0"/>
              <w:jc w:val="left"/>
              <w:cnfStyle w:val="000000000000" w:firstRow="0" w:lastRow="0" w:firstColumn="0" w:lastColumn="0" w:oddVBand="0" w:evenVBand="0" w:oddHBand="0" w:evenHBand="0" w:firstRowFirstColumn="0" w:firstRowLastColumn="0" w:lastRowFirstColumn="0" w:lastRowLastColumn="0"/>
            </w:pPr>
            <w:r w:rsidRPr="00587E4B">
              <w:t>….</w:t>
            </w:r>
          </w:p>
        </w:tc>
        <w:tc>
          <w:tcPr>
            <w:tcW w:w="849" w:type="dxa"/>
          </w:tcPr>
          <w:p w14:paraId="516512A7"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49" w:type="dxa"/>
          </w:tcPr>
          <w:p w14:paraId="2D89845C"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49" w:type="dxa"/>
          </w:tcPr>
          <w:p w14:paraId="0FA78249"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49" w:type="dxa"/>
          </w:tcPr>
          <w:p w14:paraId="283DDB3A"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49" w:type="dxa"/>
          </w:tcPr>
          <w:p w14:paraId="680FF617"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49" w:type="dxa"/>
          </w:tcPr>
          <w:p w14:paraId="4760CF22" w14:textId="77777777" w:rsidR="007E17AA" w:rsidRDefault="007E17AA" w:rsidP="00123D55">
            <w:pPr>
              <w:ind w:left="0"/>
              <w:cnfStyle w:val="000000000000" w:firstRow="0" w:lastRow="0" w:firstColumn="0" w:lastColumn="0" w:oddVBand="0" w:evenVBand="0" w:oddHBand="0" w:evenHBand="0" w:firstRowFirstColumn="0" w:firstRowLastColumn="0" w:lastRowFirstColumn="0" w:lastRowLastColumn="0"/>
              <w:rPr>
                <w:i/>
                <w:iCs/>
                <w:sz w:val="18"/>
                <w:szCs w:val="18"/>
              </w:rPr>
            </w:pPr>
          </w:p>
        </w:tc>
        <w:tc>
          <w:tcPr>
            <w:tcW w:w="850" w:type="dxa"/>
          </w:tcPr>
          <w:p w14:paraId="67F73213" w14:textId="77777777" w:rsidR="007E17AA" w:rsidRDefault="007E17AA" w:rsidP="00123D55">
            <w:pPr>
              <w:keepNext/>
              <w:ind w:left="0"/>
              <w:cnfStyle w:val="000000000000" w:firstRow="0" w:lastRow="0" w:firstColumn="0" w:lastColumn="0" w:oddVBand="0" w:evenVBand="0" w:oddHBand="0" w:evenHBand="0" w:firstRowFirstColumn="0" w:firstRowLastColumn="0" w:lastRowFirstColumn="0" w:lastRowLastColumn="0"/>
              <w:rPr>
                <w:i/>
                <w:iCs/>
                <w:sz w:val="18"/>
                <w:szCs w:val="18"/>
              </w:rPr>
            </w:pPr>
          </w:p>
        </w:tc>
      </w:tr>
    </w:tbl>
    <w:p w14:paraId="3934128B" w14:textId="77777777" w:rsidR="007E17AA" w:rsidRDefault="007E17AA" w:rsidP="007E17AA">
      <w:pPr>
        <w:pStyle w:val="ListParagraph"/>
      </w:pPr>
      <w:bookmarkStart w:id="77" w:name="_Toc100157710"/>
      <w:r>
        <w:t xml:space="preserve">Table </w:t>
      </w:r>
      <w:r>
        <w:fldChar w:fldCharType="begin"/>
      </w:r>
      <w:r>
        <w:instrText xml:space="preserve"> SEQ Table \* ARABIC </w:instrText>
      </w:r>
      <w:r>
        <w:fldChar w:fldCharType="separate"/>
      </w:r>
      <w:r>
        <w:rPr>
          <w:noProof/>
        </w:rPr>
        <w:t>5</w:t>
      </w:r>
      <w:r>
        <w:rPr>
          <w:noProof/>
        </w:rPr>
        <w:fldChar w:fldCharType="end"/>
      </w:r>
      <w:r>
        <w:t xml:space="preserve"> Subsystem Dependency Structure Matrix</w:t>
      </w:r>
      <w:bookmarkEnd w:id="77"/>
    </w:p>
    <w:p w14:paraId="1DB8206F" w14:textId="77777777" w:rsidR="007E17AA" w:rsidRDefault="007E17AA" w:rsidP="007E17AA">
      <w:pPr>
        <w:widowControl/>
        <w:suppressAutoHyphens w:val="0"/>
        <w:spacing w:before="0" w:after="0" w:line="240" w:lineRule="auto"/>
        <w:ind w:left="0"/>
        <w:jc w:val="left"/>
        <w:textAlignment w:val="auto"/>
        <w:rPr>
          <w:rFonts w:eastAsiaTheme="minorHAnsi" w:cs="DIN Next LT Arabic"/>
          <w:b/>
          <w:bCs/>
          <w:color w:val="CC9829"/>
          <w:sz w:val="28"/>
          <w:szCs w:val="28"/>
        </w:rPr>
      </w:pPr>
      <w:r>
        <w:br w:type="page"/>
      </w:r>
    </w:p>
    <w:p w14:paraId="3BC1162B" w14:textId="77777777" w:rsidR="007E17AA" w:rsidRDefault="007E17AA" w:rsidP="007E17AA">
      <w:pPr>
        <w:pStyle w:val="Heading2"/>
        <w:rPr>
          <w:lang w:val="en-US"/>
        </w:rPr>
      </w:pPr>
      <w:bookmarkStart w:id="78" w:name="_Toc100157753"/>
      <w:bookmarkStart w:id="79" w:name="_Toc175749451"/>
      <w:r>
        <w:rPr>
          <w:lang w:val="en-US"/>
        </w:rPr>
        <w:t>Component View</w:t>
      </w:r>
      <w:bookmarkEnd w:id="78"/>
      <w:bookmarkEnd w:id="79"/>
    </w:p>
    <w:p w14:paraId="797C5346" w14:textId="77777777" w:rsidR="007E17AA" w:rsidRPr="0098483E" w:rsidRDefault="007E17AA" w:rsidP="007E17AA">
      <w:r>
        <w:t xml:space="preserve">This view adheres to </w:t>
      </w:r>
      <w:hyperlink r:id="rId43" w:history="1">
        <w:r>
          <w:rPr>
            <w:rStyle w:val="Hyperlink"/>
          </w:rPr>
          <w:t>Component</w:t>
        </w:r>
        <w:r w:rsidRPr="007D56F0">
          <w:rPr>
            <w:rStyle w:val="Hyperlink"/>
          </w:rPr>
          <w:t xml:space="preserve"> Viewpoint</w:t>
        </w:r>
      </w:hyperlink>
    </w:p>
    <w:p w14:paraId="31939499" w14:textId="77777777" w:rsidR="007E17AA" w:rsidRPr="0098483E" w:rsidRDefault="007E17AA" w:rsidP="007E17AA">
      <w:r w:rsidRPr="0098483E">
        <w:t>&lt;&lt;</w:t>
      </w:r>
      <w:r>
        <w:t xml:space="preserve">The purpose of this view is to show how the different layers, subsystems, modules are physically packaged according to the architectural style. </w:t>
      </w:r>
      <w:r w:rsidRPr="0098483E">
        <w:t>Components are independently deployable by residing inside an execution environment (such as web servers, application servers, containers, etc.</w:t>
      </w:r>
      <w:r>
        <w:t>; for example: Tiers, Microservices, etc.</w:t>
      </w:r>
      <w:r w:rsidRPr="0098483E">
        <w:t>&gt;&gt;</w:t>
      </w:r>
    </w:p>
    <w:p w14:paraId="05B88847" w14:textId="77777777" w:rsidR="007E17AA" w:rsidRDefault="007E17AA" w:rsidP="007E17AA">
      <w:pPr>
        <w:pStyle w:val="Heading3"/>
        <w:ind w:hanging="360"/>
      </w:pPr>
      <w:bookmarkStart w:id="80" w:name="_Toc100157754"/>
      <w:r>
        <w:t>Component Diagram</w:t>
      </w:r>
      <w:bookmarkEnd w:id="80"/>
    </w:p>
    <w:p w14:paraId="1350C557" w14:textId="77777777" w:rsidR="007E17AA" w:rsidRPr="0098483E" w:rsidRDefault="007E17AA" w:rsidP="007E17AA">
      <w:r w:rsidRPr="0098483E">
        <w:t>&lt;</w:t>
      </w:r>
      <w:r>
        <w:t>The purpose of this diagram is to show the list of components and for each component, it shows the layers, subsystems and modules packaged in that component</w:t>
      </w:r>
      <w:r w:rsidRPr="0098483E">
        <w:t>&gt;</w:t>
      </w:r>
    </w:p>
    <w:p w14:paraId="1CAF6144" w14:textId="77777777" w:rsidR="007E17AA" w:rsidRDefault="00F420D7" w:rsidP="007E17AA">
      <w:pPr>
        <w:keepNext/>
        <w:jc w:val="center"/>
      </w:pPr>
      <w:r>
        <w:rPr>
          <w:noProof/>
        </w:rPr>
      </w:r>
      <w:r w:rsidR="00F420D7">
        <w:rPr>
          <w:noProof/>
        </w:rPr>
        <w:object w:dxaOrig="11328" w:dyaOrig="8353" w14:anchorId="417C2F8B">
          <v:shape id="_x0000_i1037" type="#_x0000_t75" style="width:381.15pt;height:281.5pt" o:ole="">
            <v:imagedata r:id="rId44" o:title=""/>
          </v:shape>
          <o:OLEObject Type="Embed" ProgID="Visio.Drawing.15" ShapeID="_x0000_i1037" DrawAspect="Content" ObjectID="_1829633176" r:id="rId45"/>
        </w:object>
      </w:r>
    </w:p>
    <w:p w14:paraId="0F332C32" w14:textId="77777777" w:rsidR="007E17AA" w:rsidRDefault="007E17AA" w:rsidP="007E17AA">
      <w:pPr>
        <w:pStyle w:val="ListParagraph"/>
      </w:pPr>
      <w:bookmarkStart w:id="81" w:name="_Toc100157725"/>
      <w:r>
        <w:t xml:space="preserve">Figure </w:t>
      </w:r>
      <w:r>
        <w:fldChar w:fldCharType="begin"/>
      </w:r>
      <w:r>
        <w:instrText xml:space="preserve"> SEQ Figure \* ARABIC </w:instrText>
      </w:r>
      <w:r>
        <w:fldChar w:fldCharType="separate"/>
      </w:r>
      <w:r>
        <w:rPr>
          <w:noProof/>
        </w:rPr>
        <w:t>13</w:t>
      </w:r>
      <w:r>
        <w:rPr>
          <w:noProof/>
        </w:rPr>
        <w:fldChar w:fldCharType="end"/>
      </w:r>
      <w:r>
        <w:t xml:space="preserve"> Component Diagram</w:t>
      </w:r>
      <w:bookmarkEnd w:id="81"/>
    </w:p>
    <w:p w14:paraId="3933405F" w14:textId="77777777" w:rsidR="007E17AA" w:rsidRDefault="007E17AA" w:rsidP="007E17AA">
      <w:pPr>
        <w:rPr>
          <w:b/>
          <w:bCs/>
        </w:rPr>
      </w:pPr>
      <w:r>
        <w:t>&lt;Describe the different components shown in the above diagram and the purpose of each component and rationale behind such packaging&gt;</w:t>
      </w:r>
    </w:p>
    <w:p w14:paraId="7E395DEA" w14:textId="77777777" w:rsidR="007E17AA" w:rsidRDefault="007E17AA" w:rsidP="007E17AA">
      <w:pPr>
        <w:pStyle w:val="Heading3"/>
        <w:ind w:hanging="360"/>
      </w:pPr>
      <w:bookmarkStart w:id="82" w:name="_Toc100157755"/>
      <w:r>
        <w:t>Connectors Diagram</w:t>
      </w:r>
      <w:bookmarkEnd w:id="82"/>
    </w:p>
    <w:p w14:paraId="79D4DF4D" w14:textId="77777777" w:rsidR="007E17AA" w:rsidRPr="0098483E" w:rsidRDefault="007E17AA" w:rsidP="007E17AA">
      <w:r w:rsidRPr="0098483E">
        <w:t>&lt;</w:t>
      </w:r>
      <w:r>
        <w:t>The purpose of this diagram is to show how the different components, listed in the previous section, are connected with each other. This diagram also shows the relationship between the components and external systems</w:t>
      </w:r>
      <w:r w:rsidRPr="0098483E">
        <w:t>&gt;</w:t>
      </w:r>
    </w:p>
    <w:p w14:paraId="76879291" w14:textId="77777777" w:rsidR="007E17AA" w:rsidRDefault="00F420D7" w:rsidP="007E17AA">
      <w:pPr>
        <w:keepNext/>
      </w:pPr>
      <w:r>
        <w:rPr>
          <w:noProof/>
        </w:rPr>
      </w:r>
      <w:r w:rsidR="00F420D7">
        <w:rPr>
          <w:noProof/>
        </w:rPr>
        <w:object w:dxaOrig="15600" w:dyaOrig="8772" w14:anchorId="5438D1D2">
          <v:shape id="_x0000_i1038" type="#_x0000_t75" style="width:482.85pt;height:271.05pt" o:ole="">
            <v:imagedata r:id="rId46" o:title=""/>
          </v:shape>
          <o:OLEObject Type="Embed" ProgID="Visio.Drawing.15" ShapeID="_x0000_i1038" DrawAspect="Content" ObjectID="_1829633177" r:id="rId47"/>
        </w:object>
      </w:r>
    </w:p>
    <w:p w14:paraId="4A0EBFC8" w14:textId="77777777" w:rsidR="007E17AA" w:rsidRDefault="007E17AA" w:rsidP="007E17AA">
      <w:pPr>
        <w:pStyle w:val="ListParagraph"/>
      </w:pPr>
      <w:bookmarkStart w:id="83" w:name="_Toc100157726"/>
      <w:r>
        <w:t xml:space="preserve">Figure </w:t>
      </w:r>
      <w:r>
        <w:fldChar w:fldCharType="begin"/>
      </w:r>
      <w:r>
        <w:instrText xml:space="preserve"> SEQ Figure \* ARABIC </w:instrText>
      </w:r>
      <w:r>
        <w:fldChar w:fldCharType="separate"/>
      </w:r>
      <w:r>
        <w:rPr>
          <w:noProof/>
        </w:rPr>
        <w:t>14</w:t>
      </w:r>
      <w:r>
        <w:rPr>
          <w:noProof/>
        </w:rPr>
        <w:fldChar w:fldCharType="end"/>
      </w:r>
      <w:r>
        <w:t xml:space="preserve"> Connector Diagram</w:t>
      </w:r>
      <w:bookmarkEnd w:id="83"/>
    </w:p>
    <w:p w14:paraId="32E04648" w14:textId="77777777" w:rsidR="007E17AA" w:rsidRDefault="007E17AA" w:rsidP="007E17AA">
      <w:pPr>
        <w:rPr>
          <w:b/>
          <w:bCs/>
          <w:i/>
          <w:iCs/>
          <w:sz w:val="18"/>
          <w:szCs w:val="18"/>
        </w:rPr>
      </w:pPr>
    </w:p>
    <w:p w14:paraId="60F4FDD6" w14:textId="77777777" w:rsidR="007E17AA" w:rsidRPr="00765A4D" w:rsidRDefault="007E17AA" w:rsidP="007E17AA">
      <w:pPr>
        <w:rPr>
          <w:b/>
          <w:bCs/>
          <w:i/>
          <w:iCs/>
          <w:sz w:val="18"/>
          <w:szCs w:val="18"/>
        </w:rPr>
      </w:pPr>
    </w:p>
    <w:p w14:paraId="31BAF819" w14:textId="77777777" w:rsidR="007E17AA" w:rsidRDefault="007E17AA" w:rsidP="007E17AA">
      <w:pPr>
        <w:widowControl/>
        <w:suppressAutoHyphens w:val="0"/>
        <w:spacing w:before="0" w:after="0" w:line="240" w:lineRule="auto"/>
        <w:ind w:left="0"/>
        <w:jc w:val="left"/>
        <w:textAlignment w:val="auto"/>
      </w:pPr>
      <w:r>
        <w:br w:type="page"/>
      </w:r>
    </w:p>
    <w:p w14:paraId="6CCCAC7F" w14:textId="77777777" w:rsidR="007E17AA" w:rsidRDefault="007E17AA" w:rsidP="007E17AA">
      <w:pPr>
        <w:pStyle w:val="Heading2"/>
        <w:rPr>
          <w:lang w:val="en-US"/>
        </w:rPr>
      </w:pPr>
      <w:bookmarkStart w:id="84" w:name="_Toc100157756"/>
      <w:bookmarkStart w:id="85" w:name="_Toc175749452"/>
      <w:r>
        <w:rPr>
          <w:lang w:val="en-US"/>
        </w:rPr>
        <w:t>Deployment View</w:t>
      </w:r>
      <w:bookmarkEnd w:id="84"/>
      <w:bookmarkEnd w:id="85"/>
    </w:p>
    <w:p w14:paraId="0302870A" w14:textId="77777777" w:rsidR="007E17AA" w:rsidRDefault="007E17AA" w:rsidP="007E17AA">
      <w:r>
        <w:t xml:space="preserve">This view adheres to </w:t>
      </w:r>
      <w:hyperlink r:id="rId48" w:history="1">
        <w:r>
          <w:rPr>
            <w:rStyle w:val="Hyperlink"/>
          </w:rPr>
          <w:t>Deployment</w:t>
        </w:r>
        <w:r w:rsidRPr="007D56F0">
          <w:rPr>
            <w:rStyle w:val="Hyperlink"/>
          </w:rPr>
          <w:t xml:space="preserve"> Viewpoint</w:t>
        </w:r>
      </w:hyperlink>
    </w:p>
    <w:p w14:paraId="13034AB3" w14:textId="77777777" w:rsidR="007E17AA" w:rsidRPr="008E28E5" w:rsidRDefault="007E17AA" w:rsidP="007E17AA">
      <w:r w:rsidRPr="008E28E5">
        <w:t>&lt;</w:t>
      </w:r>
      <w:r>
        <w:t>The purpose of this diagram is to show the deployment topology for the solution and the communication matrix between the servers</w:t>
      </w:r>
      <w:r w:rsidRPr="008E28E5">
        <w:t>&gt;</w:t>
      </w:r>
    </w:p>
    <w:p w14:paraId="00557420" w14:textId="77777777" w:rsidR="007E17AA" w:rsidRDefault="007E17AA" w:rsidP="007E17AA">
      <w:pPr>
        <w:pStyle w:val="Heading3"/>
      </w:pPr>
      <w:bookmarkStart w:id="86" w:name="_Toc100157757"/>
      <w:r>
        <w:t>Deployment Diagram</w:t>
      </w:r>
      <w:bookmarkEnd w:id="86"/>
    </w:p>
    <w:p w14:paraId="6954917E" w14:textId="77777777" w:rsidR="007E17AA" w:rsidRDefault="007E17AA" w:rsidP="007E17AA">
      <w:r w:rsidRPr="0098483E">
        <w:t>&lt;</w:t>
      </w:r>
      <w:r>
        <w:t xml:space="preserve">The purpose of this diagram is to show the </w:t>
      </w:r>
      <w:r w:rsidRPr="0098483E">
        <w:t xml:space="preserve">deployment topology </w:t>
      </w:r>
      <w:r>
        <w:t xml:space="preserve">that allocates </w:t>
      </w:r>
      <w:r w:rsidRPr="0098483E">
        <w:t xml:space="preserve">the components </w:t>
      </w:r>
      <w:r>
        <w:t xml:space="preserve">identified in the previous view </w:t>
      </w:r>
      <w:r w:rsidRPr="0098483E">
        <w:t xml:space="preserve">with the servers. Any server </w:t>
      </w:r>
      <w:r>
        <w:t xml:space="preserve">with a capacity that </w:t>
      </w:r>
      <w:r w:rsidRPr="0098483E">
        <w:t>meet</w:t>
      </w:r>
      <w:r>
        <w:t>s</w:t>
      </w:r>
      <w:r w:rsidRPr="0098483E">
        <w:t xml:space="preserve"> the requirements can be used&gt;</w:t>
      </w:r>
    </w:p>
    <w:p w14:paraId="661920EC" w14:textId="77777777" w:rsidR="004421E9" w:rsidRPr="00411A52" w:rsidRDefault="004421E9" w:rsidP="004421E9">
      <w:pPr>
        <w:widowControl/>
        <w:numPr>
          <w:ilvl w:val="0"/>
          <w:numId w:val="6"/>
        </w:numPr>
        <w:suppressAutoHyphens w:val="0"/>
        <w:spacing w:before="0" w:after="0" w:line="276" w:lineRule="auto"/>
        <w:jc w:val="left"/>
        <w:textAlignment w:val="auto"/>
        <w:rPr>
          <w:rFonts w:ascii="DIN Next LT Arabic Medium" w:hAnsi="DIN Next LT Arabic Medium" w:cs="DIN Next LT Arabic Medium"/>
          <w:lang w:val="en-GB"/>
        </w:rPr>
      </w:pPr>
      <w:r w:rsidRPr="00411A52">
        <w:rPr>
          <w:rFonts w:ascii="DIN Next LT Arabic Medium" w:hAnsi="DIN Next LT Arabic Medium" w:cs="DIN Next LT Arabic Medium"/>
          <w:lang w:val="en-GB"/>
        </w:rPr>
        <w:t>Please specify any specific design considerations such as (Assumptions, Constrains, Risks and Strategies)</w:t>
      </w:r>
    </w:p>
    <w:p w14:paraId="6D10F28C" w14:textId="77777777" w:rsidR="004421E9" w:rsidRPr="00411A52" w:rsidRDefault="004421E9" w:rsidP="004421E9">
      <w:pPr>
        <w:widowControl/>
        <w:numPr>
          <w:ilvl w:val="0"/>
          <w:numId w:val="6"/>
        </w:numPr>
        <w:suppressAutoHyphens w:val="0"/>
        <w:spacing w:before="0" w:after="0" w:line="276" w:lineRule="auto"/>
        <w:jc w:val="left"/>
        <w:textAlignment w:val="auto"/>
        <w:rPr>
          <w:rFonts w:ascii="DIN Next LT Arabic Medium" w:hAnsi="DIN Next LT Arabic Medium" w:cs="DIN Next LT Arabic Medium"/>
          <w:color w:val="FF0000"/>
          <w:lang w:val="en-GB"/>
        </w:rPr>
      </w:pPr>
      <w:r w:rsidRPr="00411A52">
        <w:rPr>
          <w:rFonts w:ascii="DIN Next LT Arabic Medium" w:hAnsi="DIN Next LT Arabic Medium" w:cs="DIN Next LT Arabic Medium"/>
          <w:color w:val="FF0000"/>
        </w:rPr>
        <w:t>Please use attached NCGR (Visio Master Template) for design purposes. (Visio Master Template) with modeling reference for design purposes.</w:t>
      </w:r>
    </w:p>
    <w:p w14:paraId="3E35C584" w14:textId="77777777" w:rsidR="004421E9" w:rsidRPr="00411A52" w:rsidRDefault="004421E9" w:rsidP="004421E9">
      <w:pPr>
        <w:widowControl/>
        <w:suppressAutoHyphens w:val="0"/>
        <w:spacing w:before="0" w:after="0" w:line="276" w:lineRule="auto"/>
        <w:ind w:left="1440"/>
        <w:jc w:val="left"/>
        <w:textAlignment w:val="auto"/>
        <w:rPr>
          <w:rFonts w:ascii="DIN Next LT Arabic Medium" w:hAnsi="DIN Next LT Arabic Medium" w:cs="DIN Next LT Arabic Medium"/>
          <w:color w:val="FF0000"/>
          <w:lang w:val="en-GB"/>
        </w:rPr>
      </w:pPr>
    </w:p>
    <w:p w14:paraId="61EECC2C" w14:textId="2E4B7CD3" w:rsidR="004421E9" w:rsidRPr="004421E9" w:rsidRDefault="00F420D7" w:rsidP="004421E9">
      <w:pPr>
        <w:widowControl/>
        <w:suppressAutoHyphens w:val="0"/>
        <w:spacing w:before="0" w:after="0" w:line="276" w:lineRule="auto"/>
        <w:ind w:left="1080"/>
        <w:jc w:val="left"/>
        <w:textAlignment w:val="auto"/>
        <w:rPr>
          <w:rFonts w:ascii="DIN Next LT Arabic Medium" w:hAnsi="DIN Next LT Arabic Medium" w:cs="DIN Next LT Arabic Medium"/>
          <w:lang w:val="en-GB"/>
        </w:rPr>
      </w:pPr>
      <w:r>
        <w:rPr>
          <w:rFonts w:ascii="DIN Next LT Arabic Medium" w:hAnsi="DIN Next LT Arabic Medium" w:cs="DIN Next LT Arabic Medium"/>
          <w:noProof/>
          <w:lang w:val="en-GB"/>
        </w:rPr>
      </w:r>
      <w:r w:rsidR="00F420D7">
        <w:rPr>
          <w:rFonts w:ascii="DIN Next LT Arabic Medium" w:hAnsi="DIN Next LT Arabic Medium" w:cs="DIN Next LT Arabic Medium"/>
          <w:noProof/>
          <w:lang w:val="en-GB"/>
        </w:rPr>
        <w:object w:dxaOrig="1539" w:dyaOrig="997" w14:anchorId="7D3E9CFA">
          <v:shape id="_x0000_i1039" type="#_x0000_t75" style="width:77.05pt;height:49.55pt" o:ole="">
            <v:imagedata r:id="rId49" o:title=""/>
          </v:shape>
          <o:OLEObject Type="Embed" ProgID="Package" ShapeID="_x0000_i1039" DrawAspect="Icon" ObjectID="_1829633178" r:id="rId50"/>
        </w:object>
      </w:r>
    </w:p>
    <w:p w14:paraId="6C5E6C82" w14:textId="6AE12F6B" w:rsidR="007E17AA" w:rsidRDefault="00F420D7" w:rsidP="007E17AA">
      <w:pPr>
        <w:keepNext/>
      </w:pPr>
      <w:r w:rsidRPr="00E5660A">
        <w:rPr>
          <w:rFonts w:ascii="DIN Next LT Arabic Medium" w:hAnsi="DIN Next LT Arabic Medium" w:cs="DIN Next LT Arabic Medium"/>
          <w:noProof/>
        </w:rPr>
      </w:r>
      <w:r w:rsidR="00F420D7" w:rsidRPr="00E5660A">
        <w:rPr>
          <w:rFonts w:ascii="DIN Next LT Arabic Medium" w:hAnsi="DIN Next LT Arabic Medium" w:cs="DIN Next LT Arabic Medium"/>
          <w:noProof/>
        </w:rPr>
        <w:object w:dxaOrig="11550" w:dyaOrig="16765" w14:anchorId="3478E406">
          <v:shape id="_x0000_i1040" type="#_x0000_t75" style="width:463.75pt;height:497.9pt" o:ole="">
            <v:imagedata r:id="rId51" o:title=""/>
          </v:shape>
          <o:OLEObject Type="Embed" ProgID="Visio.Drawing.15" ShapeID="_x0000_i1040" DrawAspect="Content" ObjectID="_1829633179" r:id="rId52"/>
        </w:object>
      </w:r>
    </w:p>
    <w:p w14:paraId="7D75A85D" w14:textId="77777777" w:rsidR="007E17AA" w:rsidRPr="008E28E5" w:rsidRDefault="007E17AA" w:rsidP="00022C03">
      <w:pPr>
        <w:pStyle w:val="ListParagraph"/>
        <w:jc w:val="center"/>
        <w:rPr>
          <w:i/>
          <w:iCs/>
          <w:sz w:val="18"/>
          <w:szCs w:val="18"/>
        </w:rPr>
      </w:pPr>
      <w:bookmarkStart w:id="87" w:name="_Toc100157727"/>
      <w:r>
        <w:t xml:space="preserve">Figure </w:t>
      </w:r>
      <w:r>
        <w:fldChar w:fldCharType="begin"/>
      </w:r>
      <w:r>
        <w:instrText xml:space="preserve"> SEQ Figure \* ARABIC </w:instrText>
      </w:r>
      <w:r>
        <w:fldChar w:fldCharType="separate"/>
      </w:r>
      <w:r>
        <w:rPr>
          <w:noProof/>
        </w:rPr>
        <w:t>15</w:t>
      </w:r>
      <w:r>
        <w:rPr>
          <w:noProof/>
        </w:rPr>
        <w:fldChar w:fldCharType="end"/>
      </w:r>
      <w:r>
        <w:t xml:space="preserve"> Deployment Diagram</w:t>
      </w:r>
      <w:bookmarkEnd w:id="87"/>
    </w:p>
    <w:p w14:paraId="25C902C7" w14:textId="77777777" w:rsidR="007E17AA" w:rsidRDefault="007E17AA" w:rsidP="007E17AA">
      <w:pPr>
        <w:pStyle w:val="Heading3"/>
      </w:pPr>
      <w:bookmarkStart w:id="88" w:name="_Toc100157758"/>
      <w:r>
        <w:t>Servers Requirements</w:t>
      </w:r>
      <w:bookmarkEnd w:id="88"/>
      <w:r>
        <w:t xml:space="preserve"> </w:t>
      </w:r>
    </w:p>
    <w:p w14:paraId="2B7C6409" w14:textId="77777777" w:rsidR="007E17AA" w:rsidRDefault="007E17AA" w:rsidP="007E17AA">
      <w:r>
        <w:t>&lt;&lt;</w:t>
      </w:r>
      <w:r w:rsidRPr="00B432BD">
        <w:t>Servers Requirements for production environment.</w:t>
      </w:r>
      <w:r>
        <w:t>&gt;&gt;</w:t>
      </w:r>
    </w:p>
    <w:tbl>
      <w:tblPr>
        <w:tblStyle w:val="GridTable4-Accent51"/>
        <w:tblW w:w="5000" w:type="pct"/>
        <w:tblLayout w:type="fixed"/>
        <w:tblLook w:val="04A0" w:firstRow="1" w:lastRow="0" w:firstColumn="1" w:lastColumn="0" w:noHBand="0" w:noVBand="1"/>
      </w:tblPr>
      <w:tblGrid>
        <w:gridCol w:w="963"/>
        <w:gridCol w:w="1989"/>
        <w:gridCol w:w="1261"/>
        <w:gridCol w:w="1440"/>
        <w:gridCol w:w="2249"/>
        <w:gridCol w:w="2520"/>
      </w:tblGrid>
      <w:tr w:rsidR="007E17AA" w:rsidRPr="00552BA8" w14:paraId="1BF7E218" w14:textId="77777777" w:rsidTr="001112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 w:type="pct"/>
          </w:tcPr>
          <w:p w14:paraId="5E167BA5" w14:textId="77777777" w:rsidR="007E17AA" w:rsidRPr="00D46A9A" w:rsidRDefault="007E17AA" w:rsidP="00123D55">
            <w:pPr>
              <w:spacing w:after="0"/>
              <w:ind w:left="0"/>
              <w:rPr>
                <w:rFonts w:ascii="Calibri" w:hAnsi="Calibri"/>
                <w:b w:val="0"/>
                <w:caps/>
                <w:sz w:val="12"/>
                <w:szCs w:val="12"/>
              </w:rPr>
            </w:pPr>
            <w:r w:rsidRPr="00D46A9A">
              <w:rPr>
                <w:rFonts w:ascii="Calibri" w:hAnsi="Calibri"/>
                <w:caps/>
                <w:sz w:val="12"/>
                <w:szCs w:val="12"/>
              </w:rPr>
              <w:t>Server #</w:t>
            </w:r>
          </w:p>
        </w:tc>
        <w:tc>
          <w:tcPr>
            <w:tcW w:w="954" w:type="pct"/>
          </w:tcPr>
          <w:p w14:paraId="1F9242A2" w14:textId="77777777" w:rsidR="007E17AA" w:rsidRPr="00D46A9A" w:rsidRDefault="007E17AA" w:rsidP="00123D55">
            <w:pPr>
              <w:spacing w:after="0"/>
              <w:ind w:left="0"/>
              <w:cnfStyle w:val="100000000000" w:firstRow="1" w:lastRow="0" w:firstColumn="0" w:lastColumn="0" w:oddVBand="0" w:evenVBand="0" w:oddHBand="0" w:evenHBand="0" w:firstRowFirstColumn="0" w:firstRowLastColumn="0" w:lastRowFirstColumn="0" w:lastRowLastColumn="0"/>
              <w:rPr>
                <w:rFonts w:ascii="Calibri" w:hAnsi="Calibri"/>
                <w:b w:val="0"/>
                <w:caps/>
                <w:sz w:val="12"/>
                <w:szCs w:val="12"/>
              </w:rPr>
            </w:pPr>
            <w:r w:rsidRPr="00D46A9A">
              <w:rPr>
                <w:rFonts w:ascii="Calibri" w:hAnsi="Calibri"/>
                <w:caps/>
                <w:sz w:val="12"/>
                <w:szCs w:val="12"/>
              </w:rPr>
              <w:t>Environment</w:t>
            </w:r>
          </w:p>
        </w:tc>
        <w:tc>
          <w:tcPr>
            <w:tcW w:w="605" w:type="pct"/>
          </w:tcPr>
          <w:p w14:paraId="49130496" w14:textId="77777777" w:rsidR="007E17AA" w:rsidRPr="00D46A9A" w:rsidRDefault="007E17AA" w:rsidP="00123D55">
            <w:pPr>
              <w:spacing w:after="0"/>
              <w:ind w:left="0"/>
              <w:cnfStyle w:val="100000000000" w:firstRow="1" w:lastRow="0" w:firstColumn="0" w:lastColumn="0" w:oddVBand="0" w:evenVBand="0" w:oddHBand="0" w:evenHBand="0" w:firstRowFirstColumn="0" w:firstRowLastColumn="0" w:lastRowFirstColumn="0" w:lastRowLastColumn="0"/>
              <w:rPr>
                <w:rFonts w:ascii="Calibri" w:hAnsi="Calibri"/>
                <w:b w:val="0"/>
                <w:caps/>
                <w:sz w:val="12"/>
                <w:szCs w:val="12"/>
              </w:rPr>
            </w:pPr>
            <w:r w:rsidRPr="00D46A9A">
              <w:rPr>
                <w:rFonts w:ascii="Calibri" w:hAnsi="Calibri"/>
                <w:caps/>
                <w:sz w:val="12"/>
                <w:szCs w:val="12"/>
              </w:rPr>
              <w:t>Role</w:t>
            </w:r>
          </w:p>
        </w:tc>
        <w:tc>
          <w:tcPr>
            <w:tcW w:w="691" w:type="pct"/>
          </w:tcPr>
          <w:p w14:paraId="79A3D01F" w14:textId="77777777" w:rsidR="007E17AA" w:rsidRPr="00D46A9A" w:rsidRDefault="007E17AA" w:rsidP="00123D55">
            <w:pPr>
              <w:spacing w:after="0"/>
              <w:ind w:left="0"/>
              <w:cnfStyle w:val="100000000000" w:firstRow="1" w:lastRow="0" w:firstColumn="0" w:lastColumn="0" w:oddVBand="0" w:evenVBand="0" w:oddHBand="0" w:evenHBand="0" w:firstRowFirstColumn="0" w:firstRowLastColumn="0" w:lastRowFirstColumn="0" w:lastRowLastColumn="0"/>
              <w:rPr>
                <w:rFonts w:ascii="Calibri" w:hAnsi="Calibri"/>
                <w:b w:val="0"/>
                <w:caps/>
                <w:sz w:val="12"/>
                <w:szCs w:val="12"/>
              </w:rPr>
            </w:pPr>
            <w:r w:rsidRPr="00D46A9A">
              <w:rPr>
                <w:rFonts w:ascii="Calibri" w:hAnsi="Calibri"/>
                <w:caps/>
                <w:sz w:val="12"/>
                <w:szCs w:val="12"/>
              </w:rPr>
              <w:t>OS</w:t>
            </w:r>
          </w:p>
        </w:tc>
        <w:tc>
          <w:tcPr>
            <w:tcW w:w="1079" w:type="pct"/>
          </w:tcPr>
          <w:p w14:paraId="1C74291A" w14:textId="77777777" w:rsidR="007E17AA" w:rsidRPr="00D46A9A" w:rsidRDefault="007E17AA" w:rsidP="00123D55">
            <w:pPr>
              <w:spacing w:after="0"/>
              <w:ind w:left="0"/>
              <w:cnfStyle w:val="100000000000" w:firstRow="1" w:lastRow="0" w:firstColumn="0" w:lastColumn="0" w:oddVBand="0" w:evenVBand="0" w:oddHBand="0" w:evenHBand="0" w:firstRowFirstColumn="0" w:firstRowLastColumn="0" w:lastRowFirstColumn="0" w:lastRowLastColumn="0"/>
              <w:rPr>
                <w:rFonts w:ascii="Calibri" w:hAnsi="Calibri"/>
                <w:b w:val="0"/>
                <w:caps/>
                <w:sz w:val="12"/>
                <w:szCs w:val="12"/>
              </w:rPr>
            </w:pPr>
            <w:r w:rsidRPr="00D46A9A">
              <w:rPr>
                <w:rFonts w:ascii="Calibri" w:hAnsi="Calibri"/>
                <w:caps/>
                <w:sz w:val="12"/>
                <w:szCs w:val="12"/>
              </w:rPr>
              <w:t>OS Ver/Edition</w:t>
            </w:r>
          </w:p>
        </w:tc>
        <w:tc>
          <w:tcPr>
            <w:tcW w:w="1209" w:type="pct"/>
          </w:tcPr>
          <w:p w14:paraId="2F599D64" w14:textId="77777777" w:rsidR="007E17AA" w:rsidRPr="00D46A9A" w:rsidRDefault="007E17AA" w:rsidP="00123D55">
            <w:pPr>
              <w:spacing w:after="0"/>
              <w:ind w:left="0"/>
              <w:cnfStyle w:val="100000000000" w:firstRow="1" w:lastRow="0" w:firstColumn="0" w:lastColumn="0" w:oddVBand="0" w:evenVBand="0" w:oddHBand="0" w:evenHBand="0" w:firstRowFirstColumn="0" w:firstRowLastColumn="0" w:lastRowFirstColumn="0" w:lastRowLastColumn="0"/>
              <w:rPr>
                <w:rFonts w:ascii="Calibri" w:hAnsi="Calibri"/>
                <w:b w:val="0"/>
                <w:caps/>
                <w:sz w:val="12"/>
                <w:szCs w:val="12"/>
              </w:rPr>
            </w:pPr>
            <w:r w:rsidRPr="00D46A9A">
              <w:rPr>
                <w:rFonts w:ascii="Calibri" w:hAnsi="Calibri"/>
                <w:caps/>
                <w:sz w:val="12"/>
                <w:szCs w:val="12"/>
              </w:rPr>
              <w:t xml:space="preserve">App\DB </w:t>
            </w:r>
            <w:r>
              <w:rPr>
                <w:rFonts w:ascii="Calibri" w:hAnsi="Calibri"/>
                <w:caps/>
                <w:sz w:val="12"/>
                <w:szCs w:val="12"/>
              </w:rPr>
              <w:t xml:space="preserve">technology &amp; </w:t>
            </w:r>
            <w:r w:rsidRPr="00D46A9A">
              <w:rPr>
                <w:rFonts w:ascii="Calibri" w:hAnsi="Calibri"/>
                <w:caps/>
                <w:sz w:val="12"/>
                <w:szCs w:val="12"/>
              </w:rPr>
              <w:t>Version Details</w:t>
            </w:r>
          </w:p>
        </w:tc>
      </w:tr>
      <w:tr w:rsidR="007E17AA" w:rsidRPr="00552BA8" w14:paraId="1F9796EC" w14:textId="77777777" w:rsidTr="0011124A">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62" w:type="pct"/>
          </w:tcPr>
          <w:p w14:paraId="0FA96141" w14:textId="77777777" w:rsidR="007E17AA" w:rsidRPr="00552BA8" w:rsidRDefault="007E17AA" w:rsidP="00123D55">
            <w:pPr>
              <w:pStyle w:val="PTableBody"/>
              <w:spacing w:before="0" w:after="0" w:line="276" w:lineRule="auto"/>
              <w:jc w:val="center"/>
              <w:rPr>
                <w:rFonts w:ascii="Calibri" w:hAnsi="Calibri" w:cs="Arial"/>
                <w:bCs w:val="0"/>
                <w:sz w:val="14"/>
                <w:szCs w:val="14"/>
              </w:rPr>
            </w:pPr>
            <w:r w:rsidRPr="00552BA8">
              <w:rPr>
                <w:rFonts w:ascii="Calibri" w:hAnsi="Calibri" w:cs="Arial"/>
                <w:sz w:val="14"/>
                <w:szCs w:val="14"/>
              </w:rPr>
              <w:t>Server 1</w:t>
            </w:r>
          </w:p>
        </w:tc>
        <w:tc>
          <w:tcPr>
            <w:tcW w:w="954" w:type="pct"/>
          </w:tcPr>
          <w:p w14:paraId="7004A65E" w14:textId="77777777" w:rsidR="007E17AA" w:rsidRPr="00552BA8" w:rsidRDefault="007E17AA" w:rsidP="00123D55">
            <w:pPr>
              <w:pStyle w:val="PTableBody"/>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14"/>
                <w:szCs w:val="14"/>
              </w:rPr>
            </w:pPr>
          </w:p>
          <w:p w14:paraId="7D6F6758" w14:textId="77777777" w:rsidR="007E17AA" w:rsidRPr="00552BA8" w:rsidRDefault="007E17AA" w:rsidP="00123D55">
            <w:pPr>
              <w:pStyle w:val="PTableBody"/>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14"/>
                <w:szCs w:val="14"/>
              </w:rPr>
            </w:pPr>
          </w:p>
          <w:p w14:paraId="35DC9D45" w14:textId="77777777" w:rsidR="007E17AA" w:rsidRPr="00552BA8" w:rsidRDefault="007E17AA" w:rsidP="00123D55">
            <w:pPr>
              <w:pStyle w:val="PTableBody"/>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14"/>
                <w:szCs w:val="14"/>
              </w:rPr>
            </w:pPr>
          </w:p>
          <w:p w14:paraId="6B8A351C" w14:textId="77777777" w:rsidR="007E17AA" w:rsidRPr="00552BA8" w:rsidRDefault="007E17AA" w:rsidP="00123D55">
            <w:pPr>
              <w:pStyle w:val="PTableBody"/>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14"/>
                <w:szCs w:val="14"/>
              </w:rPr>
            </w:pPr>
            <w:r w:rsidRPr="00552BA8">
              <w:rPr>
                <w:rFonts w:ascii="Calibri" w:hAnsi="Calibri" w:cs="Arial"/>
                <w:bCs/>
                <w:sz w:val="14"/>
                <w:szCs w:val="14"/>
              </w:rPr>
              <w:t>Production</w:t>
            </w:r>
          </w:p>
        </w:tc>
        <w:tc>
          <w:tcPr>
            <w:tcW w:w="605" w:type="pct"/>
          </w:tcPr>
          <w:p w14:paraId="3024533B" w14:textId="77777777" w:rsidR="007E17AA" w:rsidRPr="00552BA8" w:rsidRDefault="007E17AA" w:rsidP="00123D55">
            <w:pPr>
              <w:pStyle w:val="PTableBody"/>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14"/>
                <w:szCs w:val="14"/>
              </w:rPr>
            </w:pPr>
            <w:r w:rsidRPr="00552BA8">
              <w:rPr>
                <w:rFonts w:ascii="Calibri" w:hAnsi="Calibri" w:cs="Arial"/>
                <w:bCs/>
                <w:sz w:val="14"/>
                <w:szCs w:val="14"/>
              </w:rPr>
              <w:t>Web</w:t>
            </w:r>
          </w:p>
        </w:tc>
        <w:tc>
          <w:tcPr>
            <w:tcW w:w="691" w:type="pct"/>
          </w:tcPr>
          <w:p w14:paraId="7C99D32D" w14:textId="77777777" w:rsidR="007E17AA" w:rsidRPr="00552BA8" w:rsidRDefault="007E17AA" w:rsidP="00123D55">
            <w:pPr>
              <w:spacing w:after="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sz w:val="14"/>
                <w:szCs w:val="14"/>
              </w:rPr>
            </w:pPr>
            <w:r w:rsidRPr="00552BA8">
              <w:rPr>
                <w:rFonts w:ascii="Calibri" w:eastAsia="Calibri" w:hAnsi="Calibri"/>
                <w:sz w:val="14"/>
                <w:szCs w:val="14"/>
              </w:rPr>
              <w:t xml:space="preserve">Windows </w:t>
            </w:r>
          </w:p>
        </w:tc>
        <w:tc>
          <w:tcPr>
            <w:tcW w:w="1079" w:type="pct"/>
          </w:tcPr>
          <w:p w14:paraId="34474FE6" w14:textId="77777777" w:rsidR="007E17AA" w:rsidRPr="00552BA8" w:rsidRDefault="007E17AA" w:rsidP="00123D55">
            <w:pPr>
              <w:pStyle w:val="PTableBody"/>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14"/>
                <w:szCs w:val="14"/>
              </w:rPr>
            </w:pPr>
            <w:r w:rsidRPr="00552BA8">
              <w:rPr>
                <w:rFonts w:ascii="Calibri" w:hAnsi="Calibri" w:cs="Arial"/>
                <w:bCs/>
                <w:sz w:val="14"/>
                <w:szCs w:val="14"/>
              </w:rPr>
              <w:t>2016 / Standard</w:t>
            </w:r>
          </w:p>
        </w:tc>
        <w:tc>
          <w:tcPr>
            <w:tcW w:w="1209" w:type="pct"/>
          </w:tcPr>
          <w:p w14:paraId="2ED0E96C" w14:textId="77777777" w:rsidR="007E17AA" w:rsidRPr="00552BA8" w:rsidRDefault="007E17AA" w:rsidP="00123D55">
            <w:pPr>
              <w:pStyle w:val="PTableBody"/>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14"/>
                <w:szCs w:val="14"/>
              </w:rPr>
            </w:pPr>
          </w:p>
        </w:tc>
      </w:tr>
      <w:tr w:rsidR="007E17AA" w:rsidRPr="00552BA8" w14:paraId="30C8E6D9" w14:textId="77777777" w:rsidTr="0011124A">
        <w:trPr>
          <w:trHeight w:val="320"/>
        </w:trPr>
        <w:tc>
          <w:tcPr>
            <w:cnfStyle w:val="001000000000" w:firstRow="0" w:lastRow="0" w:firstColumn="1" w:lastColumn="0" w:oddVBand="0" w:evenVBand="0" w:oddHBand="0" w:evenHBand="0" w:firstRowFirstColumn="0" w:firstRowLastColumn="0" w:lastRowFirstColumn="0" w:lastRowLastColumn="0"/>
            <w:tcW w:w="462" w:type="pct"/>
          </w:tcPr>
          <w:p w14:paraId="1585A88A" w14:textId="77777777" w:rsidR="007E17AA" w:rsidRPr="00552BA8" w:rsidRDefault="007E17AA" w:rsidP="00123D55">
            <w:pPr>
              <w:pStyle w:val="PTableBody"/>
              <w:spacing w:before="0" w:after="0" w:line="276" w:lineRule="auto"/>
              <w:jc w:val="center"/>
              <w:rPr>
                <w:rFonts w:ascii="Calibri" w:hAnsi="Calibri" w:cs="Arial"/>
                <w:bCs w:val="0"/>
                <w:sz w:val="14"/>
                <w:szCs w:val="14"/>
              </w:rPr>
            </w:pPr>
            <w:r w:rsidRPr="00552BA8">
              <w:rPr>
                <w:rFonts w:ascii="Calibri" w:hAnsi="Calibri" w:cs="Arial"/>
                <w:sz w:val="14"/>
                <w:szCs w:val="14"/>
              </w:rPr>
              <w:t>Server 2</w:t>
            </w:r>
          </w:p>
        </w:tc>
        <w:tc>
          <w:tcPr>
            <w:tcW w:w="954" w:type="pct"/>
          </w:tcPr>
          <w:p w14:paraId="439F7094" w14:textId="77777777" w:rsidR="007E17AA" w:rsidRPr="00552BA8" w:rsidRDefault="007E17AA" w:rsidP="00123D55">
            <w:pPr>
              <w:pStyle w:val="PTableBody"/>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Arial"/>
                <w:bCs/>
                <w:sz w:val="14"/>
                <w:szCs w:val="14"/>
              </w:rPr>
            </w:pPr>
          </w:p>
          <w:p w14:paraId="56AEAB51" w14:textId="77777777" w:rsidR="007E17AA" w:rsidRPr="00552BA8" w:rsidRDefault="007E17AA" w:rsidP="00123D55">
            <w:pPr>
              <w:pStyle w:val="PTableBody"/>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Arial"/>
                <w:bCs/>
                <w:sz w:val="14"/>
                <w:szCs w:val="14"/>
              </w:rPr>
            </w:pPr>
            <w:r w:rsidRPr="00552BA8">
              <w:rPr>
                <w:rFonts w:ascii="Calibri" w:hAnsi="Calibri" w:cs="Arial"/>
                <w:bCs/>
                <w:sz w:val="14"/>
                <w:szCs w:val="14"/>
              </w:rPr>
              <w:t>Production</w:t>
            </w:r>
          </w:p>
        </w:tc>
        <w:tc>
          <w:tcPr>
            <w:tcW w:w="605" w:type="pct"/>
          </w:tcPr>
          <w:p w14:paraId="05EF1C32" w14:textId="77777777" w:rsidR="007E17AA" w:rsidRPr="00552BA8" w:rsidRDefault="007E17AA" w:rsidP="00123D55">
            <w:pPr>
              <w:pStyle w:val="PTableBody"/>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olor w:val="FF0000"/>
                <w:sz w:val="14"/>
                <w:szCs w:val="14"/>
              </w:rPr>
            </w:pPr>
            <w:r w:rsidRPr="00552BA8">
              <w:rPr>
                <w:rFonts w:ascii="Calibri" w:hAnsi="Calibri" w:cs="Arial"/>
                <w:bCs/>
                <w:sz w:val="14"/>
                <w:szCs w:val="14"/>
              </w:rPr>
              <w:t>Web</w:t>
            </w:r>
          </w:p>
        </w:tc>
        <w:tc>
          <w:tcPr>
            <w:tcW w:w="691" w:type="pct"/>
          </w:tcPr>
          <w:p w14:paraId="41194E81" w14:textId="77777777" w:rsidR="007E17AA" w:rsidRPr="00552BA8" w:rsidRDefault="007E17AA" w:rsidP="00123D55">
            <w:pPr>
              <w:pStyle w:val="PTableBody"/>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olor w:val="FF0000"/>
                <w:sz w:val="14"/>
                <w:szCs w:val="14"/>
              </w:rPr>
            </w:pPr>
            <w:r w:rsidRPr="00552BA8">
              <w:rPr>
                <w:rFonts w:ascii="Calibri" w:eastAsia="Calibri" w:hAnsi="Calibri" w:cs="Arial"/>
                <w:sz w:val="14"/>
                <w:szCs w:val="14"/>
              </w:rPr>
              <w:t xml:space="preserve">Windows </w:t>
            </w:r>
          </w:p>
        </w:tc>
        <w:tc>
          <w:tcPr>
            <w:tcW w:w="1079" w:type="pct"/>
          </w:tcPr>
          <w:p w14:paraId="02E58861" w14:textId="77777777" w:rsidR="007E17AA" w:rsidRPr="00552BA8" w:rsidRDefault="007E17AA" w:rsidP="00123D55">
            <w:pPr>
              <w:pStyle w:val="PTableBody"/>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olor w:val="FF0000"/>
                <w:sz w:val="14"/>
                <w:szCs w:val="14"/>
              </w:rPr>
            </w:pPr>
            <w:r w:rsidRPr="00552BA8">
              <w:rPr>
                <w:rFonts w:ascii="Calibri" w:hAnsi="Calibri" w:cs="Arial"/>
                <w:bCs/>
                <w:sz w:val="14"/>
                <w:szCs w:val="14"/>
              </w:rPr>
              <w:t>2016 / Datacenter</w:t>
            </w:r>
          </w:p>
        </w:tc>
        <w:tc>
          <w:tcPr>
            <w:tcW w:w="1209" w:type="pct"/>
          </w:tcPr>
          <w:p w14:paraId="3AAD98BA" w14:textId="77777777" w:rsidR="007E17AA" w:rsidRPr="00552BA8" w:rsidRDefault="007E17AA" w:rsidP="00123D55">
            <w:pPr>
              <w:pStyle w:val="PTableBody"/>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Arial"/>
                <w:bCs/>
                <w:sz w:val="14"/>
                <w:szCs w:val="14"/>
              </w:rPr>
            </w:pPr>
          </w:p>
        </w:tc>
      </w:tr>
      <w:tr w:rsidR="007E17AA" w:rsidRPr="00552BA8" w14:paraId="727FAC18" w14:textId="77777777" w:rsidTr="0011124A">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62" w:type="pct"/>
          </w:tcPr>
          <w:p w14:paraId="264CE40E" w14:textId="77777777" w:rsidR="007E17AA" w:rsidRPr="00552BA8" w:rsidRDefault="007E17AA" w:rsidP="00123D55">
            <w:pPr>
              <w:pStyle w:val="PTableBody"/>
              <w:spacing w:before="0" w:after="0" w:line="276" w:lineRule="auto"/>
              <w:jc w:val="center"/>
              <w:rPr>
                <w:rFonts w:ascii="Calibri" w:hAnsi="Calibri" w:cs="Arial"/>
                <w:bCs w:val="0"/>
                <w:sz w:val="14"/>
                <w:szCs w:val="14"/>
              </w:rPr>
            </w:pPr>
            <w:r w:rsidRPr="00552BA8">
              <w:rPr>
                <w:rFonts w:ascii="Calibri" w:hAnsi="Calibri" w:cs="Arial"/>
                <w:sz w:val="14"/>
                <w:szCs w:val="14"/>
              </w:rPr>
              <w:t>Server 3</w:t>
            </w:r>
          </w:p>
        </w:tc>
        <w:tc>
          <w:tcPr>
            <w:tcW w:w="954" w:type="pct"/>
          </w:tcPr>
          <w:p w14:paraId="6ED5C307" w14:textId="77777777" w:rsidR="007E17AA" w:rsidRPr="00552BA8" w:rsidRDefault="007E17AA" w:rsidP="00123D55">
            <w:pPr>
              <w:pStyle w:val="PTableBody"/>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14"/>
                <w:szCs w:val="14"/>
              </w:rPr>
            </w:pPr>
          </w:p>
          <w:p w14:paraId="19A7CA7F" w14:textId="77777777" w:rsidR="007E17AA" w:rsidRPr="00552BA8" w:rsidRDefault="007E17AA" w:rsidP="00123D55">
            <w:pPr>
              <w:pStyle w:val="PTableBody"/>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14"/>
                <w:szCs w:val="14"/>
              </w:rPr>
            </w:pPr>
            <w:r w:rsidRPr="00552BA8">
              <w:rPr>
                <w:rFonts w:ascii="Calibri" w:hAnsi="Calibri" w:cs="Arial"/>
                <w:bCs/>
                <w:sz w:val="14"/>
                <w:szCs w:val="14"/>
              </w:rPr>
              <w:t>Production</w:t>
            </w:r>
          </w:p>
        </w:tc>
        <w:tc>
          <w:tcPr>
            <w:tcW w:w="605" w:type="pct"/>
          </w:tcPr>
          <w:p w14:paraId="551033CA" w14:textId="77777777" w:rsidR="007E17AA" w:rsidRPr="00552BA8" w:rsidRDefault="007E17AA" w:rsidP="00123D55">
            <w:pPr>
              <w:pStyle w:val="PTableBody"/>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14"/>
                <w:szCs w:val="14"/>
              </w:rPr>
            </w:pPr>
            <w:r w:rsidRPr="00552BA8">
              <w:rPr>
                <w:rFonts w:ascii="Calibri" w:hAnsi="Calibri" w:cs="Arial"/>
                <w:bCs/>
                <w:sz w:val="14"/>
                <w:szCs w:val="14"/>
              </w:rPr>
              <w:t>DB Node 1</w:t>
            </w:r>
          </w:p>
        </w:tc>
        <w:tc>
          <w:tcPr>
            <w:tcW w:w="691" w:type="pct"/>
          </w:tcPr>
          <w:p w14:paraId="699FBB6D" w14:textId="77777777" w:rsidR="007E17AA" w:rsidRPr="00552BA8" w:rsidRDefault="007E17AA" w:rsidP="00123D55">
            <w:pPr>
              <w:pStyle w:val="PTableBody"/>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14"/>
                <w:szCs w:val="14"/>
              </w:rPr>
            </w:pPr>
            <w:r w:rsidRPr="00552BA8">
              <w:rPr>
                <w:rFonts w:ascii="Calibri" w:eastAsia="Calibri" w:hAnsi="Calibri" w:cs="Arial"/>
                <w:sz w:val="14"/>
                <w:szCs w:val="14"/>
              </w:rPr>
              <w:t>RHEL</w:t>
            </w:r>
          </w:p>
        </w:tc>
        <w:tc>
          <w:tcPr>
            <w:tcW w:w="1079" w:type="pct"/>
          </w:tcPr>
          <w:p w14:paraId="2FE625C8" w14:textId="77777777" w:rsidR="007E17AA" w:rsidRPr="00552BA8" w:rsidRDefault="007E17AA" w:rsidP="00123D55">
            <w:pPr>
              <w:pStyle w:val="PTableBody"/>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14"/>
                <w:szCs w:val="14"/>
              </w:rPr>
            </w:pPr>
            <w:r w:rsidRPr="00552BA8">
              <w:rPr>
                <w:rFonts w:ascii="Calibri" w:hAnsi="Calibri" w:cs="Arial"/>
                <w:bCs/>
                <w:sz w:val="14"/>
                <w:szCs w:val="14"/>
              </w:rPr>
              <w:t>7.6</w:t>
            </w:r>
          </w:p>
        </w:tc>
        <w:tc>
          <w:tcPr>
            <w:tcW w:w="1209" w:type="pct"/>
          </w:tcPr>
          <w:p w14:paraId="2B4433B0" w14:textId="77777777" w:rsidR="007E17AA" w:rsidRPr="00552BA8" w:rsidRDefault="007E17AA" w:rsidP="00123D55">
            <w:pPr>
              <w:pStyle w:val="PTableBody"/>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14"/>
                <w:szCs w:val="14"/>
              </w:rPr>
            </w:pPr>
          </w:p>
        </w:tc>
      </w:tr>
      <w:tr w:rsidR="007E17AA" w:rsidRPr="00552BA8" w14:paraId="0B3BA9B0" w14:textId="77777777" w:rsidTr="0011124A">
        <w:trPr>
          <w:trHeight w:val="320"/>
        </w:trPr>
        <w:tc>
          <w:tcPr>
            <w:cnfStyle w:val="001000000000" w:firstRow="0" w:lastRow="0" w:firstColumn="1" w:lastColumn="0" w:oddVBand="0" w:evenVBand="0" w:oddHBand="0" w:evenHBand="0" w:firstRowFirstColumn="0" w:firstRowLastColumn="0" w:lastRowFirstColumn="0" w:lastRowLastColumn="0"/>
            <w:tcW w:w="462" w:type="pct"/>
          </w:tcPr>
          <w:p w14:paraId="26FA07A9" w14:textId="77777777" w:rsidR="007E17AA" w:rsidRPr="00552BA8" w:rsidRDefault="007E17AA" w:rsidP="00123D55">
            <w:pPr>
              <w:pStyle w:val="PTableBody"/>
              <w:spacing w:before="0" w:after="0" w:line="276" w:lineRule="auto"/>
              <w:jc w:val="center"/>
              <w:rPr>
                <w:rFonts w:ascii="Calibri" w:hAnsi="Calibri" w:cs="Arial"/>
                <w:bCs w:val="0"/>
                <w:sz w:val="14"/>
                <w:szCs w:val="14"/>
              </w:rPr>
            </w:pPr>
            <w:r w:rsidRPr="00552BA8">
              <w:rPr>
                <w:rFonts w:ascii="Calibri" w:hAnsi="Calibri" w:cs="Arial"/>
                <w:sz w:val="14"/>
                <w:szCs w:val="14"/>
              </w:rPr>
              <w:t>Server 4</w:t>
            </w:r>
          </w:p>
        </w:tc>
        <w:tc>
          <w:tcPr>
            <w:tcW w:w="954" w:type="pct"/>
          </w:tcPr>
          <w:p w14:paraId="6104AA72" w14:textId="77777777" w:rsidR="007E17AA" w:rsidRPr="00552BA8" w:rsidRDefault="007E17AA" w:rsidP="00123D55">
            <w:pPr>
              <w:pStyle w:val="PTableBody"/>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Arial"/>
                <w:bCs/>
                <w:sz w:val="14"/>
                <w:szCs w:val="14"/>
              </w:rPr>
            </w:pPr>
          </w:p>
          <w:p w14:paraId="0B0BBF45" w14:textId="77777777" w:rsidR="007E17AA" w:rsidRPr="00552BA8" w:rsidRDefault="007E17AA" w:rsidP="00123D55">
            <w:pPr>
              <w:pStyle w:val="PTableBody"/>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Arial"/>
                <w:bCs/>
                <w:sz w:val="14"/>
                <w:szCs w:val="14"/>
              </w:rPr>
            </w:pPr>
            <w:r w:rsidRPr="00552BA8">
              <w:rPr>
                <w:rFonts w:ascii="Calibri" w:hAnsi="Calibri" w:cs="Arial"/>
                <w:bCs/>
                <w:sz w:val="14"/>
                <w:szCs w:val="14"/>
              </w:rPr>
              <w:t>Production</w:t>
            </w:r>
          </w:p>
        </w:tc>
        <w:tc>
          <w:tcPr>
            <w:tcW w:w="605" w:type="pct"/>
          </w:tcPr>
          <w:p w14:paraId="5CB5641A" w14:textId="77777777" w:rsidR="007E17AA" w:rsidRPr="00552BA8" w:rsidRDefault="007E17AA" w:rsidP="00123D55">
            <w:pPr>
              <w:pStyle w:val="PTableBody"/>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Arial"/>
                <w:color w:val="FF0000"/>
                <w:sz w:val="14"/>
                <w:szCs w:val="14"/>
              </w:rPr>
            </w:pPr>
            <w:r w:rsidRPr="00552BA8">
              <w:rPr>
                <w:rFonts w:ascii="Calibri" w:hAnsi="Calibri" w:cs="Arial"/>
                <w:bCs/>
                <w:sz w:val="14"/>
                <w:szCs w:val="14"/>
              </w:rPr>
              <w:t>DB Node 2</w:t>
            </w:r>
          </w:p>
        </w:tc>
        <w:tc>
          <w:tcPr>
            <w:tcW w:w="691" w:type="pct"/>
          </w:tcPr>
          <w:p w14:paraId="35CE0F77" w14:textId="77777777" w:rsidR="007E17AA" w:rsidRPr="00552BA8" w:rsidRDefault="007E17AA" w:rsidP="00123D55">
            <w:pPr>
              <w:spacing w:after="0"/>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olor w:val="FF0000"/>
                <w:sz w:val="14"/>
                <w:szCs w:val="14"/>
              </w:rPr>
            </w:pPr>
            <w:r w:rsidRPr="00552BA8">
              <w:rPr>
                <w:rFonts w:ascii="Calibri" w:eastAsia="Calibri" w:hAnsi="Calibri"/>
                <w:sz w:val="14"/>
                <w:szCs w:val="14"/>
              </w:rPr>
              <w:t>RHEL</w:t>
            </w:r>
          </w:p>
        </w:tc>
        <w:tc>
          <w:tcPr>
            <w:tcW w:w="1079" w:type="pct"/>
          </w:tcPr>
          <w:p w14:paraId="3D340FCA" w14:textId="77777777" w:rsidR="007E17AA" w:rsidRPr="00552BA8" w:rsidRDefault="007E17AA" w:rsidP="00123D55">
            <w:pPr>
              <w:pStyle w:val="PTableBody"/>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Arial"/>
                <w:bCs/>
                <w:sz w:val="14"/>
                <w:szCs w:val="14"/>
              </w:rPr>
            </w:pPr>
            <w:r w:rsidRPr="00552BA8">
              <w:rPr>
                <w:rFonts w:ascii="Calibri" w:hAnsi="Calibri" w:cs="Arial"/>
                <w:bCs/>
                <w:sz w:val="14"/>
                <w:szCs w:val="14"/>
              </w:rPr>
              <w:t>7.6</w:t>
            </w:r>
          </w:p>
        </w:tc>
        <w:tc>
          <w:tcPr>
            <w:tcW w:w="1209" w:type="pct"/>
          </w:tcPr>
          <w:p w14:paraId="114E7DC5" w14:textId="77777777" w:rsidR="007E17AA" w:rsidRPr="00552BA8" w:rsidRDefault="007E17AA" w:rsidP="00123D55">
            <w:pPr>
              <w:pStyle w:val="PTableBody"/>
              <w:spacing w:before="0" w:after="0" w:line="276" w:lineRule="auto"/>
              <w:jc w:val="center"/>
              <w:cnfStyle w:val="000000000000" w:firstRow="0" w:lastRow="0" w:firstColumn="0" w:lastColumn="0" w:oddVBand="0" w:evenVBand="0" w:oddHBand="0" w:evenHBand="0" w:firstRowFirstColumn="0" w:firstRowLastColumn="0" w:lastRowFirstColumn="0" w:lastRowLastColumn="0"/>
              <w:rPr>
                <w:rFonts w:ascii="Calibri" w:hAnsi="Calibri" w:cs="Arial"/>
                <w:bCs/>
                <w:sz w:val="14"/>
                <w:szCs w:val="14"/>
              </w:rPr>
            </w:pPr>
          </w:p>
        </w:tc>
      </w:tr>
      <w:tr w:rsidR="007E17AA" w:rsidRPr="00552BA8" w14:paraId="5D94C377" w14:textId="77777777" w:rsidTr="0011124A">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462" w:type="pct"/>
          </w:tcPr>
          <w:p w14:paraId="0AE9847B" w14:textId="77777777" w:rsidR="007E17AA" w:rsidRPr="00552BA8" w:rsidRDefault="007E17AA" w:rsidP="00123D55">
            <w:pPr>
              <w:pStyle w:val="PTableBody"/>
              <w:spacing w:before="0" w:after="0" w:line="276" w:lineRule="auto"/>
              <w:jc w:val="center"/>
              <w:rPr>
                <w:rFonts w:ascii="Calibri" w:hAnsi="Calibri" w:cs="Arial"/>
                <w:bCs w:val="0"/>
                <w:sz w:val="14"/>
                <w:szCs w:val="14"/>
              </w:rPr>
            </w:pPr>
            <w:r>
              <w:rPr>
                <w:rFonts w:ascii="Calibri" w:hAnsi="Calibri" w:cs="Arial"/>
                <w:bCs w:val="0"/>
                <w:sz w:val="14"/>
                <w:szCs w:val="14"/>
              </w:rPr>
              <w:t>…</w:t>
            </w:r>
          </w:p>
        </w:tc>
        <w:tc>
          <w:tcPr>
            <w:tcW w:w="954" w:type="pct"/>
          </w:tcPr>
          <w:p w14:paraId="3B8C175C" w14:textId="77777777" w:rsidR="007E17AA" w:rsidRPr="00552BA8" w:rsidRDefault="007E17AA" w:rsidP="00123D55">
            <w:pPr>
              <w:pStyle w:val="PTableBody"/>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14"/>
                <w:szCs w:val="14"/>
              </w:rPr>
            </w:pPr>
          </w:p>
        </w:tc>
        <w:tc>
          <w:tcPr>
            <w:tcW w:w="605" w:type="pct"/>
          </w:tcPr>
          <w:p w14:paraId="0868F280" w14:textId="77777777" w:rsidR="007E17AA" w:rsidRPr="00552BA8" w:rsidRDefault="007E17AA" w:rsidP="00123D55">
            <w:pPr>
              <w:pStyle w:val="PTableBody"/>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14"/>
                <w:szCs w:val="14"/>
              </w:rPr>
            </w:pPr>
          </w:p>
        </w:tc>
        <w:tc>
          <w:tcPr>
            <w:tcW w:w="691" w:type="pct"/>
          </w:tcPr>
          <w:p w14:paraId="3D2BD651" w14:textId="77777777" w:rsidR="007E17AA" w:rsidRPr="00552BA8" w:rsidRDefault="007E17AA" w:rsidP="00123D55">
            <w:pPr>
              <w:spacing w:after="0"/>
              <w:jc w:val="center"/>
              <w:cnfStyle w:val="000000100000" w:firstRow="0" w:lastRow="0" w:firstColumn="0" w:lastColumn="0" w:oddVBand="0" w:evenVBand="0" w:oddHBand="1" w:evenHBand="0" w:firstRowFirstColumn="0" w:firstRowLastColumn="0" w:lastRowFirstColumn="0" w:lastRowLastColumn="0"/>
              <w:rPr>
                <w:rFonts w:ascii="Calibri" w:eastAsia="Calibri" w:hAnsi="Calibri"/>
                <w:sz w:val="14"/>
                <w:szCs w:val="14"/>
              </w:rPr>
            </w:pPr>
          </w:p>
        </w:tc>
        <w:tc>
          <w:tcPr>
            <w:tcW w:w="1079" w:type="pct"/>
          </w:tcPr>
          <w:p w14:paraId="55C9B5A5" w14:textId="77777777" w:rsidR="007E17AA" w:rsidRPr="00552BA8" w:rsidRDefault="007E17AA" w:rsidP="00123D55">
            <w:pPr>
              <w:pStyle w:val="PTableBody"/>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14"/>
                <w:szCs w:val="14"/>
              </w:rPr>
            </w:pPr>
          </w:p>
        </w:tc>
        <w:tc>
          <w:tcPr>
            <w:tcW w:w="1209" w:type="pct"/>
          </w:tcPr>
          <w:p w14:paraId="364A5B13" w14:textId="77777777" w:rsidR="007E17AA" w:rsidRPr="00552BA8" w:rsidRDefault="007E17AA" w:rsidP="00123D55">
            <w:pPr>
              <w:pStyle w:val="PTableBody"/>
              <w:spacing w:before="0" w:after="0" w:line="276" w:lineRule="auto"/>
              <w:jc w:val="center"/>
              <w:cnfStyle w:val="000000100000" w:firstRow="0" w:lastRow="0" w:firstColumn="0" w:lastColumn="0" w:oddVBand="0" w:evenVBand="0" w:oddHBand="1" w:evenHBand="0" w:firstRowFirstColumn="0" w:firstRowLastColumn="0" w:lastRowFirstColumn="0" w:lastRowLastColumn="0"/>
              <w:rPr>
                <w:rFonts w:ascii="Calibri" w:hAnsi="Calibri" w:cs="Arial"/>
                <w:bCs/>
                <w:sz w:val="14"/>
                <w:szCs w:val="14"/>
              </w:rPr>
            </w:pPr>
          </w:p>
        </w:tc>
      </w:tr>
    </w:tbl>
    <w:p w14:paraId="2F1B84B9" w14:textId="77777777" w:rsidR="007E17AA" w:rsidRPr="00B432BD" w:rsidRDefault="007E17AA" w:rsidP="007E17AA">
      <w:r>
        <w:t>&lt;</w:t>
      </w:r>
      <w:r w:rsidRPr="00B432BD">
        <w:t>Other environments are required as per NCGR DevOps standards</w:t>
      </w:r>
      <w:r>
        <w:t>&gt;</w:t>
      </w:r>
    </w:p>
    <w:p w14:paraId="4DBF748A" w14:textId="77777777" w:rsidR="007E17AA" w:rsidRPr="00B432BD" w:rsidRDefault="007E17AA" w:rsidP="007E17AA">
      <w:r>
        <w:t>&lt;</w:t>
      </w:r>
      <w:r w:rsidRPr="00B432BD">
        <w:t>High Availability requirements</w:t>
      </w:r>
      <w:r>
        <w:t>&gt;</w:t>
      </w:r>
    </w:p>
    <w:p w14:paraId="44E6A8FA" w14:textId="77777777" w:rsidR="007E17AA" w:rsidRDefault="007E17AA" w:rsidP="007E17AA">
      <w:r>
        <w:t>&lt;</w:t>
      </w:r>
      <w:r w:rsidRPr="00B432BD">
        <w:t>Disaster Recovery requirements</w:t>
      </w:r>
      <w:r>
        <w:t>&gt;</w:t>
      </w:r>
    </w:p>
    <w:p w14:paraId="5FED464D" w14:textId="77777777" w:rsidR="007E17AA" w:rsidRDefault="007E17AA" w:rsidP="007E17AA">
      <w:r>
        <w:t>&lt;If the application requirement a new domain name, mention it here&gt;</w:t>
      </w:r>
    </w:p>
    <w:p w14:paraId="2CAEDCC1" w14:textId="77777777" w:rsidR="007E17AA" w:rsidRPr="00D467DD" w:rsidRDefault="007E17AA" w:rsidP="007E17AA">
      <w:r>
        <w:t>Note: The above shows only the production requirements. For other environments, DevOps standards must be followed</w:t>
      </w:r>
    </w:p>
    <w:p w14:paraId="4B57975A" w14:textId="77777777" w:rsidR="007E17AA" w:rsidRDefault="007E17AA" w:rsidP="007E17AA">
      <w:pPr>
        <w:pStyle w:val="Heading3"/>
        <w:ind w:hanging="360"/>
      </w:pPr>
      <w:bookmarkStart w:id="89" w:name="_Toc100157759"/>
      <w:r>
        <w:t>Communication Matrix</w:t>
      </w:r>
      <w:bookmarkEnd w:id="89"/>
    </w:p>
    <w:p w14:paraId="7A563D38" w14:textId="77777777" w:rsidR="007E17AA" w:rsidRDefault="007E17AA" w:rsidP="007E17AA">
      <w:r>
        <w:t>The following table s</w:t>
      </w:r>
      <w:r w:rsidRPr="008E28E5">
        <w:t xml:space="preserve">hows the communication requirements </w:t>
      </w:r>
      <w:r>
        <w:t>between the servers</w:t>
      </w:r>
      <w:r w:rsidRPr="008E28E5">
        <w:t xml:space="preserve">, protocols used and the </w:t>
      </w:r>
      <w:r>
        <w:t>most critical</w:t>
      </w:r>
      <w:r w:rsidRPr="008E28E5">
        <w:t xml:space="preserve"> services </w:t>
      </w:r>
    </w:p>
    <w:p w14:paraId="59779244" w14:textId="77777777" w:rsidR="007E17AA" w:rsidRDefault="007E17AA" w:rsidP="007E17AA">
      <w:r>
        <w:t>Note: The exact services and services names will be detailed at the development stage</w:t>
      </w:r>
    </w:p>
    <w:tbl>
      <w:tblPr>
        <w:tblStyle w:val="TableGrid"/>
        <w:tblW w:w="9180" w:type="dxa"/>
        <w:tblInd w:w="445" w:type="dxa"/>
        <w:tblLook w:val="04A0" w:firstRow="1" w:lastRow="0" w:firstColumn="1" w:lastColumn="0" w:noHBand="0" w:noVBand="1"/>
      </w:tblPr>
      <w:tblGrid>
        <w:gridCol w:w="1350"/>
        <w:gridCol w:w="1530"/>
        <w:gridCol w:w="4770"/>
        <w:gridCol w:w="1530"/>
      </w:tblGrid>
      <w:tr w:rsidR="007E17AA" w:rsidRPr="0098483E" w14:paraId="1C90F576" w14:textId="77777777" w:rsidTr="0011124A">
        <w:tc>
          <w:tcPr>
            <w:tcW w:w="1350" w:type="dxa"/>
            <w:shd w:val="clear" w:color="auto" w:fill="1F4E79" w:themeFill="accent1" w:themeFillShade="80"/>
          </w:tcPr>
          <w:p w14:paraId="5B331D88" w14:textId="77777777" w:rsidR="007E17AA" w:rsidRPr="00172C88" w:rsidRDefault="007E17AA" w:rsidP="00123D55">
            <w:pPr>
              <w:tabs>
                <w:tab w:val="right" w:pos="1798"/>
              </w:tabs>
              <w:ind w:left="68"/>
              <w:rPr>
                <w:color w:val="FFFFFF" w:themeColor="background1"/>
              </w:rPr>
            </w:pPr>
            <w:r>
              <w:rPr>
                <w:color w:val="FFFFFF" w:themeColor="background1"/>
              </w:rPr>
              <w:t>Source</w:t>
            </w:r>
          </w:p>
        </w:tc>
        <w:tc>
          <w:tcPr>
            <w:tcW w:w="1530" w:type="dxa"/>
            <w:shd w:val="clear" w:color="auto" w:fill="1F4E79" w:themeFill="accent1" w:themeFillShade="80"/>
          </w:tcPr>
          <w:p w14:paraId="5300DAA6" w14:textId="77777777" w:rsidR="007E17AA" w:rsidRPr="00172C88" w:rsidRDefault="007E17AA" w:rsidP="00123D55">
            <w:pPr>
              <w:tabs>
                <w:tab w:val="right" w:pos="1798"/>
              </w:tabs>
              <w:ind w:left="68"/>
              <w:rPr>
                <w:color w:val="FFFFFF" w:themeColor="background1"/>
              </w:rPr>
            </w:pPr>
            <w:r>
              <w:rPr>
                <w:color w:val="FFFFFF" w:themeColor="background1"/>
              </w:rPr>
              <w:t>Destination</w:t>
            </w:r>
          </w:p>
        </w:tc>
        <w:tc>
          <w:tcPr>
            <w:tcW w:w="4770" w:type="dxa"/>
            <w:shd w:val="clear" w:color="auto" w:fill="1F4E79" w:themeFill="accent1" w:themeFillShade="80"/>
          </w:tcPr>
          <w:p w14:paraId="62D0EFE3" w14:textId="77777777" w:rsidR="007E17AA" w:rsidRPr="00172C88" w:rsidRDefault="007E17AA" w:rsidP="00123D55">
            <w:pPr>
              <w:tabs>
                <w:tab w:val="right" w:pos="1798"/>
              </w:tabs>
              <w:ind w:left="68"/>
              <w:rPr>
                <w:color w:val="FFFFFF" w:themeColor="background1"/>
              </w:rPr>
            </w:pPr>
            <w:r>
              <w:rPr>
                <w:color w:val="FFFFFF" w:themeColor="background1"/>
              </w:rPr>
              <w:t>Main Services</w:t>
            </w:r>
          </w:p>
        </w:tc>
        <w:tc>
          <w:tcPr>
            <w:tcW w:w="1530" w:type="dxa"/>
            <w:shd w:val="clear" w:color="auto" w:fill="1F4E79" w:themeFill="accent1" w:themeFillShade="80"/>
          </w:tcPr>
          <w:p w14:paraId="048FD2A7" w14:textId="77777777" w:rsidR="007E17AA" w:rsidRDefault="007E17AA" w:rsidP="00123D55">
            <w:pPr>
              <w:tabs>
                <w:tab w:val="right" w:pos="1798"/>
              </w:tabs>
              <w:ind w:left="68"/>
              <w:rPr>
                <w:color w:val="FFFFFF" w:themeColor="background1"/>
              </w:rPr>
            </w:pPr>
            <w:r>
              <w:rPr>
                <w:color w:val="FFFFFF" w:themeColor="background1"/>
              </w:rPr>
              <w:t>Protocol</w:t>
            </w:r>
          </w:p>
        </w:tc>
      </w:tr>
      <w:tr w:rsidR="007E17AA" w:rsidRPr="00485F3F" w14:paraId="72D8B171" w14:textId="77777777" w:rsidTr="00123D55">
        <w:tc>
          <w:tcPr>
            <w:tcW w:w="1350" w:type="dxa"/>
          </w:tcPr>
          <w:p w14:paraId="00256A77" w14:textId="77777777" w:rsidR="007E17AA" w:rsidRPr="00FE57D6" w:rsidRDefault="007E17AA" w:rsidP="00123D55">
            <w:pPr>
              <w:ind w:left="68"/>
              <w:jc w:val="left"/>
              <w:rPr>
                <w:rFonts w:eastAsia="Calibri"/>
              </w:rPr>
            </w:pPr>
          </w:p>
        </w:tc>
        <w:tc>
          <w:tcPr>
            <w:tcW w:w="1530" w:type="dxa"/>
          </w:tcPr>
          <w:p w14:paraId="36720C5B" w14:textId="77777777" w:rsidR="007E17AA" w:rsidRPr="00FE57D6" w:rsidRDefault="007E17AA" w:rsidP="00123D55">
            <w:pPr>
              <w:ind w:left="0"/>
              <w:jc w:val="left"/>
              <w:rPr>
                <w:rFonts w:eastAsia="Calibri"/>
              </w:rPr>
            </w:pPr>
          </w:p>
        </w:tc>
        <w:tc>
          <w:tcPr>
            <w:tcW w:w="4770" w:type="dxa"/>
          </w:tcPr>
          <w:p w14:paraId="5050D095" w14:textId="77777777" w:rsidR="007E17AA" w:rsidRDefault="007E17AA" w:rsidP="00123D55">
            <w:pPr>
              <w:ind w:left="0"/>
            </w:pPr>
            <w:r>
              <w:t xml:space="preserve">* </w:t>
            </w:r>
          </w:p>
          <w:p w14:paraId="475EBDF8" w14:textId="77777777" w:rsidR="007E17AA" w:rsidRDefault="007E17AA" w:rsidP="00123D55">
            <w:pPr>
              <w:ind w:left="0"/>
            </w:pPr>
            <w:r>
              <w:t xml:space="preserve">* </w:t>
            </w:r>
          </w:p>
          <w:p w14:paraId="18AAA4C5" w14:textId="77777777" w:rsidR="007E17AA" w:rsidRPr="00B52BB7" w:rsidRDefault="007E17AA" w:rsidP="00123D55">
            <w:pPr>
              <w:ind w:left="0"/>
            </w:pPr>
            <w:r>
              <w:t xml:space="preserve">* </w:t>
            </w:r>
          </w:p>
        </w:tc>
        <w:tc>
          <w:tcPr>
            <w:tcW w:w="1530" w:type="dxa"/>
          </w:tcPr>
          <w:p w14:paraId="657FCC97" w14:textId="77777777" w:rsidR="007E17AA" w:rsidRPr="00FE57D6" w:rsidRDefault="007E17AA" w:rsidP="00123D55">
            <w:pPr>
              <w:spacing w:after="0" w:line="240" w:lineRule="auto"/>
              <w:ind w:left="0"/>
              <w:rPr>
                <w:rFonts w:eastAsia="Calibri"/>
              </w:rPr>
            </w:pPr>
          </w:p>
        </w:tc>
      </w:tr>
      <w:tr w:rsidR="007E17AA" w:rsidRPr="00485F3F" w14:paraId="4FA58B9D" w14:textId="77777777" w:rsidTr="00123D55">
        <w:tc>
          <w:tcPr>
            <w:tcW w:w="1350" w:type="dxa"/>
          </w:tcPr>
          <w:p w14:paraId="7E1C2E2A" w14:textId="77777777" w:rsidR="007E17AA" w:rsidRDefault="007E17AA" w:rsidP="00123D55">
            <w:pPr>
              <w:ind w:left="68"/>
              <w:jc w:val="left"/>
              <w:rPr>
                <w:rFonts w:eastAsia="Calibri"/>
              </w:rPr>
            </w:pPr>
          </w:p>
        </w:tc>
        <w:tc>
          <w:tcPr>
            <w:tcW w:w="1530" w:type="dxa"/>
          </w:tcPr>
          <w:p w14:paraId="1A23F3AD" w14:textId="77777777" w:rsidR="007E17AA" w:rsidRDefault="007E17AA" w:rsidP="00123D55">
            <w:pPr>
              <w:ind w:left="0"/>
              <w:jc w:val="left"/>
              <w:rPr>
                <w:rFonts w:eastAsia="Calibri"/>
              </w:rPr>
            </w:pPr>
          </w:p>
        </w:tc>
        <w:tc>
          <w:tcPr>
            <w:tcW w:w="4770" w:type="dxa"/>
          </w:tcPr>
          <w:p w14:paraId="7047F568" w14:textId="77777777" w:rsidR="007E17AA" w:rsidRDefault="007E17AA" w:rsidP="00123D55">
            <w:pPr>
              <w:ind w:left="0"/>
            </w:pPr>
            <w:r>
              <w:t xml:space="preserve">* </w:t>
            </w:r>
          </w:p>
          <w:p w14:paraId="139E9484" w14:textId="77777777" w:rsidR="007E17AA" w:rsidRDefault="007E17AA" w:rsidP="00123D55">
            <w:pPr>
              <w:ind w:left="0"/>
            </w:pPr>
            <w:r>
              <w:t xml:space="preserve">* </w:t>
            </w:r>
          </w:p>
          <w:p w14:paraId="45B437A3" w14:textId="77777777" w:rsidR="007E17AA" w:rsidRPr="00B52BB7" w:rsidRDefault="007E17AA" w:rsidP="00123D55">
            <w:pPr>
              <w:ind w:left="0"/>
            </w:pPr>
            <w:r>
              <w:t>*</w:t>
            </w:r>
          </w:p>
        </w:tc>
        <w:tc>
          <w:tcPr>
            <w:tcW w:w="1530" w:type="dxa"/>
          </w:tcPr>
          <w:p w14:paraId="2DC73E16" w14:textId="77777777" w:rsidR="007E17AA" w:rsidRPr="00FE57D6" w:rsidRDefault="007E17AA" w:rsidP="00123D55">
            <w:pPr>
              <w:spacing w:after="0" w:line="240" w:lineRule="auto"/>
              <w:ind w:left="0"/>
              <w:rPr>
                <w:rFonts w:eastAsia="Calibri"/>
              </w:rPr>
            </w:pPr>
          </w:p>
        </w:tc>
      </w:tr>
      <w:tr w:rsidR="007E17AA" w:rsidRPr="00485F3F" w14:paraId="75B98BF1" w14:textId="77777777" w:rsidTr="00123D55">
        <w:tc>
          <w:tcPr>
            <w:tcW w:w="1350" w:type="dxa"/>
          </w:tcPr>
          <w:p w14:paraId="1CE9D3AA" w14:textId="77777777" w:rsidR="007E17AA" w:rsidRPr="000755D9" w:rsidRDefault="007E17AA" w:rsidP="00123D55">
            <w:pPr>
              <w:ind w:left="68"/>
              <w:jc w:val="left"/>
            </w:pPr>
          </w:p>
        </w:tc>
        <w:tc>
          <w:tcPr>
            <w:tcW w:w="1530" w:type="dxa"/>
          </w:tcPr>
          <w:p w14:paraId="5169DB20" w14:textId="77777777" w:rsidR="007E17AA" w:rsidRPr="002C2C6B" w:rsidRDefault="007E17AA" w:rsidP="00123D55">
            <w:pPr>
              <w:ind w:left="0"/>
              <w:jc w:val="left"/>
              <w:rPr>
                <w:highlight w:val="yellow"/>
              </w:rPr>
            </w:pPr>
          </w:p>
        </w:tc>
        <w:tc>
          <w:tcPr>
            <w:tcW w:w="4770" w:type="dxa"/>
          </w:tcPr>
          <w:p w14:paraId="65084792" w14:textId="77777777" w:rsidR="007E17AA" w:rsidRDefault="007E17AA" w:rsidP="00123D55">
            <w:pPr>
              <w:ind w:left="0"/>
            </w:pPr>
            <w:r>
              <w:t xml:space="preserve">* </w:t>
            </w:r>
          </w:p>
          <w:p w14:paraId="09AE89EE" w14:textId="77777777" w:rsidR="007E17AA" w:rsidRDefault="007E17AA" w:rsidP="00123D55">
            <w:pPr>
              <w:ind w:left="0"/>
            </w:pPr>
            <w:r>
              <w:t>*</w:t>
            </w:r>
          </w:p>
          <w:p w14:paraId="07EE136E" w14:textId="77777777" w:rsidR="007E17AA" w:rsidRPr="00B52BB7" w:rsidRDefault="007E17AA" w:rsidP="00123D55">
            <w:pPr>
              <w:ind w:left="0"/>
            </w:pPr>
            <w:r>
              <w:t>*</w:t>
            </w:r>
          </w:p>
        </w:tc>
        <w:tc>
          <w:tcPr>
            <w:tcW w:w="1530" w:type="dxa"/>
          </w:tcPr>
          <w:p w14:paraId="536C1DA1" w14:textId="77777777" w:rsidR="007E17AA" w:rsidRPr="00485F3F" w:rsidRDefault="007E17AA" w:rsidP="00123D55">
            <w:pPr>
              <w:keepNext/>
              <w:spacing w:after="0" w:line="240" w:lineRule="auto"/>
              <w:ind w:left="0"/>
            </w:pPr>
          </w:p>
        </w:tc>
      </w:tr>
    </w:tbl>
    <w:p w14:paraId="6A3A9050" w14:textId="77777777" w:rsidR="007E17AA" w:rsidRPr="00B432BD" w:rsidRDefault="007E17AA" w:rsidP="007E17AA">
      <w:pPr>
        <w:pStyle w:val="ListParagraph"/>
      </w:pPr>
      <w:bookmarkStart w:id="90" w:name="_Toc100157711"/>
      <w:r>
        <w:t xml:space="preserve">Table </w:t>
      </w:r>
      <w:r>
        <w:fldChar w:fldCharType="begin"/>
      </w:r>
      <w:r>
        <w:instrText xml:space="preserve"> SEQ Table \* ARABIC </w:instrText>
      </w:r>
      <w:r>
        <w:fldChar w:fldCharType="separate"/>
      </w:r>
      <w:r>
        <w:rPr>
          <w:noProof/>
        </w:rPr>
        <w:t>6</w:t>
      </w:r>
      <w:r>
        <w:rPr>
          <w:noProof/>
        </w:rPr>
        <w:fldChar w:fldCharType="end"/>
      </w:r>
      <w:r>
        <w:t xml:space="preserve"> Communication Matrix</w:t>
      </w:r>
      <w:bookmarkEnd w:id="90"/>
    </w:p>
    <w:p w14:paraId="63BF3F54" w14:textId="77777777" w:rsidR="007E17AA" w:rsidRPr="002D4C27" w:rsidRDefault="007E17AA" w:rsidP="007E17AA">
      <w:pPr>
        <w:pStyle w:val="Heading2"/>
      </w:pPr>
      <w:bookmarkStart w:id="91" w:name="_Toc100157760"/>
      <w:bookmarkStart w:id="92" w:name="_Toc175749453"/>
      <w:r>
        <w:t>Architecture Decision Matrix</w:t>
      </w:r>
      <w:bookmarkEnd w:id="91"/>
      <w:bookmarkEnd w:id="92"/>
    </w:p>
    <w:p w14:paraId="3AED536E" w14:textId="77777777" w:rsidR="007E17AA" w:rsidRPr="008E28E5" w:rsidRDefault="007E17AA" w:rsidP="007E17AA">
      <w:r w:rsidRPr="008E28E5">
        <w:t>&lt;Provide separate table for each decision record&gt;</w:t>
      </w:r>
    </w:p>
    <w:tbl>
      <w:tblPr>
        <w:tblStyle w:val="GridTable5Dark-Accent5"/>
        <w:tblW w:w="0" w:type="auto"/>
        <w:tblLook w:val="04A0" w:firstRow="1" w:lastRow="0" w:firstColumn="1" w:lastColumn="0" w:noHBand="0" w:noVBand="1"/>
      </w:tblPr>
      <w:tblGrid>
        <w:gridCol w:w="1841"/>
        <w:gridCol w:w="7825"/>
      </w:tblGrid>
      <w:tr w:rsidR="007E17AA" w:rsidRPr="0098483E" w14:paraId="613C4494" w14:textId="77777777" w:rsidTr="001112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3DA67B9A" w14:textId="77777777" w:rsidR="007E17AA" w:rsidRPr="0098483E" w:rsidRDefault="007E17AA" w:rsidP="00123D55">
            <w:pPr>
              <w:tabs>
                <w:tab w:val="right" w:pos="1798"/>
              </w:tabs>
              <w:ind w:left="68"/>
            </w:pPr>
            <w:r w:rsidRPr="0098483E">
              <w:t>Title</w:t>
            </w:r>
          </w:p>
        </w:tc>
        <w:tc>
          <w:tcPr>
            <w:tcW w:w="7825" w:type="dxa"/>
          </w:tcPr>
          <w:p w14:paraId="36E09837" w14:textId="77777777" w:rsidR="007E17AA" w:rsidRPr="0098483E" w:rsidRDefault="007E17AA" w:rsidP="00123D55">
            <w:pPr>
              <w:tabs>
                <w:tab w:val="right" w:pos="1798"/>
              </w:tabs>
              <w:ind w:left="68"/>
              <w:cnfStyle w:val="100000000000" w:firstRow="1" w:lastRow="0" w:firstColumn="0" w:lastColumn="0" w:oddVBand="0" w:evenVBand="0" w:oddHBand="0" w:evenHBand="0" w:firstRowFirstColumn="0" w:firstRowLastColumn="0" w:lastRowFirstColumn="0" w:lastRowLastColumn="0"/>
            </w:pPr>
          </w:p>
        </w:tc>
      </w:tr>
      <w:tr w:rsidR="007E17AA" w14:paraId="0E15DC4A" w14:textId="77777777" w:rsidTr="00111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601FD05C" w14:textId="77777777" w:rsidR="007E17AA" w:rsidRDefault="007E17AA" w:rsidP="00123D55">
            <w:r>
              <w:t>Status</w:t>
            </w:r>
          </w:p>
        </w:tc>
        <w:tc>
          <w:tcPr>
            <w:tcW w:w="7825" w:type="dxa"/>
          </w:tcPr>
          <w:p w14:paraId="3F893728" w14:textId="77777777" w:rsidR="007E17AA" w:rsidRDefault="007E17AA" w:rsidP="00123D55">
            <w:pPr>
              <w:cnfStyle w:val="000000100000" w:firstRow="0" w:lastRow="0" w:firstColumn="0" w:lastColumn="0" w:oddVBand="0" w:evenVBand="0" w:oddHBand="1" w:evenHBand="0" w:firstRowFirstColumn="0" w:firstRowLastColumn="0" w:lastRowFirstColumn="0" w:lastRowLastColumn="0"/>
            </w:pPr>
            <w:r>
              <w:t>Proposed, Accepted</w:t>
            </w:r>
          </w:p>
        </w:tc>
      </w:tr>
      <w:tr w:rsidR="007E17AA" w14:paraId="5D82DC95" w14:textId="77777777" w:rsidTr="0011124A">
        <w:tc>
          <w:tcPr>
            <w:cnfStyle w:val="001000000000" w:firstRow="0" w:lastRow="0" w:firstColumn="1" w:lastColumn="0" w:oddVBand="0" w:evenVBand="0" w:oddHBand="0" w:evenHBand="0" w:firstRowFirstColumn="0" w:firstRowLastColumn="0" w:lastRowFirstColumn="0" w:lastRowLastColumn="0"/>
            <w:tcW w:w="1525" w:type="dxa"/>
          </w:tcPr>
          <w:p w14:paraId="77B0C5CA" w14:textId="77777777" w:rsidR="007E17AA" w:rsidRDefault="007E17AA" w:rsidP="00123D55">
            <w:r>
              <w:t>Context</w:t>
            </w:r>
          </w:p>
        </w:tc>
        <w:tc>
          <w:tcPr>
            <w:tcW w:w="7825" w:type="dxa"/>
          </w:tcPr>
          <w:p w14:paraId="53A0DE74" w14:textId="77777777" w:rsidR="007E17AA" w:rsidRDefault="007E17AA" w:rsidP="00123D55">
            <w:pPr>
              <w:cnfStyle w:val="000000000000" w:firstRow="0" w:lastRow="0" w:firstColumn="0" w:lastColumn="0" w:oddVBand="0" w:evenVBand="0" w:oddHBand="0" w:evenHBand="0" w:firstRowFirstColumn="0" w:firstRowLastColumn="0" w:lastRowFirstColumn="0" w:lastRowLastColumn="0"/>
            </w:pPr>
          </w:p>
        </w:tc>
      </w:tr>
      <w:tr w:rsidR="007E17AA" w14:paraId="02B22EE9" w14:textId="77777777" w:rsidTr="00111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0055352C" w14:textId="77777777" w:rsidR="007E17AA" w:rsidRDefault="007E17AA" w:rsidP="00123D55">
            <w:r>
              <w:t>Alternatives</w:t>
            </w:r>
          </w:p>
        </w:tc>
        <w:tc>
          <w:tcPr>
            <w:tcW w:w="7825" w:type="dxa"/>
          </w:tcPr>
          <w:p w14:paraId="5FE581D2" w14:textId="77777777" w:rsidR="007E17AA" w:rsidRDefault="007E17AA" w:rsidP="00123D55">
            <w:pPr>
              <w:cnfStyle w:val="000000100000" w:firstRow="0" w:lastRow="0" w:firstColumn="0" w:lastColumn="0" w:oddVBand="0" w:evenVBand="0" w:oddHBand="1" w:evenHBand="0" w:firstRowFirstColumn="0" w:firstRowLastColumn="0" w:lastRowFirstColumn="0" w:lastRowLastColumn="0"/>
            </w:pPr>
          </w:p>
        </w:tc>
      </w:tr>
      <w:tr w:rsidR="007E17AA" w14:paraId="279780A4" w14:textId="77777777" w:rsidTr="0011124A">
        <w:tc>
          <w:tcPr>
            <w:cnfStyle w:val="001000000000" w:firstRow="0" w:lastRow="0" w:firstColumn="1" w:lastColumn="0" w:oddVBand="0" w:evenVBand="0" w:oddHBand="0" w:evenHBand="0" w:firstRowFirstColumn="0" w:firstRowLastColumn="0" w:lastRowFirstColumn="0" w:lastRowLastColumn="0"/>
            <w:tcW w:w="1525" w:type="dxa"/>
          </w:tcPr>
          <w:p w14:paraId="08BE4570" w14:textId="77777777" w:rsidR="007E17AA" w:rsidRDefault="007E17AA" w:rsidP="00123D55">
            <w:r>
              <w:t>Decision</w:t>
            </w:r>
          </w:p>
        </w:tc>
        <w:tc>
          <w:tcPr>
            <w:tcW w:w="7825" w:type="dxa"/>
          </w:tcPr>
          <w:p w14:paraId="067A944A" w14:textId="77777777" w:rsidR="007E17AA" w:rsidRDefault="007E17AA" w:rsidP="00123D55">
            <w:pPr>
              <w:cnfStyle w:val="000000000000" w:firstRow="0" w:lastRow="0" w:firstColumn="0" w:lastColumn="0" w:oddVBand="0" w:evenVBand="0" w:oddHBand="0" w:evenHBand="0" w:firstRowFirstColumn="0" w:firstRowLastColumn="0" w:lastRowFirstColumn="0" w:lastRowLastColumn="0"/>
            </w:pPr>
          </w:p>
        </w:tc>
      </w:tr>
      <w:tr w:rsidR="007E17AA" w14:paraId="7D386052" w14:textId="77777777" w:rsidTr="00111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7A2ECCC6" w14:textId="77777777" w:rsidR="007E17AA" w:rsidRDefault="007E17AA" w:rsidP="00123D55">
            <w:r>
              <w:t>Consequences</w:t>
            </w:r>
          </w:p>
        </w:tc>
        <w:tc>
          <w:tcPr>
            <w:tcW w:w="7825" w:type="dxa"/>
          </w:tcPr>
          <w:p w14:paraId="7072BFE3" w14:textId="77777777" w:rsidR="007E17AA" w:rsidRDefault="007E17AA" w:rsidP="00123D55">
            <w:pPr>
              <w:cnfStyle w:val="000000100000" w:firstRow="0" w:lastRow="0" w:firstColumn="0" w:lastColumn="0" w:oddVBand="0" w:evenVBand="0" w:oddHBand="1" w:evenHBand="0" w:firstRowFirstColumn="0" w:firstRowLastColumn="0" w:lastRowFirstColumn="0" w:lastRowLastColumn="0"/>
            </w:pPr>
          </w:p>
        </w:tc>
      </w:tr>
      <w:tr w:rsidR="007E17AA" w14:paraId="7A486FE7" w14:textId="77777777" w:rsidTr="0011124A">
        <w:tc>
          <w:tcPr>
            <w:cnfStyle w:val="001000000000" w:firstRow="0" w:lastRow="0" w:firstColumn="1" w:lastColumn="0" w:oddVBand="0" w:evenVBand="0" w:oddHBand="0" w:evenHBand="0" w:firstRowFirstColumn="0" w:firstRowLastColumn="0" w:lastRowFirstColumn="0" w:lastRowLastColumn="0"/>
            <w:tcW w:w="1525" w:type="dxa"/>
          </w:tcPr>
          <w:p w14:paraId="76D4298A" w14:textId="77777777" w:rsidR="007E17AA" w:rsidRDefault="007E17AA" w:rsidP="00123D55">
            <w:r>
              <w:t>Compliance</w:t>
            </w:r>
          </w:p>
        </w:tc>
        <w:tc>
          <w:tcPr>
            <w:tcW w:w="7825" w:type="dxa"/>
          </w:tcPr>
          <w:p w14:paraId="444A87CC" w14:textId="77777777" w:rsidR="007E17AA" w:rsidRDefault="007E17AA" w:rsidP="00123D55">
            <w:pPr>
              <w:cnfStyle w:val="000000000000" w:firstRow="0" w:lastRow="0" w:firstColumn="0" w:lastColumn="0" w:oddVBand="0" w:evenVBand="0" w:oddHBand="0" w:evenHBand="0" w:firstRowFirstColumn="0" w:firstRowLastColumn="0" w:lastRowFirstColumn="0" w:lastRowLastColumn="0"/>
            </w:pPr>
          </w:p>
        </w:tc>
      </w:tr>
      <w:tr w:rsidR="007E17AA" w14:paraId="0EC8F34A" w14:textId="77777777" w:rsidTr="00111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25" w:type="dxa"/>
          </w:tcPr>
          <w:p w14:paraId="47F9E61B" w14:textId="77777777" w:rsidR="007E17AA" w:rsidRDefault="007E17AA" w:rsidP="00123D55">
            <w:r>
              <w:t>Notes</w:t>
            </w:r>
          </w:p>
        </w:tc>
        <w:tc>
          <w:tcPr>
            <w:tcW w:w="7825" w:type="dxa"/>
          </w:tcPr>
          <w:p w14:paraId="58FD76F1" w14:textId="77777777" w:rsidR="007E17AA" w:rsidRDefault="007E17AA" w:rsidP="00123D55">
            <w:pPr>
              <w:cnfStyle w:val="000000100000" w:firstRow="0" w:lastRow="0" w:firstColumn="0" w:lastColumn="0" w:oddVBand="0" w:evenVBand="0" w:oddHBand="1" w:evenHBand="0" w:firstRowFirstColumn="0" w:firstRowLastColumn="0" w:lastRowFirstColumn="0" w:lastRowLastColumn="0"/>
            </w:pPr>
          </w:p>
        </w:tc>
      </w:tr>
    </w:tbl>
    <w:p w14:paraId="4E2A1B66" w14:textId="77777777" w:rsidR="007E17AA" w:rsidRPr="002D4C27" w:rsidRDefault="007E17AA" w:rsidP="007E17AA"/>
    <w:p w14:paraId="4069F6C4" w14:textId="77777777" w:rsidR="007E17AA" w:rsidRDefault="007E17AA" w:rsidP="007E17AA">
      <w:pPr>
        <w:widowControl/>
        <w:suppressAutoHyphens w:val="0"/>
        <w:spacing w:before="0" w:after="0" w:line="240" w:lineRule="auto"/>
        <w:ind w:left="0"/>
        <w:jc w:val="left"/>
        <w:textAlignment w:val="auto"/>
      </w:pPr>
      <w:r>
        <w:br w:type="page"/>
      </w:r>
    </w:p>
    <w:p w14:paraId="3C2C8775" w14:textId="77777777" w:rsidR="007E17AA" w:rsidRPr="006A11D6" w:rsidRDefault="007E17AA" w:rsidP="007E17AA">
      <w:pPr>
        <w:pStyle w:val="Heading1"/>
        <w:rPr>
          <w:noProof/>
        </w:rPr>
      </w:pPr>
      <w:bookmarkStart w:id="93" w:name="_Toc100157761"/>
      <w:bookmarkStart w:id="94" w:name="_Toc175749454"/>
      <w:bookmarkEnd w:id="50"/>
      <w:bookmarkEnd w:id="51"/>
      <w:bookmarkEnd w:id="54"/>
      <w:r w:rsidRPr="0035521C">
        <w:rPr>
          <w:noProof/>
        </w:rPr>
        <w:t>Capacity Planning</w:t>
      </w:r>
      <w:bookmarkEnd w:id="93"/>
      <w:bookmarkEnd w:id="94"/>
    </w:p>
    <w:p w14:paraId="13556D92" w14:textId="77777777" w:rsidR="007E17AA" w:rsidRPr="0098483E" w:rsidRDefault="007E17AA" w:rsidP="007E17AA">
      <w:pPr>
        <w:rPr>
          <w:noProof/>
          <w:sz w:val="14"/>
        </w:rPr>
      </w:pPr>
      <w:r>
        <w:t xml:space="preserve">Please check </w:t>
      </w:r>
      <w:hyperlink w:anchor="_Quality_Attributes_Requirements" w:history="1">
        <w:r w:rsidRPr="002F0ECD">
          <w:rPr>
            <w:rStyle w:val="Hyperlink"/>
          </w:rPr>
          <w:t>Quality Attributes Requirements</w:t>
        </w:r>
      </w:hyperlink>
      <w:r>
        <w:t xml:space="preserve"> section for more details</w:t>
      </w:r>
    </w:p>
    <w:p w14:paraId="4F593A41" w14:textId="77777777" w:rsidR="007E17AA" w:rsidRDefault="007E17AA" w:rsidP="007E17AA">
      <w:pPr>
        <w:widowControl/>
        <w:suppressAutoHyphens w:val="0"/>
        <w:spacing w:before="0" w:after="0" w:line="240" w:lineRule="auto"/>
        <w:ind w:left="0"/>
        <w:jc w:val="left"/>
        <w:textAlignment w:val="auto"/>
        <w:rPr>
          <w:noProof/>
        </w:rPr>
      </w:pPr>
    </w:p>
    <w:p w14:paraId="2D1C9CA4" w14:textId="77777777" w:rsidR="007E17AA" w:rsidRPr="00D46A9A" w:rsidRDefault="007E17AA" w:rsidP="007E17AA"/>
    <w:p w14:paraId="3DB20EED" w14:textId="77777777" w:rsidR="007E17AA" w:rsidRDefault="007E17AA" w:rsidP="007E17AA">
      <w:pPr>
        <w:pStyle w:val="Heading1"/>
        <w:rPr>
          <w:noProof/>
        </w:rPr>
      </w:pPr>
      <w:bookmarkStart w:id="95" w:name="_Toc100157762"/>
      <w:bookmarkStart w:id="96" w:name="_Toc175749455"/>
      <w:r>
        <w:rPr>
          <w:noProof/>
        </w:rPr>
        <w:t>Security &amp; Infrastructure Exceptions (If any)</w:t>
      </w:r>
      <w:bookmarkEnd w:id="95"/>
      <w:bookmarkEnd w:id="96"/>
    </w:p>
    <w:p w14:paraId="72F381A5" w14:textId="77777777" w:rsidR="007E17AA" w:rsidRDefault="007E17AA" w:rsidP="007E17AA">
      <w:pPr>
        <w:widowControl/>
        <w:suppressAutoHyphens w:val="0"/>
        <w:spacing w:before="0" w:after="0" w:line="240" w:lineRule="auto"/>
        <w:ind w:left="0"/>
        <w:jc w:val="left"/>
        <w:textAlignment w:val="auto"/>
        <w:rPr>
          <w:rFonts w:ascii="DIN Next LT Arabic" w:eastAsiaTheme="minorHAnsi" w:hAnsi="DIN Next LT Arabic" w:cs="DIN Next LT Arabic"/>
          <w:b/>
          <w:bCs/>
          <w:noProof/>
          <w:color w:val="0C8676"/>
          <w:kern w:val="32"/>
          <w:sz w:val="32"/>
          <w:szCs w:val="32"/>
          <w:lang w:val="en-GB"/>
        </w:rPr>
      </w:pPr>
      <w:r>
        <w:rPr>
          <w:noProof/>
        </w:rPr>
        <w:t>&lt;Any exception for NCGR standards must be explicity mentioned here with a justification&gt;</w:t>
      </w:r>
      <w:r>
        <w:rPr>
          <w:noProof/>
        </w:rPr>
        <w:br w:type="page"/>
      </w:r>
    </w:p>
    <w:p w14:paraId="02C19832" w14:textId="77777777" w:rsidR="007E17AA" w:rsidRDefault="007E17AA" w:rsidP="007E17AA">
      <w:pPr>
        <w:pStyle w:val="Heading1"/>
        <w:spacing w:line="240" w:lineRule="auto"/>
      </w:pPr>
      <w:bookmarkStart w:id="97" w:name="_Toc100157763"/>
      <w:bookmarkStart w:id="98" w:name="_Toc175749456"/>
      <w:r w:rsidRPr="00E11499">
        <w:t>Appendix</w:t>
      </w:r>
      <w:bookmarkEnd w:id="97"/>
      <w:bookmarkEnd w:id="98"/>
    </w:p>
    <w:p w14:paraId="57F87660" w14:textId="77777777" w:rsidR="007E17AA" w:rsidRDefault="007E17AA" w:rsidP="007E17AA">
      <w:pPr>
        <w:pStyle w:val="Heading2"/>
        <w:spacing w:line="240" w:lineRule="auto"/>
      </w:pPr>
      <w:bookmarkStart w:id="99" w:name="_Toc100157764"/>
      <w:bookmarkStart w:id="100" w:name="_Toc175749457"/>
      <w:r>
        <w:t>Non-Functional Requirements</w:t>
      </w:r>
      <w:bookmarkEnd w:id="99"/>
      <w:bookmarkEnd w:id="100"/>
    </w:p>
    <w:p w14:paraId="71E23444" w14:textId="77777777" w:rsidR="007E17AA" w:rsidRPr="00036BED" w:rsidRDefault="00F420D7" w:rsidP="007E17AA">
      <w:pPr>
        <w:rPr>
          <w:lang w:val="en-GB"/>
        </w:rPr>
      </w:pPr>
      <w:r>
        <w:rPr>
          <w:noProof/>
          <w:lang w:val="en-GB"/>
        </w:rPr>
      </w:r>
      <w:r w:rsidR="003B49B9">
        <w:rPr>
          <w:lang w:val="en-GB"/>
        </w:rPr>
        <w:object w:dxaOrig="1508" w:dyaOrig="984" w14:anchorId="0ECDD759">
          <v:shape id="_x0000_i1041" type="#_x0000_t75" style="width:75.5pt;height:49.55pt" o:ole="">
            <v:imagedata r:id="rId53" o:title=""/>
          </v:shape>
          <o:OLEObject Type="Embed" ProgID="Excel.Sheet.12" ShapeID="_x0000_i1041" DrawAspect="Icon" ObjectID="_1829633181" r:id="rId54"/>
        </w:object>
      </w:r>
    </w:p>
    <w:p w14:paraId="0DFBFB0F" w14:textId="77777777" w:rsidR="007E17AA" w:rsidRPr="00036BED" w:rsidRDefault="007E17AA" w:rsidP="007E17AA">
      <w:pPr>
        <w:widowControl/>
        <w:suppressAutoHyphens w:val="0"/>
        <w:spacing w:before="0" w:after="0" w:line="240" w:lineRule="auto"/>
        <w:ind w:left="0"/>
        <w:jc w:val="left"/>
        <w:textAlignment w:val="auto"/>
        <w:rPr>
          <w:lang w:val="en-GB"/>
        </w:rPr>
      </w:pPr>
      <w:r>
        <w:rPr>
          <w:lang w:val="en-GB"/>
        </w:rPr>
        <w:br w:type="page"/>
      </w:r>
    </w:p>
    <w:p w14:paraId="16DB26B9" w14:textId="77777777" w:rsidR="007E17AA" w:rsidRDefault="007E17AA" w:rsidP="007E17AA">
      <w:pPr>
        <w:pStyle w:val="Heading2"/>
      </w:pPr>
      <w:bookmarkStart w:id="101" w:name="_Toc100157765"/>
      <w:bookmarkStart w:id="102" w:name="_Toc175749458"/>
      <w:r>
        <w:t>Document Checklist</w:t>
      </w:r>
      <w:bookmarkEnd w:id="101"/>
      <w:bookmarkEnd w:id="102"/>
    </w:p>
    <w:tbl>
      <w:tblPr>
        <w:tblStyle w:val="GridTable4-Accent51"/>
        <w:tblW w:w="0" w:type="auto"/>
        <w:tblLook w:val="04A0" w:firstRow="1" w:lastRow="0" w:firstColumn="1" w:lastColumn="0" w:noHBand="0" w:noVBand="1"/>
      </w:tblPr>
      <w:tblGrid>
        <w:gridCol w:w="1259"/>
        <w:gridCol w:w="4495"/>
        <w:gridCol w:w="1080"/>
        <w:gridCol w:w="3588"/>
      </w:tblGrid>
      <w:tr w:rsidR="007E17AA" w14:paraId="37118D52" w14:textId="77777777" w:rsidTr="001112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tcPr>
          <w:p w14:paraId="70694A7D" w14:textId="77777777" w:rsidR="007E17AA" w:rsidRPr="00D42CE1" w:rsidRDefault="007E17AA" w:rsidP="00123D55">
            <w:pPr>
              <w:ind w:left="0"/>
              <w:rPr>
                <w:lang w:val="en-GB"/>
              </w:rPr>
            </w:pPr>
            <w:r w:rsidRPr="00D42CE1">
              <w:rPr>
                <w:lang w:val="en-GB"/>
              </w:rPr>
              <w:t>Section</w:t>
            </w:r>
          </w:p>
        </w:tc>
        <w:tc>
          <w:tcPr>
            <w:tcW w:w="4500" w:type="dxa"/>
          </w:tcPr>
          <w:p w14:paraId="125BA1F6" w14:textId="77777777" w:rsidR="007E17AA" w:rsidRPr="00D42CE1" w:rsidRDefault="007E17AA" w:rsidP="00123D55">
            <w:pPr>
              <w:ind w:left="0"/>
              <w:cnfStyle w:val="100000000000" w:firstRow="1" w:lastRow="0" w:firstColumn="0" w:lastColumn="0" w:oddVBand="0" w:evenVBand="0" w:oddHBand="0" w:evenHBand="0" w:firstRowFirstColumn="0" w:firstRowLastColumn="0" w:lastRowFirstColumn="0" w:lastRowLastColumn="0"/>
              <w:rPr>
                <w:lang w:val="en-GB"/>
              </w:rPr>
            </w:pPr>
            <w:r w:rsidRPr="00D42CE1">
              <w:rPr>
                <w:lang w:val="en-GB"/>
              </w:rPr>
              <w:t>Compliance</w:t>
            </w:r>
          </w:p>
        </w:tc>
        <w:tc>
          <w:tcPr>
            <w:tcW w:w="1080" w:type="dxa"/>
          </w:tcPr>
          <w:p w14:paraId="60611A48" w14:textId="77777777" w:rsidR="007E17AA" w:rsidRPr="00D42CE1" w:rsidRDefault="007E17AA" w:rsidP="00123D55">
            <w:pPr>
              <w:ind w:left="0"/>
              <w:cnfStyle w:val="100000000000" w:firstRow="1" w:lastRow="0" w:firstColumn="0" w:lastColumn="0" w:oddVBand="0" w:evenVBand="0" w:oddHBand="0" w:evenHBand="0" w:firstRowFirstColumn="0" w:firstRowLastColumn="0" w:lastRowFirstColumn="0" w:lastRowLastColumn="0"/>
              <w:rPr>
                <w:lang w:val="en-GB"/>
              </w:rPr>
            </w:pPr>
            <w:r w:rsidRPr="00D42CE1">
              <w:rPr>
                <w:lang w:val="en-GB"/>
              </w:rPr>
              <w:t>Yes, No, Partial</w:t>
            </w:r>
          </w:p>
        </w:tc>
        <w:tc>
          <w:tcPr>
            <w:tcW w:w="3592" w:type="dxa"/>
          </w:tcPr>
          <w:p w14:paraId="083A13AD" w14:textId="77777777" w:rsidR="007E17AA" w:rsidRPr="00D42CE1" w:rsidRDefault="007E17AA" w:rsidP="00123D55">
            <w:pPr>
              <w:ind w:left="0"/>
              <w:cnfStyle w:val="100000000000" w:firstRow="1" w:lastRow="0" w:firstColumn="0" w:lastColumn="0" w:oddVBand="0" w:evenVBand="0" w:oddHBand="0" w:evenHBand="0" w:firstRowFirstColumn="0" w:firstRowLastColumn="0" w:lastRowFirstColumn="0" w:lastRowLastColumn="0"/>
              <w:rPr>
                <w:lang w:val="en-GB"/>
              </w:rPr>
            </w:pPr>
            <w:r w:rsidRPr="00D42CE1">
              <w:rPr>
                <w:lang w:val="en-GB"/>
              </w:rPr>
              <w:t>Justification (</w:t>
            </w:r>
            <w:r>
              <w:rPr>
                <w:lang w:val="en-GB"/>
              </w:rPr>
              <w:t>If Not</w:t>
            </w:r>
            <w:r w:rsidRPr="00D42CE1">
              <w:rPr>
                <w:lang w:val="en-GB"/>
              </w:rPr>
              <w:t>)</w:t>
            </w:r>
          </w:p>
        </w:tc>
      </w:tr>
      <w:tr w:rsidR="007E17AA" w14:paraId="6556195C" w14:textId="77777777" w:rsidTr="00111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Merge w:val="restart"/>
            <w:textDirection w:val="btLr"/>
          </w:tcPr>
          <w:p w14:paraId="3767427B" w14:textId="77777777" w:rsidR="007E17AA" w:rsidRPr="00D42CE1" w:rsidRDefault="007E17AA" w:rsidP="00123D55">
            <w:pPr>
              <w:ind w:left="113" w:right="113"/>
              <w:jc w:val="center"/>
              <w:rPr>
                <w:b w:val="0"/>
                <w:bCs w:val="0"/>
                <w:lang w:val="en-GB"/>
              </w:rPr>
            </w:pPr>
            <w:r>
              <w:rPr>
                <w:b w:val="0"/>
                <w:bCs w:val="0"/>
                <w:lang w:val="en-GB"/>
              </w:rPr>
              <w:t>Document Overview</w:t>
            </w:r>
          </w:p>
        </w:tc>
        <w:tc>
          <w:tcPr>
            <w:tcW w:w="4500" w:type="dxa"/>
          </w:tcPr>
          <w:p w14:paraId="0F6E2B4C"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r w:rsidRPr="00D42CE1">
              <w:rPr>
                <w:lang w:val="en-GB"/>
              </w:rPr>
              <w:t>Did you provide Document Overview Section?</w:t>
            </w:r>
          </w:p>
        </w:tc>
        <w:tc>
          <w:tcPr>
            <w:tcW w:w="1080" w:type="dxa"/>
          </w:tcPr>
          <w:p w14:paraId="107FC872"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c>
          <w:tcPr>
            <w:tcW w:w="3592" w:type="dxa"/>
          </w:tcPr>
          <w:p w14:paraId="11397BFB"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r>
      <w:tr w:rsidR="007E17AA" w14:paraId="049B6560" w14:textId="77777777" w:rsidTr="0011124A">
        <w:tc>
          <w:tcPr>
            <w:cnfStyle w:val="001000000000" w:firstRow="0" w:lastRow="0" w:firstColumn="1" w:lastColumn="0" w:oddVBand="0" w:evenVBand="0" w:oddHBand="0" w:evenHBand="0" w:firstRowFirstColumn="0" w:firstRowLastColumn="0" w:lastRowFirstColumn="0" w:lastRowLastColumn="0"/>
            <w:tcW w:w="1260" w:type="dxa"/>
            <w:vMerge/>
          </w:tcPr>
          <w:p w14:paraId="3317BBB5" w14:textId="77777777" w:rsidR="007E17AA" w:rsidRPr="00D42CE1" w:rsidRDefault="007E17AA" w:rsidP="00123D55">
            <w:pPr>
              <w:ind w:left="0"/>
              <w:jc w:val="left"/>
              <w:rPr>
                <w:b w:val="0"/>
                <w:bCs w:val="0"/>
                <w:lang w:val="en-GB"/>
              </w:rPr>
            </w:pPr>
          </w:p>
        </w:tc>
        <w:tc>
          <w:tcPr>
            <w:tcW w:w="4500" w:type="dxa"/>
          </w:tcPr>
          <w:p w14:paraId="3088EE10"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r w:rsidRPr="00D42CE1">
              <w:rPr>
                <w:lang w:val="en-GB"/>
              </w:rPr>
              <w:t>Did you explain the purpose of this document?</w:t>
            </w:r>
          </w:p>
        </w:tc>
        <w:tc>
          <w:tcPr>
            <w:tcW w:w="1080" w:type="dxa"/>
          </w:tcPr>
          <w:p w14:paraId="1021B774"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r w:rsidRPr="00D42CE1">
              <w:rPr>
                <w:lang w:val="en-GB"/>
              </w:rPr>
              <w:tab/>
            </w:r>
          </w:p>
        </w:tc>
        <w:tc>
          <w:tcPr>
            <w:tcW w:w="3592" w:type="dxa"/>
          </w:tcPr>
          <w:p w14:paraId="7887963C"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r>
      <w:tr w:rsidR="007E17AA" w14:paraId="365BAAA1" w14:textId="77777777" w:rsidTr="00111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Merge/>
          </w:tcPr>
          <w:p w14:paraId="588CC4CD" w14:textId="77777777" w:rsidR="007E17AA" w:rsidRPr="00D42CE1" w:rsidRDefault="007E17AA" w:rsidP="00123D55">
            <w:pPr>
              <w:ind w:left="0"/>
              <w:jc w:val="left"/>
              <w:rPr>
                <w:lang w:val="en-GB"/>
              </w:rPr>
            </w:pPr>
          </w:p>
        </w:tc>
        <w:tc>
          <w:tcPr>
            <w:tcW w:w="4500" w:type="dxa"/>
          </w:tcPr>
          <w:p w14:paraId="2B66DDC4"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r w:rsidRPr="00D42CE1">
              <w:rPr>
                <w:lang w:val="en-GB"/>
              </w:rPr>
              <w:t>Did you list the standards used in the documentation?</w:t>
            </w:r>
          </w:p>
        </w:tc>
        <w:tc>
          <w:tcPr>
            <w:tcW w:w="1080" w:type="dxa"/>
          </w:tcPr>
          <w:p w14:paraId="24567442"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c>
          <w:tcPr>
            <w:tcW w:w="3592" w:type="dxa"/>
          </w:tcPr>
          <w:p w14:paraId="23B6C977"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r>
      <w:tr w:rsidR="007E17AA" w14:paraId="4AAC5D59" w14:textId="77777777" w:rsidTr="0011124A">
        <w:tc>
          <w:tcPr>
            <w:cnfStyle w:val="001000000000" w:firstRow="0" w:lastRow="0" w:firstColumn="1" w:lastColumn="0" w:oddVBand="0" w:evenVBand="0" w:oddHBand="0" w:evenHBand="0" w:firstRowFirstColumn="0" w:firstRowLastColumn="0" w:lastRowFirstColumn="0" w:lastRowLastColumn="0"/>
            <w:tcW w:w="1260" w:type="dxa"/>
            <w:vMerge/>
          </w:tcPr>
          <w:p w14:paraId="75ADB881" w14:textId="77777777" w:rsidR="007E17AA" w:rsidRPr="00D42CE1" w:rsidRDefault="007E17AA" w:rsidP="00123D55">
            <w:pPr>
              <w:ind w:left="0"/>
              <w:jc w:val="left"/>
              <w:rPr>
                <w:lang w:val="en-GB"/>
              </w:rPr>
            </w:pPr>
          </w:p>
        </w:tc>
        <w:tc>
          <w:tcPr>
            <w:tcW w:w="4500" w:type="dxa"/>
          </w:tcPr>
          <w:p w14:paraId="248C1AC9"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r w:rsidRPr="00D42CE1">
              <w:rPr>
                <w:lang w:val="en-GB"/>
              </w:rPr>
              <w:t xml:space="preserve">Did you provide a full list of definitions for the </w:t>
            </w:r>
            <w:r>
              <w:rPr>
                <w:lang w:val="en-GB"/>
              </w:rPr>
              <w:t xml:space="preserve">document terms, </w:t>
            </w:r>
            <w:r w:rsidRPr="00D42CE1">
              <w:rPr>
                <w:lang w:val="en-GB"/>
              </w:rPr>
              <w:t>acronyms,</w:t>
            </w:r>
            <w:r>
              <w:rPr>
                <w:lang w:val="en-GB"/>
              </w:rPr>
              <w:t xml:space="preserve"> and abbreviations</w:t>
            </w:r>
            <w:r w:rsidRPr="00D42CE1">
              <w:rPr>
                <w:lang w:val="en-GB"/>
              </w:rPr>
              <w:t>?</w:t>
            </w:r>
          </w:p>
        </w:tc>
        <w:tc>
          <w:tcPr>
            <w:tcW w:w="1080" w:type="dxa"/>
          </w:tcPr>
          <w:p w14:paraId="2DEC567B"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c>
          <w:tcPr>
            <w:tcW w:w="3592" w:type="dxa"/>
          </w:tcPr>
          <w:p w14:paraId="5EBE6EC5"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r>
      <w:tr w:rsidR="007E17AA" w14:paraId="7CA71A5D" w14:textId="77777777" w:rsidTr="00111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Merge/>
          </w:tcPr>
          <w:p w14:paraId="5185FABE" w14:textId="77777777" w:rsidR="007E17AA" w:rsidRPr="00D42CE1" w:rsidRDefault="007E17AA" w:rsidP="00123D55">
            <w:pPr>
              <w:ind w:left="0"/>
              <w:jc w:val="left"/>
              <w:rPr>
                <w:lang w:val="en-GB"/>
              </w:rPr>
            </w:pPr>
          </w:p>
        </w:tc>
        <w:tc>
          <w:tcPr>
            <w:tcW w:w="4500" w:type="dxa"/>
          </w:tcPr>
          <w:p w14:paraId="1BF13BF1"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r>
              <w:rPr>
                <w:lang w:val="en-GB"/>
              </w:rPr>
              <w:t>Did you identify the different stakeholders and the identified the views that addresses each stakeholder concerns?</w:t>
            </w:r>
          </w:p>
        </w:tc>
        <w:tc>
          <w:tcPr>
            <w:tcW w:w="1080" w:type="dxa"/>
          </w:tcPr>
          <w:p w14:paraId="10955C21"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c>
          <w:tcPr>
            <w:tcW w:w="3592" w:type="dxa"/>
          </w:tcPr>
          <w:p w14:paraId="4CFC0DB8"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r>
      <w:tr w:rsidR="007E17AA" w14:paraId="5EB33558" w14:textId="77777777" w:rsidTr="0011124A">
        <w:tc>
          <w:tcPr>
            <w:cnfStyle w:val="001000000000" w:firstRow="0" w:lastRow="0" w:firstColumn="1" w:lastColumn="0" w:oddVBand="0" w:evenVBand="0" w:oddHBand="0" w:evenHBand="0" w:firstRowFirstColumn="0" w:firstRowLastColumn="0" w:lastRowFirstColumn="0" w:lastRowLastColumn="0"/>
            <w:tcW w:w="1260" w:type="dxa"/>
            <w:vMerge w:val="restart"/>
            <w:textDirection w:val="btLr"/>
          </w:tcPr>
          <w:p w14:paraId="31AB6FC7" w14:textId="77777777" w:rsidR="007E17AA" w:rsidRPr="00D42CE1" w:rsidRDefault="007E17AA" w:rsidP="00123D55">
            <w:pPr>
              <w:ind w:left="113" w:right="113"/>
              <w:jc w:val="center"/>
              <w:rPr>
                <w:lang w:val="en-GB"/>
              </w:rPr>
            </w:pPr>
            <w:r>
              <w:rPr>
                <w:lang w:val="en-GB"/>
              </w:rPr>
              <w:t>Solution Overview</w:t>
            </w:r>
          </w:p>
        </w:tc>
        <w:tc>
          <w:tcPr>
            <w:tcW w:w="4500" w:type="dxa"/>
          </w:tcPr>
          <w:p w14:paraId="18EBE0DD"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r>
              <w:rPr>
                <w:lang w:val="en-GB"/>
              </w:rPr>
              <w:t>Did you provide a comprehensive solution overview?</w:t>
            </w:r>
          </w:p>
        </w:tc>
        <w:tc>
          <w:tcPr>
            <w:tcW w:w="1080" w:type="dxa"/>
          </w:tcPr>
          <w:p w14:paraId="2C1E4146"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c>
          <w:tcPr>
            <w:tcW w:w="3592" w:type="dxa"/>
          </w:tcPr>
          <w:p w14:paraId="1FBADCBE"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r>
      <w:tr w:rsidR="007E17AA" w14:paraId="17F2427D" w14:textId="77777777" w:rsidTr="00111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Merge/>
          </w:tcPr>
          <w:p w14:paraId="1C126662" w14:textId="77777777" w:rsidR="007E17AA" w:rsidRPr="00D42CE1" w:rsidRDefault="007E17AA" w:rsidP="00123D55">
            <w:pPr>
              <w:ind w:left="0"/>
              <w:jc w:val="left"/>
              <w:rPr>
                <w:lang w:val="en-GB"/>
              </w:rPr>
            </w:pPr>
          </w:p>
        </w:tc>
        <w:tc>
          <w:tcPr>
            <w:tcW w:w="4500" w:type="dxa"/>
          </w:tcPr>
          <w:p w14:paraId="08EE8948"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r>
              <w:rPr>
                <w:lang w:val="en-GB"/>
              </w:rPr>
              <w:t>Did you explain the main solution functions?</w:t>
            </w:r>
          </w:p>
        </w:tc>
        <w:tc>
          <w:tcPr>
            <w:tcW w:w="1080" w:type="dxa"/>
          </w:tcPr>
          <w:p w14:paraId="4215542A"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c>
          <w:tcPr>
            <w:tcW w:w="3592" w:type="dxa"/>
          </w:tcPr>
          <w:p w14:paraId="474AB443"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r>
      <w:tr w:rsidR="007E17AA" w14:paraId="3492B2B4" w14:textId="77777777" w:rsidTr="0011124A">
        <w:tc>
          <w:tcPr>
            <w:cnfStyle w:val="001000000000" w:firstRow="0" w:lastRow="0" w:firstColumn="1" w:lastColumn="0" w:oddVBand="0" w:evenVBand="0" w:oddHBand="0" w:evenHBand="0" w:firstRowFirstColumn="0" w:firstRowLastColumn="0" w:lastRowFirstColumn="0" w:lastRowLastColumn="0"/>
            <w:tcW w:w="1260" w:type="dxa"/>
            <w:vMerge/>
          </w:tcPr>
          <w:p w14:paraId="43ED6836" w14:textId="77777777" w:rsidR="007E17AA" w:rsidRPr="00D42CE1" w:rsidRDefault="007E17AA" w:rsidP="00123D55">
            <w:pPr>
              <w:ind w:left="0"/>
              <w:jc w:val="left"/>
              <w:rPr>
                <w:lang w:val="en-GB"/>
              </w:rPr>
            </w:pPr>
          </w:p>
        </w:tc>
        <w:tc>
          <w:tcPr>
            <w:tcW w:w="4500" w:type="dxa"/>
          </w:tcPr>
          <w:p w14:paraId="05C3BF4E"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r>
              <w:rPr>
                <w:lang w:val="en-GB"/>
              </w:rPr>
              <w:t>Did you provide detailed list of the quality attributes?</w:t>
            </w:r>
          </w:p>
        </w:tc>
        <w:tc>
          <w:tcPr>
            <w:tcW w:w="1080" w:type="dxa"/>
          </w:tcPr>
          <w:p w14:paraId="418EC517"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c>
          <w:tcPr>
            <w:tcW w:w="3592" w:type="dxa"/>
          </w:tcPr>
          <w:p w14:paraId="1D2BCE36"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r>
      <w:tr w:rsidR="007E17AA" w14:paraId="4398233D" w14:textId="77777777" w:rsidTr="00111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Merge/>
          </w:tcPr>
          <w:p w14:paraId="7ADE68FF" w14:textId="77777777" w:rsidR="007E17AA" w:rsidRPr="00D42CE1" w:rsidRDefault="007E17AA" w:rsidP="00123D55">
            <w:pPr>
              <w:ind w:left="0"/>
              <w:jc w:val="left"/>
              <w:rPr>
                <w:lang w:val="en-GB"/>
              </w:rPr>
            </w:pPr>
          </w:p>
        </w:tc>
        <w:tc>
          <w:tcPr>
            <w:tcW w:w="4500" w:type="dxa"/>
          </w:tcPr>
          <w:p w14:paraId="416EF506"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r>
              <w:rPr>
                <w:lang w:val="en-GB"/>
              </w:rPr>
              <w:t>Did you highlight what is exactly out of the scope?</w:t>
            </w:r>
          </w:p>
        </w:tc>
        <w:tc>
          <w:tcPr>
            <w:tcW w:w="1080" w:type="dxa"/>
          </w:tcPr>
          <w:p w14:paraId="58BAC0B8"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c>
          <w:tcPr>
            <w:tcW w:w="3592" w:type="dxa"/>
          </w:tcPr>
          <w:p w14:paraId="0F802F02"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r>
      <w:tr w:rsidR="007E17AA" w14:paraId="6613DA32" w14:textId="77777777" w:rsidTr="0011124A">
        <w:tc>
          <w:tcPr>
            <w:cnfStyle w:val="001000000000" w:firstRow="0" w:lastRow="0" w:firstColumn="1" w:lastColumn="0" w:oddVBand="0" w:evenVBand="0" w:oddHBand="0" w:evenHBand="0" w:firstRowFirstColumn="0" w:firstRowLastColumn="0" w:lastRowFirstColumn="0" w:lastRowLastColumn="0"/>
            <w:tcW w:w="1260" w:type="dxa"/>
            <w:vMerge/>
          </w:tcPr>
          <w:p w14:paraId="3E8CA7E3" w14:textId="77777777" w:rsidR="007E17AA" w:rsidRPr="00D42CE1" w:rsidRDefault="007E17AA" w:rsidP="00123D55">
            <w:pPr>
              <w:ind w:left="0"/>
              <w:jc w:val="left"/>
              <w:rPr>
                <w:lang w:val="en-GB"/>
              </w:rPr>
            </w:pPr>
          </w:p>
        </w:tc>
        <w:tc>
          <w:tcPr>
            <w:tcW w:w="4500" w:type="dxa"/>
          </w:tcPr>
          <w:p w14:paraId="3511894E"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r>
              <w:rPr>
                <w:lang w:val="en-GB"/>
              </w:rPr>
              <w:t>Did you list the affected systems?</w:t>
            </w:r>
          </w:p>
        </w:tc>
        <w:tc>
          <w:tcPr>
            <w:tcW w:w="1080" w:type="dxa"/>
          </w:tcPr>
          <w:p w14:paraId="7CCD4701"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c>
          <w:tcPr>
            <w:tcW w:w="3592" w:type="dxa"/>
          </w:tcPr>
          <w:p w14:paraId="6A29F11D"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r>
      <w:tr w:rsidR="007E17AA" w14:paraId="1075F121" w14:textId="77777777" w:rsidTr="00111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Merge/>
          </w:tcPr>
          <w:p w14:paraId="22A6A940" w14:textId="77777777" w:rsidR="007E17AA" w:rsidRPr="00D42CE1" w:rsidRDefault="007E17AA" w:rsidP="00123D55">
            <w:pPr>
              <w:ind w:left="0"/>
              <w:jc w:val="left"/>
              <w:rPr>
                <w:lang w:val="en-GB"/>
              </w:rPr>
            </w:pPr>
          </w:p>
        </w:tc>
        <w:tc>
          <w:tcPr>
            <w:tcW w:w="4500" w:type="dxa"/>
          </w:tcPr>
          <w:p w14:paraId="6EB7C41B"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r>
              <w:rPr>
                <w:lang w:val="en-GB"/>
              </w:rPr>
              <w:t>Did you list the standards followed in the architecture?</w:t>
            </w:r>
          </w:p>
        </w:tc>
        <w:tc>
          <w:tcPr>
            <w:tcW w:w="1080" w:type="dxa"/>
          </w:tcPr>
          <w:p w14:paraId="1AEB2111"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c>
          <w:tcPr>
            <w:tcW w:w="3592" w:type="dxa"/>
          </w:tcPr>
          <w:p w14:paraId="49605A53"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r>
      <w:tr w:rsidR="007E17AA" w14:paraId="025CE1B9" w14:textId="77777777" w:rsidTr="0011124A">
        <w:tc>
          <w:tcPr>
            <w:cnfStyle w:val="001000000000" w:firstRow="0" w:lastRow="0" w:firstColumn="1" w:lastColumn="0" w:oddVBand="0" w:evenVBand="0" w:oddHBand="0" w:evenHBand="0" w:firstRowFirstColumn="0" w:firstRowLastColumn="0" w:lastRowFirstColumn="0" w:lastRowLastColumn="0"/>
            <w:tcW w:w="1260" w:type="dxa"/>
            <w:vMerge w:val="restart"/>
            <w:textDirection w:val="btLr"/>
          </w:tcPr>
          <w:p w14:paraId="17B043B3" w14:textId="77777777" w:rsidR="007E17AA" w:rsidRPr="00D42CE1" w:rsidRDefault="007E17AA" w:rsidP="00123D55">
            <w:pPr>
              <w:ind w:left="113" w:right="113"/>
              <w:jc w:val="center"/>
              <w:rPr>
                <w:lang w:val="en-GB"/>
              </w:rPr>
            </w:pPr>
            <w:r>
              <w:rPr>
                <w:lang w:val="en-GB"/>
              </w:rPr>
              <w:t>Business View</w:t>
            </w:r>
          </w:p>
        </w:tc>
        <w:tc>
          <w:tcPr>
            <w:tcW w:w="4500" w:type="dxa"/>
          </w:tcPr>
          <w:p w14:paraId="6021F328"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r>
              <w:rPr>
                <w:lang w:val="en-GB"/>
              </w:rPr>
              <w:t>Did you provide Business View?</w:t>
            </w:r>
          </w:p>
        </w:tc>
        <w:tc>
          <w:tcPr>
            <w:tcW w:w="1080" w:type="dxa"/>
          </w:tcPr>
          <w:p w14:paraId="117A2A2A"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c>
          <w:tcPr>
            <w:tcW w:w="3592" w:type="dxa"/>
          </w:tcPr>
          <w:p w14:paraId="16B03E90"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r>
      <w:tr w:rsidR="007E17AA" w14:paraId="5665528F" w14:textId="77777777" w:rsidTr="00111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Merge/>
          </w:tcPr>
          <w:p w14:paraId="404C2DA7" w14:textId="77777777" w:rsidR="007E17AA" w:rsidRPr="00D42CE1" w:rsidRDefault="007E17AA" w:rsidP="00123D55">
            <w:pPr>
              <w:ind w:left="0"/>
              <w:jc w:val="left"/>
              <w:rPr>
                <w:lang w:val="en-GB"/>
              </w:rPr>
            </w:pPr>
          </w:p>
        </w:tc>
        <w:tc>
          <w:tcPr>
            <w:tcW w:w="4500" w:type="dxa"/>
          </w:tcPr>
          <w:p w14:paraId="45804965"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r>
              <w:rPr>
                <w:lang w:val="en-GB"/>
              </w:rPr>
              <w:t>Did you explain the solution context?</w:t>
            </w:r>
          </w:p>
        </w:tc>
        <w:tc>
          <w:tcPr>
            <w:tcW w:w="1080" w:type="dxa"/>
          </w:tcPr>
          <w:p w14:paraId="658C7D7B"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c>
          <w:tcPr>
            <w:tcW w:w="3592" w:type="dxa"/>
          </w:tcPr>
          <w:p w14:paraId="59B6D70F"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r>
      <w:tr w:rsidR="007E17AA" w14:paraId="41214BB7" w14:textId="77777777" w:rsidTr="0011124A">
        <w:tc>
          <w:tcPr>
            <w:cnfStyle w:val="001000000000" w:firstRow="0" w:lastRow="0" w:firstColumn="1" w:lastColumn="0" w:oddVBand="0" w:evenVBand="0" w:oddHBand="0" w:evenHBand="0" w:firstRowFirstColumn="0" w:firstRowLastColumn="0" w:lastRowFirstColumn="0" w:lastRowLastColumn="0"/>
            <w:tcW w:w="1260" w:type="dxa"/>
            <w:vMerge/>
          </w:tcPr>
          <w:p w14:paraId="081D1850" w14:textId="77777777" w:rsidR="007E17AA" w:rsidRPr="00D42CE1" w:rsidRDefault="007E17AA" w:rsidP="00123D55">
            <w:pPr>
              <w:ind w:left="0"/>
              <w:jc w:val="left"/>
              <w:rPr>
                <w:lang w:val="en-GB"/>
              </w:rPr>
            </w:pPr>
          </w:p>
        </w:tc>
        <w:tc>
          <w:tcPr>
            <w:tcW w:w="4500" w:type="dxa"/>
          </w:tcPr>
          <w:p w14:paraId="5F3A58CD"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r w:rsidRPr="00D42CE1">
              <w:rPr>
                <w:lang w:val="en-GB"/>
              </w:rPr>
              <w:t>Did you identify the system behaviour?</w:t>
            </w:r>
          </w:p>
        </w:tc>
        <w:tc>
          <w:tcPr>
            <w:tcW w:w="1080" w:type="dxa"/>
          </w:tcPr>
          <w:p w14:paraId="5C6DA2F6"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c>
          <w:tcPr>
            <w:tcW w:w="3592" w:type="dxa"/>
          </w:tcPr>
          <w:p w14:paraId="7511A62F"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r>
      <w:tr w:rsidR="007E17AA" w14:paraId="39022068" w14:textId="77777777" w:rsidTr="00111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Merge/>
          </w:tcPr>
          <w:p w14:paraId="35628206" w14:textId="77777777" w:rsidR="007E17AA" w:rsidRPr="00D42CE1" w:rsidRDefault="007E17AA" w:rsidP="00123D55">
            <w:pPr>
              <w:ind w:left="0"/>
              <w:jc w:val="left"/>
              <w:rPr>
                <w:lang w:val="en-GB"/>
              </w:rPr>
            </w:pPr>
          </w:p>
        </w:tc>
        <w:tc>
          <w:tcPr>
            <w:tcW w:w="4500" w:type="dxa"/>
          </w:tcPr>
          <w:p w14:paraId="1F22F227"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r>
              <w:rPr>
                <w:lang w:val="en-GB"/>
              </w:rPr>
              <w:t>Did you list the system interfaces?</w:t>
            </w:r>
          </w:p>
        </w:tc>
        <w:tc>
          <w:tcPr>
            <w:tcW w:w="1080" w:type="dxa"/>
          </w:tcPr>
          <w:p w14:paraId="1AB09112"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c>
          <w:tcPr>
            <w:tcW w:w="3592" w:type="dxa"/>
          </w:tcPr>
          <w:p w14:paraId="02BA1D49"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r>
      <w:tr w:rsidR="007E17AA" w14:paraId="0325270D" w14:textId="77777777" w:rsidTr="0011124A">
        <w:tc>
          <w:tcPr>
            <w:cnfStyle w:val="001000000000" w:firstRow="0" w:lastRow="0" w:firstColumn="1" w:lastColumn="0" w:oddVBand="0" w:evenVBand="0" w:oddHBand="0" w:evenHBand="0" w:firstRowFirstColumn="0" w:firstRowLastColumn="0" w:lastRowFirstColumn="0" w:lastRowLastColumn="0"/>
            <w:tcW w:w="1260" w:type="dxa"/>
            <w:vMerge/>
          </w:tcPr>
          <w:p w14:paraId="21A21A0A" w14:textId="77777777" w:rsidR="007E17AA" w:rsidRPr="00D42CE1" w:rsidRDefault="007E17AA" w:rsidP="00123D55">
            <w:pPr>
              <w:ind w:left="0"/>
              <w:jc w:val="left"/>
              <w:rPr>
                <w:lang w:val="en-GB"/>
              </w:rPr>
            </w:pPr>
          </w:p>
        </w:tc>
        <w:tc>
          <w:tcPr>
            <w:tcW w:w="4500" w:type="dxa"/>
          </w:tcPr>
          <w:p w14:paraId="62CDBD75"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r>
              <w:rPr>
                <w:lang w:val="en-GB"/>
              </w:rPr>
              <w:t>Did you provide the conceptual diagram and concepts definitions?</w:t>
            </w:r>
          </w:p>
        </w:tc>
        <w:tc>
          <w:tcPr>
            <w:tcW w:w="1080" w:type="dxa"/>
          </w:tcPr>
          <w:p w14:paraId="09EA2AD1"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c>
          <w:tcPr>
            <w:tcW w:w="3592" w:type="dxa"/>
          </w:tcPr>
          <w:p w14:paraId="77794A52"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r>
      <w:tr w:rsidR="007E17AA" w14:paraId="126CCB22" w14:textId="77777777" w:rsidTr="00111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Merge w:val="restart"/>
            <w:textDirection w:val="btLr"/>
          </w:tcPr>
          <w:p w14:paraId="4357C98E" w14:textId="77777777" w:rsidR="007E17AA" w:rsidRPr="00D42CE1" w:rsidRDefault="007E17AA" w:rsidP="00123D55">
            <w:pPr>
              <w:ind w:left="113" w:right="113"/>
              <w:jc w:val="center"/>
              <w:rPr>
                <w:lang w:val="en-GB"/>
              </w:rPr>
            </w:pPr>
            <w:r>
              <w:rPr>
                <w:lang w:val="en-GB"/>
              </w:rPr>
              <w:t>Logical View</w:t>
            </w:r>
          </w:p>
        </w:tc>
        <w:tc>
          <w:tcPr>
            <w:tcW w:w="4500" w:type="dxa"/>
          </w:tcPr>
          <w:p w14:paraId="19DC3065"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r>
              <w:rPr>
                <w:lang w:val="en-GB"/>
              </w:rPr>
              <w:t>Did you provide Logical View?</w:t>
            </w:r>
          </w:p>
        </w:tc>
        <w:tc>
          <w:tcPr>
            <w:tcW w:w="1080" w:type="dxa"/>
          </w:tcPr>
          <w:p w14:paraId="2F395B13"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c>
          <w:tcPr>
            <w:tcW w:w="3592" w:type="dxa"/>
          </w:tcPr>
          <w:p w14:paraId="4667AD36"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r>
      <w:tr w:rsidR="007E17AA" w14:paraId="096C7D44" w14:textId="77777777" w:rsidTr="0011124A">
        <w:tc>
          <w:tcPr>
            <w:cnfStyle w:val="001000000000" w:firstRow="0" w:lastRow="0" w:firstColumn="1" w:lastColumn="0" w:oddVBand="0" w:evenVBand="0" w:oddHBand="0" w:evenHBand="0" w:firstRowFirstColumn="0" w:firstRowLastColumn="0" w:lastRowFirstColumn="0" w:lastRowLastColumn="0"/>
            <w:tcW w:w="1260" w:type="dxa"/>
            <w:vMerge/>
          </w:tcPr>
          <w:p w14:paraId="72B99B02" w14:textId="77777777" w:rsidR="007E17AA" w:rsidRPr="00D42CE1" w:rsidRDefault="007E17AA" w:rsidP="00123D55">
            <w:pPr>
              <w:ind w:left="0"/>
              <w:jc w:val="left"/>
              <w:rPr>
                <w:lang w:val="en-GB"/>
              </w:rPr>
            </w:pPr>
          </w:p>
        </w:tc>
        <w:tc>
          <w:tcPr>
            <w:tcW w:w="4500" w:type="dxa"/>
          </w:tcPr>
          <w:p w14:paraId="557C9CC1"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r>
              <w:rPr>
                <w:lang w:val="en-GB"/>
              </w:rPr>
              <w:t>Did you show the system decomposition?</w:t>
            </w:r>
          </w:p>
        </w:tc>
        <w:tc>
          <w:tcPr>
            <w:tcW w:w="1080" w:type="dxa"/>
          </w:tcPr>
          <w:p w14:paraId="289669DD"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c>
          <w:tcPr>
            <w:tcW w:w="3592" w:type="dxa"/>
          </w:tcPr>
          <w:p w14:paraId="2D67FD48"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r>
      <w:tr w:rsidR="007E17AA" w14:paraId="7ED4DEB9" w14:textId="77777777" w:rsidTr="00111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Merge/>
          </w:tcPr>
          <w:p w14:paraId="220E3F78" w14:textId="77777777" w:rsidR="007E17AA" w:rsidRPr="00D42CE1" w:rsidRDefault="007E17AA" w:rsidP="00123D55">
            <w:pPr>
              <w:ind w:left="0"/>
              <w:jc w:val="left"/>
              <w:rPr>
                <w:lang w:val="en-GB"/>
              </w:rPr>
            </w:pPr>
          </w:p>
        </w:tc>
        <w:tc>
          <w:tcPr>
            <w:tcW w:w="4500" w:type="dxa"/>
          </w:tcPr>
          <w:p w14:paraId="17A5A70D"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r>
              <w:rPr>
                <w:lang w:val="en-GB"/>
              </w:rPr>
              <w:t>Did you show the layers and subsystems details?</w:t>
            </w:r>
          </w:p>
        </w:tc>
        <w:tc>
          <w:tcPr>
            <w:tcW w:w="1080" w:type="dxa"/>
          </w:tcPr>
          <w:p w14:paraId="49066A00"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c>
          <w:tcPr>
            <w:tcW w:w="3592" w:type="dxa"/>
          </w:tcPr>
          <w:p w14:paraId="161D5865"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r>
      <w:tr w:rsidR="007E17AA" w14:paraId="1F947957" w14:textId="77777777" w:rsidTr="0011124A">
        <w:tc>
          <w:tcPr>
            <w:cnfStyle w:val="001000000000" w:firstRow="0" w:lastRow="0" w:firstColumn="1" w:lastColumn="0" w:oddVBand="0" w:evenVBand="0" w:oddHBand="0" w:evenHBand="0" w:firstRowFirstColumn="0" w:firstRowLastColumn="0" w:lastRowFirstColumn="0" w:lastRowLastColumn="0"/>
            <w:tcW w:w="1260" w:type="dxa"/>
            <w:vMerge/>
          </w:tcPr>
          <w:p w14:paraId="47715CB6" w14:textId="77777777" w:rsidR="007E17AA" w:rsidRPr="00D42CE1" w:rsidRDefault="007E17AA" w:rsidP="00123D55">
            <w:pPr>
              <w:ind w:left="0"/>
              <w:jc w:val="left"/>
              <w:rPr>
                <w:lang w:val="en-GB"/>
              </w:rPr>
            </w:pPr>
          </w:p>
        </w:tc>
        <w:tc>
          <w:tcPr>
            <w:tcW w:w="4500" w:type="dxa"/>
          </w:tcPr>
          <w:p w14:paraId="62FE958C"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r w:rsidRPr="00D42CE1">
              <w:rPr>
                <w:lang w:val="en-GB"/>
              </w:rPr>
              <w:t>Did you explain the subsystems structures?</w:t>
            </w:r>
          </w:p>
        </w:tc>
        <w:tc>
          <w:tcPr>
            <w:tcW w:w="1080" w:type="dxa"/>
          </w:tcPr>
          <w:p w14:paraId="5BBBF71F"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c>
          <w:tcPr>
            <w:tcW w:w="3592" w:type="dxa"/>
          </w:tcPr>
          <w:p w14:paraId="5504433E" w14:textId="77777777" w:rsidR="007E17AA" w:rsidRPr="00D42CE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r>
      <w:tr w:rsidR="007E17AA" w14:paraId="77DA477F" w14:textId="77777777" w:rsidTr="00111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Merge/>
          </w:tcPr>
          <w:p w14:paraId="1DFFD3F4" w14:textId="77777777" w:rsidR="007E17AA" w:rsidRPr="00D42CE1" w:rsidRDefault="007E17AA" w:rsidP="00123D55">
            <w:pPr>
              <w:ind w:left="0"/>
              <w:jc w:val="left"/>
              <w:rPr>
                <w:lang w:val="en-GB"/>
              </w:rPr>
            </w:pPr>
          </w:p>
        </w:tc>
        <w:tc>
          <w:tcPr>
            <w:tcW w:w="4500" w:type="dxa"/>
          </w:tcPr>
          <w:p w14:paraId="7A72E6D8"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r w:rsidRPr="00D42CE1">
              <w:rPr>
                <w:lang w:val="en-GB"/>
              </w:rPr>
              <w:t xml:space="preserve">Did you explain the subsystems </w:t>
            </w:r>
            <w:r>
              <w:rPr>
                <w:lang w:val="en-GB"/>
              </w:rPr>
              <w:t>behaviours and interfaces</w:t>
            </w:r>
            <w:r w:rsidRPr="00D42CE1">
              <w:rPr>
                <w:lang w:val="en-GB"/>
              </w:rPr>
              <w:t>?</w:t>
            </w:r>
          </w:p>
        </w:tc>
        <w:tc>
          <w:tcPr>
            <w:tcW w:w="1080" w:type="dxa"/>
          </w:tcPr>
          <w:p w14:paraId="250ED6F2"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c>
          <w:tcPr>
            <w:tcW w:w="3592" w:type="dxa"/>
          </w:tcPr>
          <w:p w14:paraId="4558B9BC" w14:textId="77777777" w:rsidR="007E17AA" w:rsidRPr="00D42CE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r>
      <w:tr w:rsidR="007E17AA" w14:paraId="57D797EA" w14:textId="77777777" w:rsidTr="0011124A">
        <w:tc>
          <w:tcPr>
            <w:cnfStyle w:val="001000000000" w:firstRow="0" w:lastRow="0" w:firstColumn="1" w:lastColumn="0" w:oddVBand="0" w:evenVBand="0" w:oddHBand="0" w:evenHBand="0" w:firstRowFirstColumn="0" w:firstRowLastColumn="0" w:lastRowFirstColumn="0" w:lastRowLastColumn="0"/>
            <w:tcW w:w="1260" w:type="dxa"/>
            <w:vMerge w:val="restart"/>
            <w:textDirection w:val="btLr"/>
          </w:tcPr>
          <w:p w14:paraId="0BF5CA0D" w14:textId="77777777" w:rsidR="007E17AA" w:rsidRPr="006E7541" w:rsidRDefault="007E17AA" w:rsidP="00123D55">
            <w:pPr>
              <w:ind w:left="113" w:right="113"/>
              <w:jc w:val="center"/>
              <w:rPr>
                <w:lang w:val="en-GB"/>
              </w:rPr>
            </w:pPr>
            <w:r>
              <w:rPr>
                <w:lang w:val="en-GB"/>
              </w:rPr>
              <w:t>Component View</w:t>
            </w:r>
          </w:p>
        </w:tc>
        <w:tc>
          <w:tcPr>
            <w:tcW w:w="4500" w:type="dxa"/>
          </w:tcPr>
          <w:p w14:paraId="6F551263" w14:textId="77777777" w:rsidR="007E17AA" w:rsidRPr="006E754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r>
              <w:rPr>
                <w:lang w:val="en-GB"/>
              </w:rPr>
              <w:t>Did you provide Component View?</w:t>
            </w:r>
          </w:p>
        </w:tc>
        <w:tc>
          <w:tcPr>
            <w:tcW w:w="1080" w:type="dxa"/>
          </w:tcPr>
          <w:p w14:paraId="2DAF4C9D" w14:textId="77777777" w:rsidR="007E17AA" w:rsidRPr="006E754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c>
          <w:tcPr>
            <w:tcW w:w="3592" w:type="dxa"/>
          </w:tcPr>
          <w:p w14:paraId="391AE533" w14:textId="77777777" w:rsidR="007E17AA" w:rsidRPr="006E754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r>
      <w:tr w:rsidR="007E17AA" w14:paraId="1FAE8977" w14:textId="77777777" w:rsidTr="00111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Merge/>
          </w:tcPr>
          <w:p w14:paraId="04EBC34E" w14:textId="77777777" w:rsidR="007E17AA" w:rsidRPr="006E7541" w:rsidRDefault="007E17AA" w:rsidP="00123D55">
            <w:pPr>
              <w:ind w:left="0"/>
              <w:jc w:val="left"/>
              <w:rPr>
                <w:lang w:val="en-GB"/>
              </w:rPr>
            </w:pPr>
          </w:p>
        </w:tc>
        <w:tc>
          <w:tcPr>
            <w:tcW w:w="4500" w:type="dxa"/>
          </w:tcPr>
          <w:p w14:paraId="63B02BE6" w14:textId="77777777" w:rsidR="007E17AA" w:rsidRPr="006E754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r>
              <w:rPr>
                <w:lang w:val="en-GB"/>
              </w:rPr>
              <w:t>Did you list the components and explain the components contents?</w:t>
            </w:r>
          </w:p>
        </w:tc>
        <w:tc>
          <w:tcPr>
            <w:tcW w:w="1080" w:type="dxa"/>
          </w:tcPr>
          <w:p w14:paraId="789108F8" w14:textId="77777777" w:rsidR="007E17AA" w:rsidRPr="006E754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c>
          <w:tcPr>
            <w:tcW w:w="3592" w:type="dxa"/>
          </w:tcPr>
          <w:p w14:paraId="6F11F9F1" w14:textId="77777777" w:rsidR="007E17AA" w:rsidRPr="006E754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r>
      <w:tr w:rsidR="007E17AA" w14:paraId="1B08DC86" w14:textId="77777777" w:rsidTr="0011124A">
        <w:tc>
          <w:tcPr>
            <w:cnfStyle w:val="001000000000" w:firstRow="0" w:lastRow="0" w:firstColumn="1" w:lastColumn="0" w:oddVBand="0" w:evenVBand="0" w:oddHBand="0" w:evenHBand="0" w:firstRowFirstColumn="0" w:firstRowLastColumn="0" w:lastRowFirstColumn="0" w:lastRowLastColumn="0"/>
            <w:tcW w:w="1260" w:type="dxa"/>
            <w:vMerge/>
          </w:tcPr>
          <w:p w14:paraId="05DC57E6" w14:textId="77777777" w:rsidR="007E17AA" w:rsidRPr="006E7541" w:rsidRDefault="007E17AA" w:rsidP="00123D55">
            <w:pPr>
              <w:ind w:left="0"/>
              <w:jc w:val="left"/>
              <w:rPr>
                <w:lang w:val="en-GB"/>
              </w:rPr>
            </w:pPr>
          </w:p>
        </w:tc>
        <w:tc>
          <w:tcPr>
            <w:tcW w:w="4500" w:type="dxa"/>
          </w:tcPr>
          <w:p w14:paraId="7124D8D6" w14:textId="77777777" w:rsidR="007E17AA" w:rsidRPr="006E754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r>
              <w:rPr>
                <w:lang w:val="en-GB"/>
              </w:rPr>
              <w:t>Did you show the connections between the components?</w:t>
            </w:r>
          </w:p>
        </w:tc>
        <w:tc>
          <w:tcPr>
            <w:tcW w:w="1080" w:type="dxa"/>
          </w:tcPr>
          <w:p w14:paraId="2D9F721E" w14:textId="77777777" w:rsidR="007E17AA" w:rsidRPr="006E754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c>
          <w:tcPr>
            <w:tcW w:w="3592" w:type="dxa"/>
          </w:tcPr>
          <w:p w14:paraId="58E9C3C9" w14:textId="77777777" w:rsidR="007E17AA" w:rsidRPr="006E754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r>
      <w:tr w:rsidR="007E17AA" w14:paraId="4C341EDD" w14:textId="77777777" w:rsidTr="00111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Merge w:val="restart"/>
            <w:textDirection w:val="btLr"/>
          </w:tcPr>
          <w:p w14:paraId="3E00C6BD" w14:textId="77777777" w:rsidR="007E17AA" w:rsidRPr="006E7541" w:rsidRDefault="007E17AA" w:rsidP="00123D55">
            <w:pPr>
              <w:ind w:left="113" w:right="113"/>
              <w:jc w:val="center"/>
              <w:rPr>
                <w:lang w:val="en-GB"/>
              </w:rPr>
            </w:pPr>
            <w:r>
              <w:rPr>
                <w:lang w:val="en-GB"/>
              </w:rPr>
              <w:t>Deployment View</w:t>
            </w:r>
          </w:p>
        </w:tc>
        <w:tc>
          <w:tcPr>
            <w:tcW w:w="4500" w:type="dxa"/>
          </w:tcPr>
          <w:p w14:paraId="3ED51421" w14:textId="77777777" w:rsidR="007E17AA" w:rsidRPr="006E754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r>
              <w:rPr>
                <w:lang w:val="en-GB"/>
              </w:rPr>
              <w:t>Did you provide deployment view?</w:t>
            </w:r>
          </w:p>
        </w:tc>
        <w:tc>
          <w:tcPr>
            <w:tcW w:w="1080" w:type="dxa"/>
          </w:tcPr>
          <w:p w14:paraId="0F721D2B" w14:textId="77777777" w:rsidR="007E17AA" w:rsidRPr="006E754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c>
          <w:tcPr>
            <w:tcW w:w="3592" w:type="dxa"/>
          </w:tcPr>
          <w:p w14:paraId="27D5B2AB" w14:textId="77777777" w:rsidR="007E17AA" w:rsidRPr="006E7541"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r>
      <w:tr w:rsidR="007E17AA" w14:paraId="60142D92" w14:textId="77777777" w:rsidTr="0011124A">
        <w:tc>
          <w:tcPr>
            <w:cnfStyle w:val="001000000000" w:firstRow="0" w:lastRow="0" w:firstColumn="1" w:lastColumn="0" w:oddVBand="0" w:evenVBand="0" w:oddHBand="0" w:evenHBand="0" w:firstRowFirstColumn="0" w:firstRowLastColumn="0" w:lastRowFirstColumn="0" w:lastRowLastColumn="0"/>
            <w:tcW w:w="1260" w:type="dxa"/>
            <w:vMerge/>
          </w:tcPr>
          <w:p w14:paraId="0690EED6" w14:textId="77777777" w:rsidR="007E17AA" w:rsidRPr="006E7541" w:rsidRDefault="007E17AA" w:rsidP="00123D55">
            <w:pPr>
              <w:ind w:left="0"/>
              <w:jc w:val="left"/>
              <w:rPr>
                <w:lang w:val="en-GB"/>
              </w:rPr>
            </w:pPr>
          </w:p>
        </w:tc>
        <w:tc>
          <w:tcPr>
            <w:tcW w:w="4500" w:type="dxa"/>
          </w:tcPr>
          <w:p w14:paraId="01274676" w14:textId="77777777" w:rsidR="007E17AA" w:rsidRPr="006E754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r>
              <w:rPr>
                <w:lang w:val="en-GB"/>
              </w:rPr>
              <w:t>Did you explain the deployment topology?</w:t>
            </w:r>
          </w:p>
        </w:tc>
        <w:tc>
          <w:tcPr>
            <w:tcW w:w="1080" w:type="dxa"/>
          </w:tcPr>
          <w:p w14:paraId="5AC6D19E" w14:textId="77777777" w:rsidR="007E17AA" w:rsidRPr="006E754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c>
          <w:tcPr>
            <w:tcW w:w="3592" w:type="dxa"/>
          </w:tcPr>
          <w:p w14:paraId="18646F72" w14:textId="77777777" w:rsidR="007E17AA" w:rsidRPr="006E7541"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r>
      <w:tr w:rsidR="007E17AA" w14:paraId="2D6C2127" w14:textId="77777777" w:rsidTr="001112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60" w:type="dxa"/>
            <w:vMerge/>
          </w:tcPr>
          <w:p w14:paraId="01252CFC" w14:textId="77777777" w:rsidR="007E17AA" w:rsidRPr="0035405F" w:rsidRDefault="007E17AA" w:rsidP="00123D55">
            <w:pPr>
              <w:ind w:left="0"/>
              <w:jc w:val="left"/>
              <w:rPr>
                <w:lang w:val="en-GB"/>
              </w:rPr>
            </w:pPr>
          </w:p>
        </w:tc>
        <w:tc>
          <w:tcPr>
            <w:tcW w:w="4500" w:type="dxa"/>
          </w:tcPr>
          <w:p w14:paraId="0A3B6517" w14:textId="77777777" w:rsidR="007E17AA" w:rsidRPr="0035405F"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r w:rsidRPr="0035405F">
              <w:rPr>
                <w:lang w:val="en-GB"/>
              </w:rPr>
              <w:t>Did you list the servers’ requirements?</w:t>
            </w:r>
          </w:p>
        </w:tc>
        <w:tc>
          <w:tcPr>
            <w:tcW w:w="1080" w:type="dxa"/>
          </w:tcPr>
          <w:p w14:paraId="23A1D6E9" w14:textId="77777777" w:rsidR="007E17AA" w:rsidRPr="0035405F"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c>
          <w:tcPr>
            <w:tcW w:w="3592" w:type="dxa"/>
          </w:tcPr>
          <w:p w14:paraId="12BE666D" w14:textId="77777777" w:rsidR="007E17AA" w:rsidRPr="0035405F" w:rsidRDefault="007E17AA" w:rsidP="00123D55">
            <w:pPr>
              <w:ind w:left="0"/>
              <w:jc w:val="left"/>
              <w:cnfStyle w:val="000000100000" w:firstRow="0" w:lastRow="0" w:firstColumn="0" w:lastColumn="0" w:oddVBand="0" w:evenVBand="0" w:oddHBand="1" w:evenHBand="0" w:firstRowFirstColumn="0" w:firstRowLastColumn="0" w:lastRowFirstColumn="0" w:lastRowLastColumn="0"/>
              <w:rPr>
                <w:lang w:val="en-GB"/>
              </w:rPr>
            </w:pPr>
          </w:p>
        </w:tc>
      </w:tr>
      <w:tr w:rsidR="007E17AA" w14:paraId="5704DC72" w14:textId="77777777" w:rsidTr="0011124A">
        <w:tc>
          <w:tcPr>
            <w:cnfStyle w:val="001000000000" w:firstRow="0" w:lastRow="0" w:firstColumn="1" w:lastColumn="0" w:oddVBand="0" w:evenVBand="0" w:oddHBand="0" w:evenHBand="0" w:firstRowFirstColumn="0" w:firstRowLastColumn="0" w:lastRowFirstColumn="0" w:lastRowLastColumn="0"/>
            <w:tcW w:w="1260" w:type="dxa"/>
            <w:vMerge/>
          </w:tcPr>
          <w:p w14:paraId="2840A42E" w14:textId="77777777" w:rsidR="007E17AA" w:rsidRPr="0035405F" w:rsidRDefault="007E17AA" w:rsidP="00123D55">
            <w:pPr>
              <w:ind w:left="0"/>
              <w:jc w:val="left"/>
              <w:rPr>
                <w:lang w:val="en-GB"/>
              </w:rPr>
            </w:pPr>
          </w:p>
        </w:tc>
        <w:tc>
          <w:tcPr>
            <w:tcW w:w="4500" w:type="dxa"/>
          </w:tcPr>
          <w:p w14:paraId="52E75416" w14:textId="77777777" w:rsidR="007E17AA" w:rsidRPr="0035405F"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r w:rsidRPr="0035405F">
              <w:rPr>
                <w:lang w:val="en-GB"/>
              </w:rPr>
              <w:t>Did you list the communication matrix between the server</w:t>
            </w:r>
            <w:r>
              <w:rPr>
                <w:lang w:val="en-GB"/>
              </w:rPr>
              <w:t>s</w:t>
            </w:r>
            <w:r w:rsidRPr="0035405F">
              <w:rPr>
                <w:lang w:val="en-GB"/>
              </w:rPr>
              <w:t>?</w:t>
            </w:r>
          </w:p>
        </w:tc>
        <w:tc>
          <w:tcPr>
            <w:tcW w:w="1080" w:type="dxa"/>
          </w:tcPr>
          <w:p w14:paraId="0F91AA3F" w14:textId="77777777" w:rsidR="007E17AA" w:rsidRPr="0035405F"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c>
          <w:tcPr>
            <w:tcW w:w="3592" w:type="dxa"/>
          </w:tcPr>
          <w:p w14:paraId="623CF160" w14:textId="77777777" w:rsidR="007E17AA" w:rsidRPr="0035405F" w:rsidRDefault="007E17AA" w:rsidP="00123D55">
            <w:pPr>
              <w:ind w:left="0"/>
              <w:jc w:val="left"/>
              <w:cnfStyle w:val="000000000000" w:firstRow="0" w:lastRow="0" w:firstColumn="0" w:lastColumn="0" w:oddVBand="0" w:evenVBand="0" w:oddHBand="0" w:evenHBand="0" w:firstRowFirstColumn="0" w:firstRowLastColumn="0" w:lastRowFirstColumn="0" w:lastRowLastColumn="0"/>
              <w:rPr>
                <w:lang w:val="en-GB"/>
              </w:rPr>
            </w:pPr>
          </w:p>
        </w:tc>
      </w:tr>
    </w:tbl>
    <w:p w14:paraId="7089E2D1" w14:textId="77777777" w:rsidR="007E17AA" w:rsidRPr="002F0ECD" w:rsidRDefault="007E17AA" w:rsidP="007E17AA">
      <w:pPr>
        <w:rPr>
          <w:rFonts w:eastAsiaTheme="minorHAnsi"/>
          <w:lang w:val="en-GB"/>
        </w:rPr>
      </w:pPr>
    </w:p>
    <w:tbl>
      <w:tblPr>
        <w:tblStyle w:val="TableGrid"/>
        <w:bidiVisual/>
        <w:tblW w:w="4905" w:type="pct"/>
        <w:tblInd w:w="100" w:type="dxa"/>
        <w:tblLook w:val="04A0" w:firstRow="1" w:lastRow="0" w:firstColumn="1" w:lastColumn="0" w:noHBand="0" w:noVBand="1"/>
      </w:tblPr>
      <w:tblGrid>
        <w:gridCol w:w="530"/>
        <w:gridCol w:w="4626"/>
        <w:gridCol w:w="530"/>
        <w:gridCol w:w="4538"/>
      </w:tblGrid>
      <w:tr w:rsidR="007E17AA" w:rsidRPr="00E95A3F" w14:paraId="4BDAD04B" w14:textId="77777777" w:rsidTr="00D97BBE">
        <w:tc>
          <w:tcPr>
            <w:tcW w:w="2522" w:type="pct"/>
            <w:gridSpan w:val="2"/>
            <w:tcBorders>
              <w:right w:val="nil"/>
            </w:tcBorders>
            <w:shd w:val="clear" w:color="auto" w:fill="1F4E79" w:themeFill="accent1" w:themeFillShade="80"/>
          </w:tcPr>
          <w:p w14:paraId="74CF7138" w14:textId="77777777" w:rsidR="007E17AA" w:rsidRPr="00A146AE" w:rsidRDefault="007E17AA" w:rsidP="00123D55">
            <w:pPr>
              <w:pStyle w:val="Heading1"/>
              <w:numPr>
                <w:ilvl w:val="0"/>
                <w:numId w:val="0"/>
              </w:numPr>
              <w:jc w:val="right"/>
              <w:rPr>
                <w:rtl/>
              </w:rPr>
            </w:pPr>
            <w:bookmarkStart w:id="103" w:name="_Toc100157766"/>
            <w:bookmarkStart w:id="104" w:name="_Toc175749459"/>
            <w:r w:rsidRPr="00A146AE">
              <w:rPr>
                <w:rFonts w:eastAsia="Times New Roman"/>
                <w:b w:val="0"/>
                <w:bCs w:val="0"/>
                <w:color w:val="FFFFFF" w:themeColor="background1"/>
                <w:kern w:val="0"/>
                <w:sz w:val="24"/>
                <w:szCs w:val="24"/>
                <w:lang w:val="en-US"/>
              </w:rPr>
              <w:t>Approval and Authorization</w:t>
            </w:r>
            <w:bookmarkEnd w:id="103"/>
            <w:bookmarkEnd w:id="104"/>
          </w:p>
        </w:tc>
        <w:tc>
          <w:tcPr>
            <w:tcW w:w="2478" w:type="pct"/>
            <w:gridSpan w:val="2"/>
            <w:tcBorders>
              <w:left w:val="nil"/>
            </w:tcBorders>
            <w:shd w:val="clear" w:color="auto" w:fill="1F4E79" w:themeFill="accent1" w:themeFillShade="80"/>
          </w:tcPr>
          <w:p w14:paraId="553776F1" w14:textId="77777777" w:rsidR="007E17AA" w:rsidRPr="00532C68" w:rsidRDefault="007E17AA" w:rsidP="00123D55">
            <w:pPr>
              <w:rPr>
                <w:rFonts w:ascii="DIN Next LT Arabic" w:hAnsi="DIN Next LT Arabic" w:cs="DIN Next LT Arabic"/>
                <w:color w:val="FFFFFF" w:themeColor="background1"/>
                <w:sz w:val="24"/>
                <w:szCs w:val="24"/>
                <w:rtl/>
              </w:rPr>
            </w:pPr>
            <w:r w:rsidRPr="00A146AE">
              <w:rPr>
                <w:rFonts w:ascii="DIN Next LT Arabic" w:hAnsi="DIN Next LT Arabic" w:cs="DIN Next LT Arabic"/>
                <w:color w:val="FFFFFF" w:themeColor="background1"/>
                <w:sz w:val="24"/>
                <w:szCs w:val="24"/>
                <w:rtl/>
              </w:rPr>
              <w:t>الموافقة والاعتماد</w:t>
            </w:r>
          </w:p>
        </w:tc>
      </w:tr>
      <w:tr w:rsidR="007E17AA" w:rsidRPr="00E95A3F" w14:paraId="7E772D04" w14:textId="77777777" w:rsidTr="00123D55">
        <w:trPr>
          <w:trHeight w:val="364"/>
        </w:trPr>
        <w:tc>
          <w:tcPr>
            <w:tcW w:w="257" w:type="pct"/>
            <w:tcBorders>
              <w:bottom w:val="single" w:sz="4" w:space="0" w:color="auto"/>
            </w:tcBorders>
            <w:shd w:val="clear" w:color="auto" w:fill="D9D9D9" w:themeFill="background1" w:themeFillShade="D9"/>
            <w:vAlign w:val="center"/>
          </w:tcPr>
          <w:p w14:paraId="2475B7CC" w14:textId="77777777" w:rsidR="007E17AA" w:rsidRPr="00E95A3F" w:rsidRDefault="007E17AA" w:rsidP="00123D55">
            <w:pPr>
              <w:bidi/>
              <w:jc w:val="center"/>
              <w:rPr>
                <w:rFonts w:ascii="DIN Next LT Arabic" w:hAnsi="DIN Next LT Arabic" w:cs="DIN Next LT Arabic"/>
                <w:b/>
                <w:bCs/>
                <w:color w:val="000000" w:themeColor="text1"/>
                <w:rtl/>
              </w:rPr>
            </w:pPr>
            <w:r>
              <w:rPr>
                <w:rFonts w:ascii="DIN Next LT Arabic" w:hAnsi="DIN Next LT Arabic" w:cs="DIN Next LT Arabic"/>
                <w:b/>
                <w:bCs/>
                <w:color w:val="000000" w:themeColor="text1"/>
              </w:rPr>
              <w:t>1</w:t>
            </w:r>
          </w:p>
        </w:tc>
        <w:tc>
          <w:tcPr>
            <w:tcW w:w="2265" w:type="pct"/>
            <w:tcBorders>
              <w:bottom w:val="single" w:sz="4" w:space="0" w:color="auto"/>
            </w:tcBorders>
            <w:shd w:val="clear" w:color="auto" w:fill="D9D9D9" w:themeFill="background1" w:themeFillShade="D9"/>
            <w:vAlign w:val="center"/>
          </w:tcPr>
          <w:p w14:paraId="5318CBD3" w14:textId="77777777" w:rsidR="007E17AA" w:rsidRPr="00E95A3F" w:rsidRDefault="007E17AA" w:rsidP="00123D55">
            <w:pPr>
              <w:bidi/>
              <w:jc w:val="center"/>
              <w:rPr>
                <w:rFonts w:ascii="DIN Next LT Arabic" w:hAnsi="DIN Next LT Arabic" w:cs="DIN Next LT Arabic"/>
                <w:b/>
                <w:bCs/>
                <w:color w:val="000000" w:themeColor="text1"/>
                <w:rtl/>
              </w:rPr>
            </w:pPr>
            <w:r w:rsidRPr="00924737">
              <w:rPr>
                <w:rFonts w:ascii="DIN Next LT Arabic" w:hAnsi="DIN Next LT Arabic" w:cs="DIN Next LT Arabic"/>
                <w:b/>
                <w:bCs/>
                <w:color w:val="000000" w:themeColor="text1"/>
                <w:rtl/>
              </w:rPr>
              <w:t>معماري الهيكلية المؤسسية</w:t>
            </w:r>
          </w:p>
        </w:tc>
        <w:tc>
          <w:tcPr>
            <w:tcW w:w="257" w:type="pct"/>
            <w:tcBorders>
              <w:bottom w:val="single" w:sz="4" w:space="0" w:color="auto"/>
            </w:tcBorders>
            <w:shd w:val="clear" w:color="auto" w:fill="D9D9D9" w:themeFill="background1" w:themeFillShade="D9"/>
            <w:vAlign w:val="center"/>
          </w:tcPr>
          <w:p w14:paraId="795038C3" w14:textId="77777777" w:rsidR="007E17AA" w:rsidRPr="00E95A3F" w:rsidRDefault="007E17AA" w:rsidP="00123D55">
            <w:pPr>
              <w:bidi/>
              <w:jc w:val="center"/>
              <w:rPr>
                <w:rFonts w:ascii="DIN Next LT Arabic" w:hAnsi="DIN Next LT Arabic" w:cs="DIN Next LT Arabic"/>
                <w:b/>
                <w:bCs/>
                <w:color w:val="000000" w:themeColor="text1"/>
                <w:rtl/>
              </w:rPr>
            </w:pPr>
            <w:r>
              <w:rPr>
                <w:rFonts w:ascii="DIN Next LT Arabic" w:hAnsi="DIN Next LT Arabic" w:cs="DIN Next LT Arabic"/>
                <w:b/>
                <w:bCs/>
                <w:color w:val="000000" w:themeColor="text1"/>
              </w:rPr>
              <w:t>2</w:t>
            </w:r>
          </w:p>
        </w:tc>
        <w:tc>
          <w:tcPr>
            <w:tcW w:w="2220" w:type="pct"/>
            <w:tcBorders>
              <w:bottom w:val="single" w:sz="4" w:space="0" w:color="auto"/>
            </w:tcBorders>
            <w:shd w:val="clear" w:color="auto" w:fill="D9D9D9" w:themeFill="background1" w:themeFillShade="D9"/>
            <w:vAlign w:val="center"/>
          </w:tcPr>
          <w:p w14:paraId="159E8C40" w14:textId="77777777" w:rsidR="007E17AA" w:rsidRPr="00E95A3F" w:rsidRDefault="007E17AA" w:rsidP="00123D55">
            <w:pPr>
              <w:bidi/>
              <w:jc w:val="center"/>
              <w:rPr>
                <w:rFonts w:ascii="DIN Next LT Arabic" w:hAnsi="DIN Next LT Arabic" w:cs="DIN Next LT Arabic"/>
                <w:b/>
                <w:bCs/>
                <w:color w:val="000000" w:themeColor="text1"/>
                <w:rtl/>
              </w:rPr>
            </w:pPr>
            <w:r>
              <w:rPr>
                <w:rFonts w:ascii="DIN Next LT Arabic" w:hAnsi="DIN Next LT Arabic" w:cs="DIN Next LT Arabic" w:hint="cs"/>
                <w:b/>
                <w:bCs/>
                <w:color w:val="000000" w:themeColor="text1"/>
                <w:rtl/>
              </w:rPr>
              <w:t>مدير إدارة الهيكلية المؤسسية</w:t>
            </w:r>
          </w:p>
        </w:tc>
      </w:tr>
      <w:tr w:rsidR="007E17AA" w:rsidRPr="00E95A3F" w14:paraId="579B0404" w14:textId="77777777" w:rsidTr="00123D55">
        <w:trPr>
          <w:trHeight w:val="1588"/>
        </w:trPr>
        <w:tc>
          <w:tcPr>
            <w:tcW w:w="2522" w:type="pct"/>
            <w:gridSpan w:val="2"/>
            <w:tcBorders>
              <w:top w:val="single" w:sz="4" w:space="0" w:color="auto"/>
              <w:left w:val="single" w:sz="4" w:space="0" w:color="auto"/>
              <w:bottom w:val="single" w:sz="4" w:space="0" w:color="auto"/>
              <w:right w:val="single" w:sz="4" w:space="0" w:color="auto"/>
            </w:tcBorders>
            <w:vAlign w:val="center"/>
          </w:tcPr>
          <w:p w14:paraId="3D06F461" w14:textId="77777777" w:rsidR="007E17AA" w:rsidRDefault="007E17AA" w:rsidP="00123D55">
            <w:pPr>
              <w:bidi/>
              <w:spacing w:line="360" w:lineRule="auto"/>
              <w:rPr>
                <w:rFonts w:ascii="DIN Next LT Arabic" w:hAnsi="DIN Next LT Arabic" w:cs="DIN Next LT Arabic"/>
                <w:color w:val="000000" w:themeColor="text1"/>
                <w:rtl/>
              </w:rPr>
            </w:pPr>
            <w:r w:rsidRPr="00E95A3F">
              <w:rPr>
                <w:rFonts w:ascii="DIN Next LT Arabic" w:hAnsi="DIN Next LT Arabic" w:cs="DIN Next LT Arabic"/>
                <w:color w:val="000000" w:themeColor="text1"/>
                <w:rtl/>
              </w:rPr>
              <w:t>الاسم:</w:t>
            </w:r>
          </w:p>
          <w:p w14:paraId="4EDA05E1" w14:textId="77777777" w:rsidR="007E17AA" w:rsidRDefault="007E17AA" w:rsidP="00123D55">
            <w:pPr>
              <w:bidi/>
              <w:spacing w:line="360" w:lineRule="auto"/>
              <w:rPr>
                <w:rFonts w:ascii="DIN Next LT Arabic" w:hAnsi="DIN Next LT Arabic" w:cs="DIN Next LT Arabic"/>
                <w:color w:val="000000" w:themeColor="text1"/>
                <w:rtl/>
              </w:rPr>
            </w:pPr>
            <w:r w:rsidRPr="00AD098C">
              <w:rPr>
                <w:rFonts w:ascii="DIN Next LT Arabic" w:hAnsi="DIN Next LT Arabic" w:cs="DIN Next LT Arabic"/>
                <w:color w:val="000000" w:themeColor="text1"/>
                <w:rtl/>
              </w:rPr>
              <w:t>التاريخ:</w:t>
            </w:r>
          </w:p>
          <w:p w14:paraId="1D205E02" w14:textId="77777777" w:rsidR="007E17AA" w:rsidRDefault="007E17AA" w:rsidP="00123D55">
            <w:pPr>
              <w:bidi/>
              <w:spacing w:line="360" w:lineRule="auto"/>
              <w:rPr>
                <w:rFonts w:ascii="DIN Next LT Arabic" w:hAnsi="DIN Next LT Arabic" w:cs="DIN Next LT Arabic"/>
                <w:color w:val="000000" w:themeColor="text1"/>
                <w:rtl/>
              </w:rPr>
            </w:pPr>
            <w:r>
              <w:rPr>
                <w:rFonts w:ascii="DIN Next LT Arabic" w:hAnsi="DIN Next LT Arabic" w:cs="DIN Next LT Arabic" w:hint="cs"/>
                <w:color w:val="000000" w:themeColor="text1"/>
                <w:rtl/>
              </w:rPr>
              <w:t>التوقيع:</w:t>
            </w:r>
          </w:p>
        </w:tc>
        <w:tc>
          <w:tcPr>
            <w:tcW w:w="2478" w:type="pct"/>
            <w:gridSpan w:val="2"/>
            <w:tcBorders>
              <w:top w:val="single" w:sz="4" w:space="0" w:color="auto"/>
              <w:left w:val="single" w:sz="4" w:space="0" w:color="auto"/>
              <w:bottom w:val="single" w:sz="4" w:space="0" w:color="auto"/>
              <w:right w:val="single" w:sz="4" w:space="0" w:color="auto"/>
            </w:tcBorders>
            <w:vAlign w:val="center"/>
          </w:tcPr>
          <w:p w14:paraId="7DC34153" w14:textId="77777777" w:rsidR="007E17AA" w:rsidRDefault="007E17AA" w:rsidP="00123D55">
            <w:pPr>
              <w:bidi/>
              <w:spacing w:line="360" w:lineRule="auto"/>
              <w:rPr>
                <w:rFonts w:ascii="DIN Next LT Arabic" w:hAnsi="DIN Next LT Arabic" w:cs="DIN Next LT Arabic"/>
                <w:color w:val="000000" w:themeColor="text1"/>
                <w:rtl/>
              </w:rPr>
            </w:pPr>
            <w:r w:rsidRPr="00E95A3F">
              <w:rPr>
                <w:rFonts w:ascii="DIN Next LT Arabic" w:hAnsi="DIN Next LT Arabic" w:cs="DIN Next LT Arabic"/>
                <w:color w:val="000000" w:themeColor="text1"/>
                <w:rtl/>
              </w:rPr>
              <w:t>الاسم:</w:t>
            </w:r>
          </w:p>
          <w:p w14:paraId="46ADFBBF" w14:textId="77777777" w:rsidR="007E17AA" w:rsidRDefault="007E17AA" w:rsidP="00123D55">
            <w:pPr>
              <w:bidi/>
              <w:spacing w:line="360" w:lineRule="auto"/>
              <w:rPr>
                <w:rFonts w:ascii="DIN Next LT Arabic" w:hAnsi="DIN Next LT Arabic" w:cs="DIN Next LT Arabic"/>
                <w:color w:val="000000" w:themeColor="text1"/>
                <w:rtl/>
              </w:rPr>
            </w:pPr>
            <w:r w:rsidRPr="00AD098C">
              <w:rPr>
                <w:rFonts w:ascii="DIN Next LT Arabic" w:hAnsi="DIN Next LT Arabic" w:cs="DIN Next LT Arabic"/>
                <w:color w:val="000000" w:themeColor="text1"/>
                <w:rtl/>
              </w:rPr>
              <w:t>التاريخ:</w:t>
            </w:r>
          </w:p>
          <w:p w14:paraId="1B9FAC20" w14:textId="77777777" w:rsidR="007E17AA" w:rsidRPr="00E95A3F" w:rsidRDefault="007E17AA" w:rsidP="00123D55">
            <w:pPr>
              <w:bidi/>
              <w:spacing w:line="360" w:lineRule="auto"/>
              <w:rPr>
                <w:rFonts w:ascii="DIN Next LT Arabic" w:hAnsi="DIN Next LT Arabic" w:cs="DIN Next LT Arabic"/>
                <w:color w:val="000000" w:themeColor="text1"/>
              </w:rPr>
            </w:pPr>
            <w:r>
              <w:rPr>
                <w:rFonts w:ascii="DIN Next LT Arabic" w:hAnsi="DIN Next LT Arabic" w:cs="DIN Next LT Arabic" w:hint="cs"/>
                <w:color w:val="000000" w:themeColor="text1"/>
                <w:rtl/>
              </w:rPr>
              <w:t>التوقيع:</w:t>
            </w:r>
          </w:p>
        </w:tc>
      </w:tr>
    </w:tbl>
    <w:p w14:paraId="7B7C9CAC" w14:textId="3EE87ACF" w:rsidR="002A04F1" w:rsidRPr="007E17AA" w:rsidRDefault="002A04F1" w:rsidP="007E17AA">
      <w:pPr>
        <w:widowControl/>
        <w:suppressAutoHyphens w:val="0"/>
        <w:spacing w:before="0" w:after="0" w:line="276" w:lineRule="auto"/>
        <w:jc w:val="left"/>
        <w:textAlignment w:val="auto"/>
        <w:rPr>
          <w:rFonts w:ascii="DIN Next LT Arabic Medium" w:hAnsi="DIN Next LT Arabic Medium" w:cs="DIN Next LT Arabic Medium"/>
          <w:lang w:val="en-GB"/>
        </w:rPr>
      </w:pPr>
      <w:r w:rsidRPr="00411A52">
        <w:rPr>
          <w:rFonts w:ascii="DIN Next LT Arabic Medium" w:eastAsiaTheme="minorHAnsi" w:hAnsi="DIN Next LT Arabic Medium" w:cs="DIN Next LT Arabic Medium"/>
        </w:rPr>
        <w:br w:type="page"/>
      </w:r>
    </w:p>
    <w:p w14:paraId="4BECCA5F" w14:textId="77777777" w:rsidR="002A04F1" w:rsidRPr="00411A52" w:rsidRDefault="002A04F1" w:rsidP="007E17AA">
      <w:pPr>
        <w:ind w:left="0"/>
        <w:jc w:val="left"/>
        <w:rPr>
          <w:rFonts w:ascii="DIN Next LT Arabic Medium" w:eastAsiaTheme="minorHAnsi" w:hAnsi="DIN Next LT Arabic Medium" w:cs="DIN Next LT Arabic Medium"/>
        </w:rPr>
      </w:pPr>
    </w:p>
    <w:sectPr w:rsidR="002A04F1" w:rsidRPr="00411A52" w:rsidSect="008D0168">
      <w:headerReference w:type="default" r:id="rId55"/>
      <w:pgSz w:w="11906" w:h="16838"/>
      <w:pgMar w:top="1474" w:right="737" w:bottom="737" w:left="73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2AEB5" w14:textId="77777777" w:rsidR="00F37ACA" w:rsidRDefault="00F37ACA">
      <w:pPr>
        <w:spacing w:before="0" w:after="0" w:line="240" w:lineRule="auto"/>
      </w:pPr>
      <w:r>
        <w:separator/>
      </w:r>
    </w:p>
    <w:p w14:paraId="41A533CA" w14:textId="77777777" w:rsidR="00F37ACA" w:rsidRDefault="00F37ACA"/>
  </w:endnote>
  <w:endnote w:type="continuationSeparator" w:id="0">
    <w:p w14:paraId="6E794D18" w14:textId="77777777" w:rsidR="00F37ACA" w:rsidRDefault="00F37ACA">
      <w:pPr>
        <w:spacing w:before="0" w:after="0" w:line="240" w:lineRule="auto"/>
      </w:pPr>
      <w:r>
        <w:continuationSeparator/>
      </w:r>
    </w:p>
    <w:p w14:paraId="3E8F7500" w14:textId="77777777" w:rsidR="00F37ACA" w:rsidRDefault="00F37ACA"/>
  </w:endnote>
  <w:endnote w:type="continuationNotice" w:id="1">
    <w:p w14:paraId="2834913F" w14:textId="77777777" w:rsidR="00F37ACA" w:rsidRDefault="00F37ACA">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IN Next LT Arabic Medium">
    <w:altName w:val="Arial"/>
    <w:charset w:val="00"/>
    <w:family w:val="swiss"/>
    <w:pitch w:val="variable"/>
    <w:sig w:usb0="8000202F" w:usb1="C000A04A" w:usb2="00000008" w:usb3="00000000" w:csb0="00000041" w:csb1="00000000"/>
  </w:font>
  <w:font w:name="DIN Next LT Arabic">
    <w:altName w:val="Arial"/>
    <w:charset w:val="00"/>
    <w:family w:val="swiss"/>
    <w:pitch w:val="variable"/>
    <w:sig w:usb0="8000202F" w:usb1="C000A04A" w:usb2="00000008" w:usb3="00000000" w:csb0="00000041" w:csb1="00000000"/>
  </w:font>
  <w:font w:name="Arial Bold">
    <w:altName w:val="Arial"/>
    <w:charset w:val="00"/>
    <w:family w:val="roman"/>
    <w:notTrueType/>
    <w:pitch w:val="default"/>
  </w:font>
  <w:font w:name="Myriad Pro">
    <w:altName w:val="Arial"/>
    <w:charset w:val="00"/>
    <w:family w:val="swiss"/>
    <w:notTrueType/>
    <w:pitch w:val="variable"/>
    <w:sig w:usb0="00000001" w:usb1="5000204B" w:usb2="00000000" w:usb3="00000000" w:csb0="0000009F" w:csb1="00000000"/>
  </w:font>
  <w:font w:name="Microsoft YaHei">
    <w:panose1 w:val="020B0503020204020204"/>
    <w:charset w:val="86"/>
    <w:family w:val="swiss"/>
    <w:pitch w:val="variable"/>
    <w:sig w:usb0="80000287" w:usb1="2ACF3C50" w:usb2="00000016" w:usb3="00000000" w:csb0="0004001F" w:csb1="00000000"/>
  </w:font>
  <w:font w:name="Mangal">
    <w:panose1 w:val="02040503050203030202"/>
    <w:charset w:val="00"/>
    <w:family w:val="roman"/>
    <w:pitch w:val="variable"/>
    <w:sig w:usb0="00008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mnes Semibold">
    <w:altName w:val="Omnes Semibold"/>
    <w:charset w:val="00"/>
    <w:family w:val="swiss"/>
    <w:notTrueType/>
    <w:pitch w:val="default"/>
    <w:sig w:usb0="00000003" w:usb1="00000000" w:usb2="00000000" w:usb3="00000000" w:csb0="00000001" w:csb1="00000000"/>
  </w:font>
  <w:font w:name="Adobe Arabic">
    <w:altName w:val="Times New Roman"/>
    <w:charset w:val="00"/>
    <w:family w:val="roman"/>
    <w:notTrueType/>
    <w:pitch w:val="variable"/>
    <w:sig w:usb0="8000202F" w:usb1="8000A04A" w:usb2="00000008" w:usb3="00000000" w:csb0="00000041" w:csb1="00000000"/>
  </w:font>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Yu Mincho Light">
    <w:panose1 w:val="02020300000000000000"/>
    <w:charset w:val="80"/>
    <w:family w:val="roman"/>
    <w:pitch w:val="variable"/>
    <w:sig w:usb0="800002E7" w:usb1="2AC7FCFF" w:usb2="00000012" w:usb3="00000000" w:csb0="0002009F" w:csb1="00000000"/>
  </w:font>
  <w:font w:name="Bahij TheSansArabic Plain">
    <w:altName w:val="Times New Roman"/>
    <w:charset w:val="00"/>
    <w:family w:val="roman"/>
    <w:pitch w:val="variable"/>
    <w:sig w:usb0="8000202F" w:usb1="8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A681B" w14:textId="77777777" w:rsidR="00F420D7" w:rsidRDefault="00F420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BE62D" w14:textId="75CBB16A" w:rsidR="00DF2FA7" w:rsidRPr="008D0168" w:rsidRDefault="008D0168" w:rsidP="008D0168">
    <w:pPr>
      <w:pStyle w:val="Footer"/>
      <w:ind w:right="-283"/>
      <w:jc w:val="right"/>
      <w:rPr>
        <w:rFonts w:ascii="DIN Next LT Arabic" w:hAnsi="DIN Next LT Arabic" w:cs="DIN Next LT Arabic"/>
        <w:b/>
        <w:bCs/>
        <w:caps/>
        <w:noProof/>
        <w:color w:val="B6BFC6"/>
        <w:sz w:val="21"/>
        <w:szCs w:val="21"/>
      </w:rPr>
    </w:pPr>
    <w:r w:rsidRPr="0068085A">
      <w:rPr>
        <w:rFonts w:ascii="DIN Next LT Arabic" w:hAnsi="DIN Next LT Arabic" w:cs="DIN Next LT Arabic"/>
        <w:noProof/>
      </w:rPr>
      <mc:AlternateContent>
        <mc:Choice Requires="wps">
          <w:drawing>
            <wp:anchor distT="0" distB="0" distL="114300" distR="114300" simplePos="0" relativeHeight="251658246" behindDoc="0" locked="0" layoutInCell="1" allowOverlap="1" wp14:anchorId="202CE00D" wp14:editId="749C1BC6">
              <wp:simplePos x="0" y="0"/>
              <wp:positionH relativeFrom="page">
                <wp:align>center</wp:align>
              </wp:positionH>
              <wp:positionV relativeFrom="paragraph">
                <wp:posOffset>-36195</wp:posOffset>
              </wp:positionV>
              <wp:extent cx="2146041" cy="335902"/>
              <wp:effectExtent l="0" t="0" r="0" b="0"/>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041" cy="335902"/>
                      </a:xfrm>
                      <a:prstGeom prst="rect">
                        <a:avLst/>
                      </a:prstGeom>
                    </wps:spPr>
                    <wps:txbx>
                      <w:txbxContent>
                        <w:p w14:paraId="5F78DA7B" w14:textId="77777777" w:rsidR="008D0168" w:rsidRPr="00D67BB5" w:rsidRDefault="008D0168" w:rsidP="008D0168">
                          <w:pPr>
                            <w:spacing w:after="0" w:line="240" w:lineRule="auto"/>
                            <w:jc w:val="center"/>
                            <w:rPr>
                              <w:rFonts w:ascii="DIN Next LT Arabic Medium" w:eastAsia="DIN Next LT Arabic" w:hAnsi="DIN Next LT Arabic Medium" w:cs="DIN Next LT Arabic Medium"/>
                              <w:color w:val="FF0000"/>
                              <w:kern w:val="24"/>
                              <w:rtl/>
                            </w:rPr>
                          </w:pPr>
                          <w:r>
                            <w:rPr>
                              <w:rFonts w:ascii="DIN Next LT Arabic Medium" w:eastAsia="DIN Next LT Arabic" w:hAnsi="DIN Next LT Arabic Medium" w:cs="DIN Next LT Arabic Medium"/>
                              <w:color w:val="FF0000"/>
                              <w:kern w:val="24"/>
                            </w:rPr>
                            <w:t xml:space="preserve">Restricted - Internal Use Only </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202CE00D" id="_x0000_t202" coordsize="21600,21600" o:spt="202" path="m,l,21600r21600,l21600,xe">
              <v:stroke joinstyle="miter"/>
              <v:path gradientshapeok="t" o:connecttype="rect"/>
            </v:shapetype>
            <v:shape id="Text Box 14" o:spid="_x0000_s1029" type="#_x0000_t202" style="position:absolute;left:0;text-align:left;margin-left:0;margin-top:-2.85pt;width:169pt;height:26.45pt;z-index:25165824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" filled="f" stroked="f">
              <v:textbox>
                <w:txbxContent>
                  <w:p w14:paraId="5F78DA7B" w14:textId="77777777" w:rsidR="008D0168" w:rsidRPr="00D67BB5" w:rsidRDefault="008D0168" w:rsidP="008D0168">
                    <w:pPr>
                      <w:spacing w:after="0" w:line="240" w:lineRule="auto"/>
                      <w:jc w:val="center"/>
                      <w:rPr>
                        <w:rFonts w:ascii="DIN Next LT Arabic Medium" w:eastAsia="DIN Next LT Arabic" w:hAnsi="DIN Next LT Arabic Medium" w:cs="DIN Next LT Arabic Medium"/>
                        <w:color w:val="FF0000"/>
                        <w:kern w:val="24"/>
                        <w:rtl/>
                      </w:rPr>
                    </w:pPr>
                    <w:r>
                      <w:rPr>
                        <w:rFonts w:ascii="DIN Next LT Arabic Medium" w:eastAsia="DIN Next LT Arabic" w:hAnsi="DIN Next LT Arabic Medium" w:cs="DIN Next LT Arabic Medium"/>
                        <w:color w:val="FF0000"/>
                        <w:kern w:val="24"/>
                      </w:rPr>
                      <w:t xml:space="preserve">Restricted - Internal Use Only </w:t>
                    </w:r>
                  </w:p>
                </w:txbxContent>
              </v:textbox>
              <w10:wrap anchorx="page"/>
            </v:shape>
          </w:pict>
        </mc:Fallback>
      </mc:AlternateContent>
    </w:r>
    <w:r>
      <w:rPr>
        <w:rFonts w:ascii="DIN Next LT Arabic" w:hAnsi="DIN Next LT Arabic" w:cs="DIN Next LT Arabic"/>
        <w:noProof/>
      </w:rPr>
      <mc:AlternateContent>
        <mc:Choice Requires="wps">
          <w:drawing>
            <wp:anchor distT="0" distB="0" distL="114300" distR="114300" simplePos="0" relativeHeight="251658245" behindDoc="0" locked="0" layoutInCell="1" allowOverlap="1" wp14:anchorId="37FA2CBC" wp14:editId="7F1180B8">
              <wp:simplePos x="0" y="0"/>
              <wp:positionH relativeFrom="column">
                <wp:posOffset>-376555</wp:posOffset>
              </wp:positionH>
              <wp:positionV relativeFrom="paragraph">
                <wp:posOffset>-61304</wp:posOffset>
              </wp:positionV>
              <wp:extent cx="7056000" cy="0"/>
              <wp:effectExtent l="0" t="0" r="5715" b="12700"/>
              <wp:wrapNone/>
              <wp:docPr id="20" name="Straight Connector 20"/>
              <wp:cNvGraphicFramePr/>
              <a:graphic xmlns:a="http://schemas.openxmlformats.org/drawingml/2006/main">
                <a:graphicData uri="http://schemas.microsoft.com/office/word/2010/wordprocessingShape">
                  <wps:wsp>
                    <wps:cNvCnPr/>
                    <wps:spPr>
                      <a:xfrm flipH="1">
                        <a:off x="0" y="0"/>
                        <a:ext cx="7056000" cy="0"/>
                      </a:xfrm>
                      <a:prstGeom prst="line">
                        <a:avLst/>
                      </a:prstGeom>
                      <a:ln w="9525">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04947D8" id="Straight Connector 20" o:spid="_x0000_s1026" style="position:absolute;flip:x;z-index:25166746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9.65pt,-4.85pt" to="525.9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" strokecolor="#d8d8d8 [2732]">
              <v:stroke joinstyle="miter"/>
            </v:line>
          </w:pict>
        </mc:Fallback>
      </mc:AlternateContent>
    </w:r>
    <w:r w:rsidRPr="0068085A">
      <w:rPr>
        <w:rFonts w:ascii="DIN Next LT Arabic" w:hAnsi="DIN Next LT Arabic" w:cs="DIN Next LT Arabic"/>
        <w:noProof/>
      </w:rPr>
      <mc:AlternateContent>
        <mc:Choice Requires="wps">
          <w:drawing>
            <wp:anchor distT="0" distB="0" distL="114300" distR="114300" simplePos="0" relativeHeight="251658244" behindDoc="0" locked="0" layoutInCell="1" allowOverlap="1" wp14:anchorId="09A90BAF" wp14:editId="3531EE73">
              <wp:simplePos x="0" y="0"/>
              <wp:positionH relativeFrom="column">
                <wp:posOffset>-387462</wp:posOffset>
              </wp:positionH>
              <wp:positionV relativeFrom="paragraph">
                <wp:posOffset>-635</wp:posOffset>
              </wp:positionV>
              <wp:extent cx="2146041" cy="335902"/>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041" cy="335902"/>
                      </a:xfrm>
                      <a:prstGeom prst="rect">
                        <a:avLst/>
                      </a:prstGeom>
                    </wps:spPr>
                    <wps:txbx>
                      <w:txbxContent>
                        <w:p w14:paraId="3A62907A" w14:textId="77777777" w:rsidR="008D0168" w:rsidRPr="00947C3C" w:rsidRDefault="008D0168" w:rsidP="008D0168">
                          <w:pPr>
                            <w:spacing w:after="0" w:line="240" w:lineRule="auto"/>
                            <w:rPr>
                              <w:rFonts w:ascii="DIN Next LT Arabic Medium" w:eastAsia="DIN Next LT Arabic" w:hAnsi="DIN Next LT Arabic Medium" w:cs="DIN Next LT Arabic Medium"/>
                              <w:color w:val="BFBFBF" w:themeColor="background1" w:themeShade="BF"/>
                              <w:kern w:val="24"/>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 w14:anchorId="09A90BAF" id="Text Box 19" o:spid="_x0000_s1030" type="#_x0000_t202" style="position:absolute;left:0;text-align:left;margin-left:-30.5pt;margin-top:-.05pt;width:169pt;height:26.4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" filled="f" stroked="f">
              <v:textbox>
                <w:txbxContent>
                  <w:p w14:paraId="3A62907A" w14:textId="77777777" w:rsidR="008D0168" w:rsidRPr="00947C3C" w:rsidRDefault="008D0168" w:rsidP="008D0168">
                    <w:pPr>
                      <w:spacing w:after="0" w:line="240" w:lineRule="auto"/>
                      <w:rPr>
                        <w:rFonts w:ascii="DIN Next LT Arabic Medium" w:eastAsia="DIN Next LT Arabic" w:hAnsi="DIN Next LT Arabic Medium" w:cs="DIN Next LT Arabic Medium"/>
                        <w:color w:val="BFBFBF" w:themeColor="background1" w:themeShade="BF"/>
                        <w:kern w:val="24"/>
                      </w:rPr>
                    </w:pPr>
                  </w:p>
                </w:txbxContent>
              </v:textbox>
            </v:shape>
          </w:pict>
        </mc:Fallback>
      </mc:AlternateContent>
    </w:r>
    <w:r>
      <w:rPr>
        <w:rFonts w:ascii="DIN Next LT Arabic" w:hAnsi="DIN Next LT Arabic" w:cs="DIN Next LT Arabic"/>
        <w:b/>
        <w:bCs/>
        <w:caps/>
        <w:color w:val="B6BFC6"/>
        <w:sz w:val="21"/>
        <w:szCs w:val="21"/>
      </w:rPr>
      <w:t xml:space="preserve">Page </w:t>
    </w:r>
    <w:r w:rsidRPr="00697630">
      <w:rPr>
        <w:rFonts w:ascii="DIN Next LT Arabic" w:hAnsi="DIN Next LT Arabic" w:cs="DIN Next LT Arabic" w:hint="cs"/>
        <w:b/>
        <w:bCs/>
        <w:caps/>
        <w:color w:val="B6BFC6"/>
        <w:sz w:val="21"/>
        <w:szCs w:val="21"/>
      </w:rPr>
      <w:fldChar w:fldCharType="begin"/>
    </w:r>
    <w:r w:rsidRPr="00697630">
      <w:rPr>
        <w:rFonts w:ascii="DIN Next LT Arabic" w:hAnsi="DIN Next LT Arabic" w:cs="DIN Next LT Arabic" w:hint="cs"/>
        <w:b/>
        <w:bCs/>
        <w:caps/>
        <w:color w:val="B6BFC6"/>
        <w:sz w:val="21"/>
        <w:szCs w:val="21"/>
      </w:rPr>
      <w:instrText xml:space="preserve"> PAGE   \* MERGEFORMAT </w:instrText>
    </w:r>
    <w:r w:rsidRPr="00697630">
      <w:rPr>
        <w:rFonts w:ascii="DIN Next LT Arabic" w:hAnsi="DIN Next LT Arabic" w:cs="DIN Next LT Arabic" w:hint="cs"/>
        <w:b/>
        <w:bCs/>
        <w:caps/>
        <w:color w:val="B6BFC6"/>
        <w:sz w:val="21"/>
        <w:szCs w:val="21"/>
      </w:rPr>
      <w:fldChar w:fldCharType="separate"/>
    </w:r>
    <w:r w:rsidR="000C6704">
      <w:rPr>
        <w:rFonts w:ascii="DIN Next LT Arabic" w:hAnsi="DIN Next LT Arabic" w:cs="DIN Next LT Arabic"/>
        <w:b/>
        <w:bCs/>
        <w:caps/>
        <w:noProof/>
        <w:color w:val="B6BFC6"/>
        <w:sz w:val="21"/>
        <w:szCs w:val="21"/>
      </w:rPr>
      <w:t>7</w:t>
    </w:r>
    <w:r w:rsidRPr="00697630">
      <w:rPr>
        <w:rFonts w:ascii="DIN Next LT Arabic" w:hAnsi="DIN Next LT Arabic" w:cs="DIN Next LT Arabic" w:hint="cs"/>
        <w:b/>
        <w:bCs/>
        <w:caps/>
        <w:noProof/>
        <w:color w:val="B6BFC6"/>
        <w:sz w:val="21"/>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888E8" w14:textId="77777777" w:rsidR="00F420D7" w:rsidRDefault="00F420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4DF46" w14:textId="77777777" w:rsidR="00F37ACA" w:rsidRDefault="00F37ACA">
      <w:pPr>
        <w:spacing w:before="0" w:after="0" w:line="240" w:lineRule="auto"/>
      </w:pPr>
      <w:r>
        <w:separator/>
      </w:r>
    </w:p>
    <w:p w14:paraId="666677CA" w14:textId="77777777" w:rsidR="00F37ACA" w:rsidRDefault="00F37ACA"/>
  </w:footnote>
  <w:footnote w:type="continuationSeparator" w:id="0">
    <w:p w14:paraId="37B336D8" w14:textId="77777777" w:rsidR="00F37ACA" w:rsidRDefault="00F37ACA">
      <w:pPr>
        <w:spacing w:before="0" w:after="0" w:line="240" w:lineRule="auto"/>
      </w:pPr>
      <w:r>
        <w:continuationSeparator/>
      </w:r>
    </w:p>
    <w:p w14:paraId="714BC0BA" w14:textId="77777777" w:rsidR="00F37ACA" w:rsidRDefault="00F37ACA"/>
  </w:footnote>
  <w:footnote w:type="continuationNotice" w:id="1">
    <w:p w14:paraId="2852038B" w14:textId="77777777" w:rsidR="00F37ACA" w:rsidRDefault="00F37ACA">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F04D2" w14:textId="77777777" w:rsidR="00F420D7" w:rsidRDefault="00F420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80DE" w14:textId="77777777" w:rsidR="00F420D7" w:rsidRDefault="00F420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D2D48" w14:textId="619DE551" w:rsidR="00E764DE" w:rsidRDefault="00E764DE" w:rsidP="00E764DE">
    <w:pPr>
      <w:pStyle w:val="Header"/>
    </w:pPr>
  </w:p>
  <w:p w14:paraId="52027542" w14:textId="62923AE0" w:rsidR="00E764DE" w:rsidRPr="00E764DE" w:rsidRDefault="00E764DE" w:rsidP="00E764DE">
    <w:pPr>
      <w:pStyle w:val="Header"/>
    </w:pPr>
    <w:r w:rsidRPr="00B44BED">
      <w:rPr>
        <w:noProof/>
      </w:rPr>
      <w:drawing>
        <wp:anchor distT="0" distB="0" distL="114300" distR="114300" simplePos="0" relativeHeight="251658243" behindDoc="0" locked="0" layoutInCell="1" allowOverlap="1" wp14:anchorId="76EEDA4D" wp14:editId="0CB3FFF4">
          <wp:simplePos x="0" y="0"/>
          <wp:positionH relativeFrom="column">
            <wp:posOffset>-783305</wp:posOffset>
          </wp:positionH>
          <wp:positionV relativeFrom="paragraph">
            <wp:posOffset>3550066</wp:posOffset>
          </wp:positionV>
          <wp:extent cx="4934607" cy="6514799"/>
          <wp:effectExtent l="0" t="0" r="0" b="635"/>
          <wp:wrapNone/>
          <wp:docPr id="8" name="Picture 8" descr="A picture containing background pattern&#10;&#10;Description automatically generated">
            <a:extLst xmlns:a="http://schemas.openxmlformats.org/drawingml/2006/main">
              <a:ext uri="{FF2B5EF4-FFF2-40B4-BE49-F238E27FC236}">
                <a16:creationId xmlns:a16="http://schemas.microsoft.com/office/drawing/2014/main" id="{DD26679B-69FC-1847-845E-C57B92FCE3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picture containing background pattern&#10;&#10;Description automatically generated">
                    <a:extLst>
                      <a:ext uri="{FF2B5EF4-FFF2-40B4-BE49-F238E27FC236}">
                        <a16:creationId xmlns:a16="http://schemas.microsoft.com/office/drawing/2014/main" id="{DD26679B-69FC-1847-845E-C57B92FCE338}"/>
                      </a:ext>
                    </a:extLst>
                  </pic:cNvPr>
                  <pic:cNvPicPr>
                    <a:picLocks noChangeAspect="1"/>
                  </pic:cNvPicPr>
                </pic:nvPicPr>
                <pic:blipFill>
                  <a:blip r:embed="rId1">
                    <a:alphaModFix amt="63000"/>
                    <a:extLst>
                      <a:ext uri="{28A0092B-C50C-407E-A947-70E740481C1C}">
                        <a14:useLocalDpi xmlns:a14="http://schemas.microsoft.com/office/drawing/2010/main" val="0"/>
                      </a:ext>
                    </a:extLst>
                  </a:blip>
                  <a:stretch>
                    <a:fillRect/>
                  </a:stretch>
                </pic:blipFill>
                <pic:spPr>
                  <a:xfrm>
                    <a:off x="0" y="0"/>
                    <a:ext cx="4939602" cy="6521393"/>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BAFAC" w14:textId="21493CE2" w:rsidR="00966685" w:rsidRDefault="00966685" w:rsidP="00966685">
    <w:pPr>
      <w:pStyle w:val="Header"/>
      <w:tabs>
        <w:tab w:val="center" w:pos="0"/>
      </w:tabs>
    </w:pPr>
    <w:r w:rsidRPr="00F808EB">
      <w:rPr>
        <w:noProof/>
      </w:rPr>
      <w:drawing>
        <wp:anchor distT="0" distB="0" distL="114300" distR="114300" simplePos="0" relativeHeight="251658241" behindDoc="1" locked="0" layoutInCell="1" allowOverlap="1" wp14:anchorId="5091D223" wp14:editId="2BB2BB0A">
          <wp:simplePos x="0" y="0"/>
          <wp:positionH relativeFrom="column">
            <wp:posOffset>5393055</wp:posOffset>
          </wp:positionH>
          <wp:positionV relativeFrom="paragraph">
            <wp:posOffset>7620</wp:posOffset>
          </wp:positionV>
          <wp:extent cx="1271811" cy="627820"/>
          <wp:effectExtent l="0" t="0" r="0" b="1270"/>
          <wp:wrapNone/>
          <wp:docPr id="16" name="Picture 16" descr="Logo&#10;&#10;Description automatically generated with low confidence">
            <a:extLst xmlns:a="http://schemas.openxmlformats.org/drawingml/2006/main">
              <a:ext uri="{FF2B5EF4-FFF2-40B4-BE49-F238E27FC236}">
                <a16:creationId xmlns:a16="http://schemas.microsoft.com/office/drawing/2014/main" id="{B9C1634D-6D20-564F-83FD-0C612FA0D4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Logo&#10;&#10;Description automatically generated with low confidence">
                    <a:extLst>
                      <a:ext uri="{FF2B5EF4-FFF2-40B4-BE49-F238E27FC236}">
                        <a16:creationId xmlns:a16="http://schemas.microsoft.com/office/drawing/2014/main" id="{B9C1634D-6D20-564F-83FD-0C612FA0D4F6}"/>
                      </a:ext>
                    </a:extLst>
                  </pic:cNvPr>
                  <pic:cNvPicPr>
                    <a:picLocks noChangeAspect="1"/>
                  </pic:cNvPicPr>
                </pic:nvPicPr>
                <pic:blipFill rotWithShape="1">
                  <a:blip r:embed="rId1">
                    <a:extLst>
                      <a:ext uri="{28A0092B-C50C-407E-A947-70E740481C1C}">
                        <a14:useLocalDpi xmlns:a14="http://schemas.microsoft.com/office/drawing/2010/main" val="0"/>
                      </a:ext>
                    </a:extLst>
                  </a:blip>
                  <a:srcRect t="6685" b="9091"/>
                  <a:stretch/>
                </pic:blipFill>
                <pic:spPr>
                  <a:xfrm>
                    <a:off x="0" y="0"/>
                    <a:ext cx="1271811" cy="627820"/>
                  </a:xfrm>
                  <a:prstGeom prst="rect">
                    <a:avLst/>
                  </a:prstGeom>
                </pic:spPr>
              </pic:pic>
            </a:graphicData>
          </a:graphic>
          <wp14:sizeRelH relativeFrom="page">
            <wp14:pctWidth>0</wp14:pctWidth>
          </wp14:sizeRelH>
          <wp14:sizeRelV relativeFrom="page">
            <wp14:pctHeight>0</wp14:pctHeight>
          </wp14:sizeRelV>
        </wp:anchor>
      </w:drawing>
    </w:r>
    <w:r w:rsidRPr="0068085A">
      <w:rPr>
        <w:rFonts w:ascii="DIN Next LT Arabic" w:hAnsi="DIN Next LT Arabic" w:cs="DIN Next LT Arabic"/>
        <w:noProof/>
      </w:rPr>
      <mc:AlternateContent>
        <mc:Choice Requires="wps">
          <w:drawing>
            <wp:anchor distT="0" distB="0" distL="114300" distR="114300" simplePos="0" relativeHeight="251658240" behindDoc="0" locked="0" layoutInCell="1" allowOverlap="1" wp14:anchorId="3734859F" wp14:editId="74F707E4">
              <wp:simplePos x="0" y="0"/>
              <wp:positionH relativeFrom="column">
                <wp:posOffset>-381000</wp:posOffset>
              </wp:positionH>
              <wp:positionV relativeFrom="paragraph">
                <wp:posOffset>146439</wp:posOffset>
              </wp:positionV>
              <wp:extent cx="2850515" cy="41148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0515" cy="411480"/>
                      </a:xfrm>
                      <a:prstGeom prst="rect">
                        <a:avLst/>
                      </a:prstGeom>
                    </wps:spPr>
                    <wps:txbx>
                      <w:txbxContent>
                        <w:p w14:paraId="66425FC1" w14:textId="77777777" w:rsidR="00966685" w:rsidRPr="00B815EF" w:rsidRDefault="00966685" w:rsidP="00966685">
                          <w:pPr>
                            <w:spacing w:after="0" w:line="240" w:lineRule="auto"/>
                            <w:rPr>
                              <w:rFonts w:ascii="DIN Next LT Arabic" w:hAnsi="DIN Next LT Arabic" w:cs="DIN Next LT Arabic"/>
                              <w:color w:val="7F7F7F" w:themeColor="text1" w:themeTint="80"/>
                              <w:sz w:val="16"/>
                              <w:szCs w:val="16"/>
                            </w:rPr>
                          </w:pPr>
                          <w:r w:rsidRPr="00B815EF">
                            <w:rPr>
                              <w:rFonts w:ascii="DIN Next LT Arabic" w:hAnsi="DIN Next LT Arabic" w:cs="DIN Next LT Arabic"/>
                              <w:noProof/>
                              <w:color w:val="7F7F7F" w:themeColor="text1" w:themeTint="80"/>
                              <w:sz w:val="16"/>
                              <w:szCs w:val="16"/>
                              <w:rtl/>
                            </w:rPr>
                            <w:t>اسم المشروع –</w:t>
                          </w:r>
                          <w:r w:rsidRPr="00320C9C">
                            <w:rPr>
                              <w:rtl/>
                            </w:rPr>
                            <w:t xml:space="preserve"> </w:t>
                          </w:r>
                          <w:r w:rsidRPr="00320C9C">
                            <w:rPr>
                              <w:rFonts w:ascii="DIN Next LT Arabic" w:hAnsi="DIN Next LT Arabic" w:cs="DIN Next LT Arabic"/>
                              <w:noProof/>
                              <w:color w:val="7F7F7F" w:themeColor="text1" w:themeTint="80"/>
                              <w:sz w:val="16"/>
                              <w:szCs w:val="16"/>
                              <w:rtl/>
                            </w:rPr>
                            <w:t>مخطط معمارية الحل</w:t>
                          </w:r>
                        </w:p>
                        <w:p w14:paraId="1B605864" w14:textId="77777777" w:rsidR="00966685" w:rsidRPr="00010B48" w:rsidRDefault="00966685" w:rsidP="00966685">
                          <w:pPr>
                            <w:bidi/>
                            <w:spacing w:after="0"/>
                            <w:jc w:val="right"/>
                            <w:rPr>
                              <w:rFonts w:ascii="DIN Next LT Arabic" w:eastAsia="DIN Next LT Arabic" w:hAnsi="DIN Next LT Arabic" w:cs="DIN Next LT Arabic"/>
                              <w:b/>
                              <w:bCs/>
                              <w:color w:val="B6BFC6"/>
                              <w:kern w:val="24"/>
                              <w:rtl/>
                            </w:rPr>
                          </w:pP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3734859F" id="_x0000_t202" coordsize="21600,21600" o:spt="202" path="m,l,21600r21600,l21600,xe">
              <v:stroke joinstyle="miter"/>
              <v:path gradientshapeok="t" o:connecttype="rect"/>
            </v:shapetype>
            <v:shape id="Text Box 11" o:spid="_x0000_s1031" type="#_x0000_t202" style="position:absolute;left:0;text-align:left;margin-left:-30pt;margin-top:11.55pt;width:224.45pt;height:3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" filled="f" stroked="f">
              <v:textbox>
                <w:txbxContent>
                  <w:p w14:paraId="66425FC1" w14:textId="77777777" w:rsidR="00966685" w:rsidRPr="00B815EF" w:rsidRDefault="00966685" w:rsidP="00966685">
                    <w:pPr>
                      <w:spacing w:after="0" w:line="240" w:lineRule="auto"/>
                      <w:rPr>
                        <w:rFonts w:ascii="DIN Next LT Arabic" w:hAnsi="DIN Next LT Arabic" w:cs="DIN Next LT Arabic"/>
                        <w:color w:val="7F7F7F" w:themeColor="text1" w:themeTint="80"/>
                        <w:sz w:val="16"/>
                        <w:szCs w:val="16"/>
                      </w:rPr>
                    </w:pPr>
                    <w:r w:rsidRPr="00B815EF">
                      <w:rPr>
                        <w:rFonts w:ascii="DIN Next LT Arabic" w:hAnsi="DIN Next LT Arabic" w:cs="DIN Next LT Arabic"/>
                        <w:noProof/>
                        <w:color w:val="7F7F7F" w:themeColor="text1" w:themeTint="80"/>
                        <w:sz w:val="16"/>
                        <w:szCs w:val="16"/>
                        <w:rtl/>
                      </w:rPr>
                      <w:t>اسم المشروع –</w:t>
                    </w:r>
                    <w:r w:rsidRPr="00320C9C">
                      <w:rPr>
                        <w:rtl/>
                      </w:rPr>
                      <w:t xml:space="preserve"> </w:t>
                    </w:r>
                    <w:r w:rsidRPr="00320C9C">
                      <w:rPr>
                        <w:rFonts w:ascii="DIN Next LT Arabic" w:hAnsi="DIN Next LT Arabic" w:cs="DIN Next LT Arabic"/>
                        <w:noProof/>
                        <w:color w:val="7F7F7F" w:themeColor="text1" w:themeTint="80"/>
                        <w:sz w:val="16"/>
                        <w:szCs w:val="16"/>
                        <w:rtl/>
                      </w:rPr>
                      <w:t>مخطط معمارية الحل</w:t>
                    </w:r>
                  </w:p>
                  <w:p w14:paraId="1B605864" w14:textId="77777777" w:rsidR="00966685" w:rsidRPr="00010B48" w:rsidRDefault="00966685" w:rsidP="00966685">
                    <w:pPr>
                      <w:bidi/>
                      <w:spacing w:after="0"/>
                      <w:jc w:val="right"/>
                      <w:rPr>
                        <w:rFonts w:ascii="DIN Next LT Arabic" w:eastAsia="DIN Next LT Arabic" w:hAnsi="DIN Next LT Arabic" w:cs="DIN Next LT Arabic"/>
                        <w:b/>
                        <w:bCs/>
                        <w:color w:val="B6BFC6"/>
                        <w:kern w:val="24"/>
                        <w:rtl/>
                      </w:rPr>
                    </w:pPr>
                  </w:p>
                </w:txbxContent>
              </v:textbox>
            </v:shape>
          </w:pict>
        </mc:Fallback>
      </mc:AlternateContent>
    </w:r>
    <w:r w:rsidR="00411A52">
      <w:rPr>
        <w:rFonts w:hint="cs"/>
      </w:rPr>
      <w:t xml:space="preserve"> </w:t>
    </w:r>
    <w:r>
      <w:ptab w:relativeTo="margin" w:alignment="center" w:leader="none"/>
    </w:r>
    <w:r>
      <w:rPr>
        <w:rtl/>
      </w:rPr>
      <w:tab/>
    </w:r>
  </w:p>
  <w:p w14:paraId="58FF2DED" w14:textId="4A22908A" w:rsidR="00966685" w:rsidRDefault="00966685" w:rsidP="00E440DE">
    <w:pPr>
      <w:tabs>
        <w:tab w:val="left" w:pos="9740"/>
      </w:tabs>
    </w:pPr>
    <w:r>
      <w:rPr>
        <w:rFonts w:ascii="Bahij TheSansArabic Plain" w:hAnsi="Bahij TheSansArabic Plain" w:cs="Bahij TheSansArabic Plain"/>
        <w:noProof/>
        <w:color w:val="3B3838" w:themeColor="background2" w:themeShade="40"/>
      </w:rPr>
      <mc:AlternateContent>
        <mc:Choice Requires="wps">
          <w:drawing>
            <wp:anchor distT="0" distB="0" distL="114300" distR="114300" simplePos="0" relativeHeight="251658242" behindDoc="0" locked="0" layoutInCell="1" allowOverlap="1" wp14:anchorId="43F69B95" wp14:editId="66BB7061">
              <wp:simplePos x="0" y="0"/>
              <wp:positionH relativeFrom="column">
                <wp:posOffset>-296545</wp:posOffset>
              </wp:positionH>
              <wp:positionV relativeFrom="paragraph">
                <wp:posOffset>487984</wp:posOffset>
              </wp:positionV>
              <wp:extent cx="6845935" cy="0"/>
              <wp:effectExtent l="0" t="0" r="0" b="0"/>
              <wp:wrapNone/>
              <wp:docPr id="36" name="Straight Connector 36"/>
              <wp:cNvGraphicFramePr/>
              <a:graphic xmlns:a="http://schemas.openxmlformats.org/drawingml/2006/main">
                <a:graphicData uri="http://schemas.microsoft.com/office/word/2010/wordprocessingShape">
                  <wps:wsp>
                    <wps:cNvCnPr/>
                    <wps:spPr>
                      <a:xfrm>
                        <a:off x="0" y="0"/>
                        <a:ext cx="6845935"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arto="http://schemas.microsoft.com/office/word/2006/arto">
          <w:pict>
            <v:line w14:anchorId="0700D055" id="Straight Connector 36"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3.35pt,38.4pt" to="515.7pt,3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" strokecolor="#d8d8d8 [2732]" strokeweight=".5pt">
              <v:stroke joinstyle="miter"/>
            </v:line>
          </w:pict>
        </mc:Fallback>
      </mc:AlternateContent>
    </w:r>
    <w:r w:rsidR="00E440DE">
      <w:tab/>
    </w:r>
  </w:p>
  <w:p w14:paraId="17238B4C" w14:textId="3315AEE6" w:rsidR="00DF2FA7" w:rsidRPr="00966685" w:rsidRDefault="00DF2FA7" w:rsidP="00966685">
    <w:pPr>
      <w:pStyle w:val="Header"/>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decimal"/>
      <w:lvlText w:val="%1."/>
      <w:lvlJc w:val="left"/>
      <w:pPr>
        <w:tabs>
          <w:tab w:val="num" w:pos="0"/>
        </w:tabs>
        <w:ind w:left="360" w:hanging="360"/>
      </w:pPr>
      <w:rPr>
        <w:rFonts w:ascii="Symbol" w:hAnsi="Symbol" w:cs="Symbol" w:hint="default"/>
      </w:rPr>
    </w:lvl>
  </w:abstractNum>
  <w:abstractNum w:abstractNumId="1" w15:restartNumberingAfterBreak="0">
    <w:nsid w:val="00000003"/>
    <w:multiLevelType w:val="singleLevel"/>
    <w:tmpl w:val="00000003"/>
    <w:name w:val="WW8Num3"/>
    <w:lvl w:ilvl="0">
      <w:start w:val="1"/>
      <w:numFmt w:val="bullet"/>
      <w:lvlText w:val=""/>
      <w:lvlJc w:val="left"/>
      <w:pPr>
        <w:tabs>
          <w:tab w:val="num" w:pos="0"/>
        </w:tabs>
        <w:ind w:left="720" w:hanging="360"/>
      </w:pPr>
      <w:rPr>
        <w:rFonts w:ascii="Symbol" w:hAnsi="Symbol" w:hint="default"/>
        <w:sz w:val="20"/>
        <w:szCs w:val="20"/>
      </w:rPr>
    </w:lvl>
  </w:abstractNum>
  <w:abstractNum w:abstractNumId="2" w15:restartNumberingAfterBreak="0">
    <w:nsid w:val="00000004"/>
    <w:multiLevelType w:val="singleLevel"/>
    <w:tmpl w:val="00000004"/>
    <w:name w:val="WW8Num4"/>
    <w:lvl w:ilvl="0">
      <w:start w:val="1"/>
      <w:numFmt w:val="decimal"/>
      <w:lvlText w:val="%1."/>
      <w:lvlJc w:val="left"/>
      <w:pPr>
        <w:tabs>
          <w:tab w:val="num" w:pos="0"/>
        </w:tabs>
        <w:ind w:left="922" w:hanging="360"/>
      </w:pPr>
      <w:rPr>
        <w:rFonts w:ascii="Symbol" w:hAnsi="Symbol" w:cs="Symbol" w:hint="default"/>
        <w:sz w:val="20"/>
      </w:rPr>
    </w:lvl>
  </w:abstractNum>
  <w:abstractNum w:abstractNumId="3" w15:restartNumberingAfterBreak="0">
    <w:nsid w:val="00000005"/>
    <w:multiLevelType w:val="singleLevel"/>
    <w:tmpl w:val="00000005"/>
    <w:name w:val="WW8Num5"/>
    <w:lvl w:ilvl="0">
      <w:start w:val="1"/>
      <w:numFmt w:val="bullet"/>
      <w:lvlText w:val=""/>
      <w:lvlJc w:val="left"/>
      <w:pPr>
        <w:tabs>
          <w:tab w:val="num" w:pos="0"/>
        </w:tabs>
        <w:ind w:left="720" w:hanging="360"/>
      </w:pPr>
      <w:rPr>
        <w:rFonts w:ascii="Symbol" w:hAnsi="Symbol" w:cs="Symbol" w:hint="default"/>
      </w:rPr>
    </w:lvl>
  </w:abstractNum>
  <w:abstractNum w:abstractNumId="4" w15:restartNumberingAfterBreak="0">
    <w:nsid w:val="00000006"/>
    <w:multiLevelType w:val="singleLevel"/>
    <w:tmpl w:val="00000006"/>
    <w:name w:val="WW8Num6"/>
    <w:lvl w:ilvl="0">
      <w:start w:val="1"/>
      <w:numFmt w:val="decimal"/>
      <w:lvlText w:val="%1."/>
      <w:lvlJc w:val="left"/>
      <w:pPr>
        <w:tabs>
          <w:tab w:val="num" w:pos="0"/>
        </w:tabs>
        <w:ind w:left="720" w:hanging="360"/>
      </w:pPr>
      <w:rPr>
        <w:rFonts w:cs="Calibri"/>
      </w:rPr>
    </w:lvl>
  </w:abstractNum>
  <w:abstractNum w:abstractNumId="5" w15:restartNumberingAfterBreak="0">
    <w:nsid w:val="00000007"/>
    <w:multiLevelType w:val="multilevel"/>
    <w:tmpl w:val="00000007"/>
    <w:name w:val="WW8Num7"/>
    <w:lvl w:ilvl="0">
      <w:start w:val="1"/>
      <w:numFmt w:val="decimal"/>
      <w:pStyle w:val="Style4"/>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00000008"/>
    <w:multiLevelType w:val="singleLevel"/>
    <w:tmpl w:val="00000008"/>
    <w:name w:val="WW8Num8"/>
    <w:lvl w:ilvl="0">
      <w:start w:val="1"/>
      <w:numFmt w:val="bullet"/>
      <w:lvlText w:val=""/>
      <w:lvlJc w:val="left"/>
      <w:pPr>
        <w:tabs>
          <w:tab w:val="num" w:pos="0"/>
        </w:tabs>
        <w:ind w:left="720" w:hanging="360"/>
      </w:pPr>
      <w:rPr>
        <w:rFonts w:ascii="Symbol" w:hAnsi="Symbol"/>
      </w:rPr>
    </w:lvl>
  </w:abstractNum>
  <w:abstractNum w:abstractNumId="7" w15:restartNumberingAfterBreak="0">
    <w:nsid w:val="00000009"/>
    <w:multiLevelType w:val="singleLevel"/>
    <w:tmpl w:val="00000009"/>
    <w:name w:val="WW8Num9"/>
    <w:lvl w:ilvl="0">
      <w:start w:val="1"/>
      <w:numFmt w:val="bullet"/>
      <w:lvlText w:val=""/>
      <w:lvlJc w:val="left"/>
      <w:pPr>
        <w:tabs>
          <w:tab w:val="num" w:pos="0"/>
        </w:tabs>
        <w:ind w:left="922" w:hanging="360"/>
      </w:pPr>
      <w:rPr>
        <w:rFonts w:ascii="Symbol" w:hAnsi="Symbol" w:cs="Symbol" w:hint="default"/>
      </w:rPr>
    </w:lvl>
  </w:abstractNum>
  <w:abstractNum w:abstractNumId="8" w15:restartNumberingAfterBreak="0">
    <w:nsid w:val="0000000A"/>
    <w:multiLevelType w:val="singleLevel"/>
    <w:tmpl w:val="0000000A"/>
    <w:name w:val="WW8Num10"/>
    <w:lvl w:ilvl="0">
      <w:start w:val="1"/>
      <w:numFmt w:val="bullet"/>
      <w:lvlText w:val=""/>
      <w:lvlJc w:val="left"/>
      <w:pPr>
        <w:tabs>
          <w:tab w:val="num" w:pos="0"/>
        </w:tabs>
        <w:ind w:left="922" w:hanging="360"/>
      </w:pPr>
      <w:rPr>
        <w:rFonts w:ascii="Symbol" w:hAnsi="Symbol" w:cs="Symbol" w:hint="default"/>
        <w:sz w:val="20"/>
        <w:szCs w:val="20"/>
        <w:lang w:val="en-GB"/>
      </w:rPr>
    </w:lvl>
  </w:abstractNum>
  <w:abstractNum w:abstractNumId="9" w15:restartNumberingAfterBreak="0">
    <w:nsid w:val="0000000B"/>
    <w:multiLevelType w:val="singleLevel"/>
    <w:tmpl w:val="0000000B"/>
    <w:name w:val="WW8Num11"/>
    <w:lvl w:ilvl="0">
      <w:start w:val="1"/>
      <w:numFmt w:val="bullet"/>
      <w:lvlText w:val=""/>
      <w:lvlJc w:val="left"/>
      <w:pPr>
        <w:tabs>
          <w:tab w:val="num" w:pos="0"/>
        </w:tabs>
        <w:ind w:left="922" w:hanging="360"/>
      </w:pPr>
      <w:rPr>
        <w:rFonts w:ascii="Symbol" w:hAnsi="Symbol" w:cs="Symbol" w:hint="default"/>
        <w:sz w:val="24"/>
        <w:szCs w:val="24"/>
        <w:lang w:val="en-US"/>
      </w:rPr>
    </w:lvl>
  </w:abstractNum>
  <w:abstractNum w:abstractNumId="10" w15:restartNumberingAfterBreak="0">
    <w:nsid w:val="0000000C"/>
    <w:multiLevelType w:val="multilevel"/>
    <w:tmpl w:val="0000000C"/>
    <w:name w:val="WW8Num12"/>
    <w:lvl w:ilvl="0">
      <w:start w:val="1"/>
      <w:numFmt w:val="decimal"/>
      <w:lvlText w:val="%1."/>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rPr>
        <w:rFonts w:ascii="Courier New" w:hAnsi="Courier New" w:cs="Courier New" w:hint="default"/>
      </w:rPr>
    </w:lvl>
    <w:lvl w:ilvl="2">
      <w:start w:val="1"/>
      <w:numFmt w:val="decimal"/>
      <w:lvlText w:val="%3."/>
      <w:lvlJc w:val="left"/>
      <w:pPr>
        <w:tabs>
          <w:tab w:val="num" w:pos="2160"/>
        </w:tabs>
        <w:ind w:left="2160" w:hanging="360"/>
      </w:pPr>
      <w:rPr>
        <w:rFonts w:ascii="Wingdings" w:hAnsi="Wingdings" w:cs="Wingdings" w:hint="default"/>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0000000D"/>
    <w:multiLevelType w:val="singleLevel"/>
    <w:tmpl w:val="0000000D"/>
    <w:name w:val="WW8Num13"/>
    <w:lvl w:ilvl="0">
      <w:start w:val="1"/>
      <w:numFmt w:val="decimal"/>
      <w:lvlText w:val="%1."/>
      <w:lvlJc w:val="left"/>
      <w:pPr>
        <w:tabs>
          <w:tab w:val="num" w:pos="0"/>
        </w:tabs>
        <w:ind w:left="922" w:hanging="360"/>
      </w:pPr>
      <w:rPr>
        <w:rFonts w:ascii="Times New Roman" w:hAnsi="Times New Roman" w:cs="Times New Roman"/>
        <w:sz w:val="24"/>
        <w:szCs w:val="24"/>
        <w:lang w:val="en-US"/>
      </w:rPr>
    </w:lvl>
  </w:abstractNum>
  <w:abstractNum w:abstractNumId="12" w15:restartNumberingAfterBreak="0">
    <w:nsid w:val="0000000E"/>
    <w:multiLevelType w:val="singleLevel"/>
    <w:tmpl w:val="0000000E"/>
    <w:name w:val="WW8Num14"/>
    <w:lvl w:ilvl="0">
      <w:start w:val="1"/>
      <w:numFmt w:val="bullet"/>
      <w:lvlText w:val=""/>
      <w:lvlJc w:val="left"/>
      <w:pPr>
        <w:tabs>
          <w:tab w:val="num" w:pos="0"/>
        </w:tabs>
        <w:ind w:left="1282" w:hanging="360"/>
      </w:pPr>
      <w:rPr>
        <w:rFonts w:ascii="Symbol" w:hAnsi="Symbol" w:hint="default"/>
        <w:sz w:val="20"/>
        <w:szCs w:val="20"/>
      </w:rPr>
    </w:lvl>
  </w:abstractNum>
  <w:abstractNum w:abstractNumId="13" w15:restartNumberingAfterBreak="0">
    <w:nsid w:val="0000000F"/>
    <w:multiLevelType w:val="singleLevel"/>
    <w:tmpl w:val="0000000F"/>
    <w:name w:val="WW8Num15"/>
    <w:lvl w:ilvl="0">
      <w:start w:val="1"/>
      <w:numFmt w:val="bullet"/>
      <w:lvlText w:val=""/>
      <w:lvlJc w:val="left"/>
      <w:pPr>
        <w:tabs>
          <w:tab w:val="num" w:pos="0"/>
        </w:tabs>
        <w:ind w:left="922" w:hanging="360"/>
      </w:pPr>
      <w:rPr>
        <w:rFonts w:ascii="Symbol" w:hAnsi="Symbol" w:cs="Symbol" w:hint="default"/>
        <w:sz w:val="20"/>
        <w:szCs w:val="20"/>
        <w:lang w:val="en-GB"/>
      </w:rPr>
    </w:lvl>
  </w:abstractNum>
  <w:abstractNum w:abstractNumId="14" w15:restartNumberingAfterBreak="0">
    <w:nsid w:val="00000010"/>
    <w:multiLevelType w:val="singleLevel"/>
    <w:tmpl w:val="00000010"/>
    <w:name w:val="WW8Num16"/>
    <w:lvl w:ilvl="0">
      <w:start w:val="1"/>
      <w:numFmt w:val="bullet"/>
      <w:lvlText w:val=""/>
      <w:lvlJc w:val="left"/>
      <w:pPr>
        <w:tabs>
          <w:tab w:val="num" w:pos="0"/>
        </w:tabs>
        <w:ind w:left="720" w:hanging="360"/>
      </w:pPr>
      <w:rPr>
        <w:rFonts w:ascii="Symbol" w:hAnsi="Symbol" w:cs="Symbol" w:hint="default"/>
        <w:sz w:val="20"/>
        <w:szCs w:val="20"/>
        <w:lang w:val="en-GB"/>
      </w:rPr>
    </w:lvl>
  </w:abstractNum>
  <w:abstractNum w:abstractNumId="15" w15:restartNumberingAfterBreak="0">
    <w:nsid w:val="00000011"/>
    <w:multiLevelType w:val="singleLevel"/>
    <w:tmpl w:val="00000011"/>
    <w:name w:val="WW8Num17"/>
    <w:lvl w:ilvl="0">
      <w:start w:val="1"/>
      <w:numFmt w:val="bullet"/>
      <w:lvlText w:val=""/>
      <w:lvlJc w:val="left"/>
      <w:pPr>
        <w:tabs>
          <w:tab w:val="num" w:pos="0"/>
        </w:tabs>
        <w:ind w:left="720" w:hanging="360"/>
      </w:pPr>
      <w:rPr>
        <w:rFonts w:ascii="Symbol" w:hAnsi="Symbol" w:cs="Symbol" w:hint="default"/>
        <w:sz w:val="20"/>
      </w:rPr>
    </w:lvl>
  </w:abstractNum>
  <w:abstractNum w:abstractNumId="16" w15:restartNumberingAfterBreak="0">
    <w:nsid w:val="00000012"/>
    <w:multiLevelType w:val="singleLevel"/>
    <w:tmpl w:val="00000012"/>
    <w:name w:val="WW8Num18"/>
    <w:lvl w:ilvl="0">
      <w:start w:val="1"/>
      <w:numFmt w:val="decimal"/>
      <w:lvlText w:val="%1."/>
      <w:lvlJc w:val="left"/>
      <w:pPr>
        <w:tabs>
          <w:tab w:val="num" w:pos="0"/>
        </w:tabs>
        <w:ind w:left="922" w:hanging="360"/>
      </w:pPr>
      <w:rPr>
        <w:rFonts w:ascii="Symbol" w:hAnsi="Symbol" w:cs="Symbol" w:hint="default"/>
        <w:color w:val="000000"/>
        <w:sz w:val="20"/>
        <w:szCs w:val="20"/>
      </w:rPr>
    </w:lvl>
  </w:abstractNum>
  <w:abstractNum w:abstractNumId="17" w15:restartNumberingAfterBreak="0">
    <w:nsid w:val="00000013"/>
    <w:multiLevelType w:val="singleLevel"/>
    <w:tmpl w:val="00000013"/>
    <w:name w:val="WW8Num19"/>
    <w:lvl w:ilvl="0">
      <w:start w:val="1"/>
      <w:numFmt w:val="decimal"/>
      <w:lvlText w:val="%1."/>
      <w:lvlJc w:val="left"/>
      <w:pPr>
        <w:tabs>
          <w:tab w:val="num" w:pos="360"/>
        </w:tabs>
        <w:ind w:left="360" w:hanging="360"/>
      </w:pPr>
      <w:rPr>
        <w:rFonts w:ascii="Symbol" w:hAnsi="Symbol" w:cs="Symbol" w:hint="default"/>
        <w:sz w:val="20"/>
      </w:rPr>
    </w:lvl>
  </w:abstractNum>
  <w:abstractNum w:abstractNumId="18" w15:restartNumberingAfterBreak="0">
    <w:nsid w:val="00000014"/>
    <w:multiLevelType w:val="singleLevel"/>
    <w:tmpl w:val="00000014"/>
    <w:name w:val="WW8Num20"/>
    <w:lvl w:ilvl="0">
      <w:start w:val="1"/>
      <w:numFmt w:val="decimal"/>
      <w:lvlText w:val="%1."/>
      <w:lvlJc w:val="left"/>
      <w:pPr>
        <w:tabs>
          <w:tab w:val="num" w:pos="0"/>
        </w:tabs>
        <w:ind w:left="922" w:hanging="360"/>
      </w:pPr>
      <w:rPr>
        <w:rFonts w:ascii="Symbol" w:hAnsi="Symbol" w:cs="Symbol" w:hint="default"/>
      </w:rPr>
    </w:lvl>
  </w:abstractNum>
  <w:abstractNum w:abstractNumId="19" w15:restartNumberingAfterBreak="0">
    <w:nsid w:val="00000015"/>
    <w:multiLevelType w:val="singleLevel"/>
    <w:tmpl w:val="00000015"/>
    <w:name w:val="WW8Num21"/>
    <w:lvl w:ilvl="0">
      <w:start w:val="1"/>
      <w:numFmt w:val="decimal"/>
      <w:lvlText w:val="%1."/>
      <w:lvlJc w:val="left"/>
      <w:pPr>
        <w:tabs>
          <w:tab w:val="num" w:pos="0"/>
        </w:tabs>
        <w:ind w:left="922" w:hanging="360"/>
      </w:pPr>
      <w:rPr>
        <w:rFonts w:hint="default"/>
        <w:color w:val="000000"/>
        <w:sz w:val="20"/>
        <w:szCs w:val="20"/>
      </w:rPr>
    </w:lvl>
  </w:abstractNum>
  <w:abstractNum w:abstractNumId="20" w15:restartNumberingAfterBreak="0">
    <w:nsid w:val="00000016"/>
    <w:multiLevelType w:val="singleLevel"/>
    <w:tmpl w:val="00000016"/>
    <w:name w:val="WW8Num22"/>
    <w:lvl w:ilvl="0">
      <w:start w:val="1"/>
      <w:numFmt w:val="decimal"/>
      <w:lvlText w:val="%1."/>
      <w:lvlJc w:val="left"/>
      <w:pPr>
        <w:tabs>
          <w:tab w:val="num" w:pos="0"/>
        </w:tabs>
        <w:ind w:left="922" w:hanging="360"/>
      </w:pPr>
      <w:rPr>
        <w:color w:val="000000"/>
        <w:sz w:val="20"/>
        <w:szCs w:val="20"/>
      </w:rPr>
    </w:lvl>
  </w:abstractNum>
  <w:abstractNum w:abstractNumId="21" w15:restartNumberingAfterBreak="0">
    <w:nsid w:val="00000017"/>
    <w:multiLevelType w:val="singleLevel"/>
    <w:tmpl w:val="00000017"/>
    <w:name w:val="WW8Num23"/>
    <w:lvl w:ilvl="0">
      <w:start w:val="1"/>
      <w:numFmt w:val="bullet"/>
      <w:lvlText w:val=""/>
      <w:lvlJc w:val="left"/>
      <w:pPr>
        <w:tabs>
          <w:tab w:val="num" w:pos="0"/>
        </w:tabs>
        <w:ind w:left="720" w:hanging="360"/>
      </w:pPr>
      <w:rPr>
        <w:rFonts w:ascii="Symbol" w:hAnsi="Symbol" w:cs="Symbol" w:hint="default"/>
        <w:sz w:val="20"/>
      </w:rPr>
    </w:lvl>
  </w:abstractNum>
  <w:abstractNum w:abstractNumId="22" w15:restartNumberingAfterBreak="0">
    <w:nsid w:val="00000018"/>
    <w:multiLevelType w:val="multilevel"/>
    <w:tmpl w:val="00000018"/>
    <w:name w:val="WW8Num24"/>
    <w:lvl w:ilvl="0">
      <w:start w:val="1"/>
      <w:numFmt w:val="decimal"/>
      <w:lvlText w:val="%1."/>
      <w:lvlJc w:val="left"/>
      <w:pPr>
        <w:tabs>
          <w:tab w:val="num" w:pos="720"/>
        </w:tabs>
        <w:ind w:left="720" w:hanging="360"/>
      </w:pPr>
      <w:rPr>
        <w:rFonts w:cs="Calibri" w:hint="default"/>
      </w:rPr>
    </w:lvl>
    <w:lvl w:ilvl="1">
      <w:start w:val="1"/>
      <w:numFmt w:val="decimal"/>
      <w:lvlText w:val="%2."/>
      <w:lvlJc w:val="left"/>
      <w:pPr>
        <w:tabs>
          <w:tab w:val="num" w:pos="1440"/>
        </w:tabs>
        <w:ind w:left="1440" w:hanging="360"/>
      </w:pPr>
      <w:rPr>
        <w:rFonts w:ascii="Courier New" w:hAnsi="Courier New" w:cs="Courier New" w:hint="default"/>
      </w:rPr>
    </w:lvl>
    <w:lvl w:ilvl="2">
      <w:start w:val="1"/>
      <w:numFmt w:val="decimal"/>
      <w:lvlText w:val="%3."/>
      <w:lvlJc w:val="left"/>
      <w:pPr>
        <w:tabs>
          <w:tab w:val="num" w:pos="2160"/>
        </w:tabs>
        <w:ind w:left="2160" w:hanging="360"/>
      </w:pPr>
      <w:rPr>
        <w:rFonts w:ascii="Wingdings" w:hAnsi="Wingdings" w:cs="Wingdings" w:hint="default"/>
      </w:rPr>
    </w:lvl>
    <w:lvl w:ilvl="3">
      <w:start w:val="1"/>
      <w:numFmt w:val="decimal"/>
      <w:lvlText w:val="%4."/>
      <w:lvlJc w:val="left"/>
      <w:pPr>
        <w:tabs>
          <w:tab w:val="num" w:pos="2880"/>
        </w:tabs>
        <w:ind w:left="2880" w:hanging="360"/>
      </w:pPr>
      <w:rPr>
        <w:rFonts w:ascii="Symbol" w:hAnsi="Symbol" w:cs="Symbol" w:hint="default"/>
      </w:r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00000019"/>
    <w:multiLevelType w:val="singleLevel"/>
    <w:tmpl w:val="00000019"/>
    <w:name w:val="WW8Num25"/>
    <w:lvl w:ilvl="0">
      <w:start w:val="1"/>
      <w:numFmt w:val="bullet"/>
      <w:lvlText w:val=""/>
      <w:lvlJc w:val="left"/>
      <w:pPr>
        <w:tabs>
          <w:tab w:val="num" w:pos="0"/>
        </w:tabs>
        <w:ind w:left="720" w:hanging="360"/>
      </w:pPr>
      <w:rPr>
        <w:rFonts w:ascii="Symbol" w:hAnsi="Symbol" w:hint="default"/>
        <w:color w:val="000000"/>
        <w:sz w:val="20"/>
        <w:szCs w:val="20"/>
      </w:rPr>
    </w:lvl>
  </w:abstractNum>
  <w:abstractNum w:abstractNumId="24" w15:restartNumberingAfterBreak="0">
    <w:nsid w:val="0000001A"/>
    <w:multiLevelType w:val="singleLevel"/>
    <w:tmpl w:val="0000001A"/>
    <w:name w:val="WW8Num26"/>
    <w:lvl w:ilvl="0">
      <w:start w:val="1"/>
      <w:numFmt w:val="bullet"/>
      <w:lvlText w:val=""/>
      <w:lvlJc w:val="left"/>
      <w:pPr>
        <w:tabs>
          <w:tab w:val="num" w:pos="0"/>
        </w:tabs>
        <w:ind w:left="720" w:hanging="360"/>
      </w:pPr>
      <w:rPr>
        <w:rFonts w:ascii="Symbol" w:hAnsi="Symbol" w:hint="default"/>
        <w:sz w:val="20"/>
        <w:szCs w:val="20"/>
      </w:rPr>
    </w:lvl>
  </w:abstractNum>
  <w:abstractNum w:abstractNumId="25" w15:restartNumberingAfterBreak="0">
    <w:nsid w:val="0000001B"/>
    <w:multiLevelType w:val="singleLevel"/>
    <w:tmpl w:val="0000001B"/>
    <w:name w:val="WW8Num27"/>
    <w:lvl w:ilvl="0">
      <w:start w:val="1"/>
      <w:numFmt w:val="bullet"/>
      <w:lvlText w:val=""/>
      <w:lvlJc w:val="left"/>
      <w:pPr>
        <w:tabs>
          <w:tab w:val="num" w:pos="0"/>
        </w:tabs>
        <w:ind w:left="720" w:hanging="360"/>
      </w:pPr>
      <w:rPr>
        <w:rFonts w:ascii="Symbol" w:hAnsi="Symbol" w:cs="Symbol" w:hint="default"/>
      </w:rPr>
    </w:lvl>
  </w:abstractNum>
  <w:abstractNum w:abstractNumId="26" w15:restartNumberingAfterBreak="0">
    <w:nsid w:val="0000001C"/>
    <w:multiLevelType w:val="singleLevel"/>
    <w:tmpl w:val="0000001C"/>
    <w:name w:val="WW8Num28"/>
    <w:lvl w:ilvl="0">
      <w:start w:val="1"/>
      <w:numFmt w:val="decimal"/>
      <w:lvlText w:val="%1."/>
      <w:lvlJc w:val="left"/>
      <w:pPr>
        <w:tabs>
          <w:tab w:val="num" w:pos="0"/>
        </w:tabs>
        <w:ind w:left="1440" w:hanging="360"/>
      </w:pPr>
      <w:rPr>
        <w:rFonts w:cs="Calibri"/>
      </w:rPr>
    </w:lvl>
  </w:abstractNum>
  <w:abstractNum w:abstractNumId="27" w15:restartNumberingAfterBreak="0">
    <w:nsid w:val="0000001D"/>
    <w:multiLevelType w:val="singleLevel"/>
    <w:tmpl w:val="0000001D"/>
    <w:name w:val="WW8Num29"/>
    <w:lvl w:ilvl="0">
      <w:start w:val="1"/>
      <w:numFmt w:val="bullet"/>
      <w:lvlText w:val=""/>
      <w:lvlJc w:val="left"/>
      <w:pPr>
        <w:tabs>
          <w:tab w:val="num" w:pos="0"/>
        </w:tabs>
        <w:ind w:left="720" w:hanging="360"/>
      </w:pPr>
      <w:rPr>
        <w:rFonts w:ascii="Symbol" w:hAnsi="Symbol" w:cs="Symbol" w:hint="default"/>
      </w:rPr>
    </w:lvl>
  </w:abstractNum>
  <w:abstractNum w:abstractNumId="28" w15:restartNumberingAfterBreak="0">
    <w:nsid w:val="00915CC8"/>
    <w:multiLevelType w:val="singleLevel"/>
    <w:tmpl w:val="59DA8DC6"/>
    <w:lvl w:ilvl="0">
      <w:start w:val="1"/>
      <w:numFmt w:val="bullet"/>
      <w:pStyle w:val="ListBulleted1"/>
      <w:lvlText w:val=""/>
      <w:lvlJc w:val="left"/>
      <w:pPr>
        <w:tabs>
          <w:tab w:val="num" w:pos="360"/>
        </w:tabs>
        <w:ind w:left="360" w:hanging="360"/>
      </w:pPr>
      <w:rPr>
        <w:rFonts w:ascii="Symbol" w:hAnsi="Symbol" w:hint="default"/>
      </w:rPr>
    </w:lvl>
  </w:abstractNum>
  <w:abstractNum w:abstractNumId="29" w15:restartNumberingAfterBreak="0">
    <w:nsid w:val="02814963"/>
    <w:multiLevelType w:val="hybridMultilevel"/>
    <w:tmpl w:val="1CDCAA32"/>
    <w:lvl w:ilvl="0" w:tplc="FFFFFFFF">
      <w:start w:val="1"/>
      <w:numFmt w:val="bullet"/>
      <w:lvlText w:val=""/>
      <w:lvlJc w:val="left"/>
      <w:pPr>
        <w:tabs>
          <w:tab w:val="num" w:pos="2160"/>
        </w:tabs>
        <w:ind w:left="2160" w:hanging="360"/>
      </w:pPr>
      <w:rPr>
        <w:rFonts w:ascii="Symbol" w:hAnsi="Symbol" w:hint="default"/>
      </w:rPr>
    </w:lvl>
    <w:lvl w:ilvl="1" w:tplc="FFFFFFFF" w:tentative="1">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30" w15:restartNumberingAfterBreak="0">
    <w:nsid w:val="058A41A6"/>
    <w:multiLevelType w:val="hybridMultilevel"/>
    <w:tmpl w:val="9E3CE0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05B81DAB"/>
    <w:multiLevelType w:val="hybridMultilevel"/>
    <w:tmpl w:val="DE644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8B66B26"/>
    <w:multiLevelType w:val="hybridMultilevel"/>
    <w:tmpl w:val="1B10ABB6"/>
    <w:lvl w:ilvl="0" w:tplc="66100474">
      <w:start w:val="1"/>
      <w:numFmt w:val="decimal"/>
      <w:lvlText w:val="%1."/>
      <w:lvlJc w:val="center"/>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DB92C93"/>
    <w:multiLevelType w:val="hybridMultilevel"/>
    <w:tmpl w:val="426690FC"/>
    <w:lvl w:ilvl="0" w:tplc="2E9C6CF2">
      <w:numFmt w:val="bullet"/>
      <w:lvlText w:val="-"/>
      <w:lvlJc w:val="left"/>
      <w:pPr>
        <w:ind w:left="1440" w:hanging="360"/>
      </w:pPr>
      <w:rPr>
        <w:rFonts w:ascii="Arial" w:eastAsia="Times New Roman" w:hAnsi="Arial" w:cs="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0F50141F"/>
    <w:multiLevelType w:val="multilevel"/>
    <w:tmpl w:val="281C2A88"/>
    <w:lvl w:ilvl="0">
      <w:start w:val="20"/>
      <w:numFmt w:val="decimal"/>
      <w:lvlText w:val="%1"/>
      <w:lvlJc w:val="left"/>
      <w:pPr>
        <w:ind w:left="420" w:hanging="420"/>
      </w:pPr>
      <w:rPr>
        <w:rFonts w:ascii="DIN Next LT Arabic Medium" w:eastAsia="DIN Next LT Arabic Medium" w:hAnsi="DIN Next LT Arabic Medium" w:cs="DIN Next LT Arabic Medium" w:hint="default"/>
        <w:color w:val="0000FF"/>
        <w:u w:val="single"/>
      </w:rPr>
    </w:lvl>
    <w:lvl w:ilvl="1">
      <w:start w:val="2"/>
      <w:numFmt w:val="decimal"/>
      <w:lvlText w:val="%1.%2"/>
      <w:lvlJc w:val="left"/>
      <w:pPr>
        <w:ind w:left="922" w:hanging="720"/>
      </w:pPr>
      <w:rPr>
        <w:rFonts w:ascii="DIN Next LT Arabic Medium" w:eastAsia="DIN Next LT Arabic Medium" w:hAnsi="DIN Next LT Arabic Medium" w:cs="DIN Next LT Arabic Medium" w:hint="default"/>
        <w:color w:val="0000FF"/>
        <w:u w:val="single"/>
      </w:rPr>
    </w:lvl>
    <w:lvl w:ilvl="2">
      <w:start w:val="1"/>
      <w:numFmt w:val="decimal"/>
      <w:lvlText w:val="%1.%2.%3"/>
      <w:lvlJc w:val="left"/>
      <w:pPr>
        <w:ind w:left="1484" w:hanging="1080"/>
      </w:pPr>
      <w:rPr>
        <w:rFonts w:ascii="DIN Next LT Arabic Medium" w:eastAsia="DIN Next LT Arabic Medium" w:hAnsi="DIN Next LT Arabic Medium" w:cs="DIN Next LT Arabic Medium" w:hint="default"/>
        <w:color w:val="0000FF"/>
        <w:u w:val="single"/>
      </w:rPr>
    </w:lvl>
    <w:lvl w:ilvl="3">
      <w:start w:val="1"/>
      <w:numFmt w:val="decimal"/>
      <w:lvlText w:val="%1.%2.%3.%4"/>
      <w:lvlJc w:val="left"/>
      <w:pPr>
        <w:ind w:left="1686" w:hanging="1080"/>
      </w:pPr>
      <w:rPr>
        <w:rFonts w:ascii="DIN Next LT Arabic Medium" w:eastAsia="DIN Next LT Arabic Medium" w:hAnsi="DIN Next LT Arabic Medium" w:cs="DIN Next LT Arabic Medium" w:hint="default"/>
        <w:color w:val="0000FF"/>
        <w:u w:val="single"/>
      </w:rPr>
    </w:lvl>
    <w:lvl w:ilvl="4">
      <w:start w:val="1"/>
      <w:numFmt w:val="decimal"/>
      <w:lvlText w:val="%1.%2.%3.%4.%5"/>
      <w:lvlJc w:val="left"/>
      <w:pPr>
        <w:ind w:left="2248" w:hanging="1440"/>
      </w:pPr>
      <w:rPr>
        <w:rFonts w:ascii="DIN Next LT Arabic Medium" w:eastAsia="DIN Next LT Arabic Medium" w:hAnsi="DIN Next LT Arabic Medium" w:cs="DIN Next LT Arabic Medium" w:hint="default"/>
        <w:color w:val="0000FF"/>
        <w:u w:val="single"/>
      </w:rPr>
    </w:lvl>
    <w:lvl w:ilvl="5">
      <w:start w:val="1"/>
      <w:numFmt w:val="decimal"/>
      <w:lvlText w:val="%1.%2.%3.%4.%5.%6"/>
      <w:lvlJc w:val="left"/>
      <w:pPr>
        <w:ind w:left="2810" w:hanging="1800"/>
      </w:pPr>
      <w:rPr>
        <w:rFonts w:ascii="DIN Next LT Arabic Medium" w:eastAsia="DIN Next LT Arabic Medium" w:hAnsi="DIN Next LT Arabic Medium" w:cs="DIN Next LT Arabic Medium" w:hint="default"/>
        <w:color w:val="0000FF"/>
        <w:u w:val="single"/>
      </w:rPr>
    </w:lvl>
    <w:lvl w:ilvl="6">
      <w:start w:val="1"/>
      <w:numFmt w:val="decimal"/>
      <w:lvlText w:val="%1.%2.%3.%4.%5.%6.%7"/>
      <w:lvlJc w:val="left"/>
      <w:pPr>
        <w:ind w:left="3372" w:hanging="2160"/>
      </w:pPr>
      <w:rPr>
        <w:rFonts w:ascii="DIN Next LT Arabic Medium" w:eastAsia="DIN Next LT Arabic Medium" w:hAnsi="DIN Next LT Arabic Medium" w:cs="DIN Next LT Arabic Medium" w:hint="default"/>
        <w:color w:val="0000FF"/>
        <w:u w:val="single"/>
      </w:rPr>
    </w:lvl>
    <w:lvl w:ilvl="7">
      <w:start w:val="1"/>
      <w:numFmt w:val="decimal"/>
      <w:lvlText w:val="%1.%2.%3.%4.%5.%6.%7.%8"/>
      <w:lvlJc w:val="left"/>
      <w:pPr>
        <w:ind w:left="3574" w:hanging="2160"/>
      </w:pPr>
      <w:rPr>
        <w:rFonts w:ascii="DIN Next LT Arabic Medium" w:eastAsia="DIN Next LT Arabic Medium" w:hAnsi="DIN Next LT Arabic Medium" w:cs="DIN Next LT Arabic Medium" w:hint="default"/>
        <w:color w:val="0000FF"/>
        <w:u w:val="single"/>
      </w:rPr>
    </w:lvl>
    <w:lvl w:ilvl="8">
      <w:start w:val="1"/>
      <w:numFmt w:val="decimal"/>
      <w:lvlText w:val="%1.%2.%3.%4.%5.%6.%7.%8.%9"/>
      <w:lvlJc w:val="left"/>
      <w:pPr>
        <w:ind w:left="4136" w:hanging="2520"/>
      </w:pPr>
      <w:rPr>
        <w:rFonts w:ascii="DIN Next LT Arabic Medium" w:eastAsia="DIN Next LT Arabic Medium" w:hAnsi="DIN Next LT Arabic Medium" w:cs="DIN Next LT Arabic Medium" w:hint="default"/>
        <w:color w:val="0000FF"/>
        <w:u w:val="single"/>
      </w:rPr>
    </w:lvl>
  </w:abstractNum>
  <w:abstractNum w:abstractNumId="35" w15:restartNumberingAfterBreak="0">
    <w:nsid w:val="15BE4956"/>
    <w:multiLevelType w:val="hybridMultilevel"/>
    <w:tmpl w:val="EB54876C"/>
    <w:lvl w:ilvl="0" w:tplc="7F44DCF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7136EBA"/>
    <w:multiLevelType w:val="hybridMultilevel"/>
    <w:tmpl w:val="98AC73FA"/>
    <w:lvl w:ilvl="0" w:tplc="CBCA8AAE">
      <w:start w:val="1"/>
      <w:numFmt w:val="decimal"/>
      <w:pStyle w:val="NumberedList"/>
      <w:lvlText w:val="%1."/>
      <w:lvlJc w:val="left"/>
      <w:pPr>
        <w:ind w:left="10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1A027138"/>
    <w:multiLevelType w:val="hybridMultilevel"/>
    <w:tmpl w:val="A2E48C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1A0436E9"/>
    <w:multiLevelType w:val="hybridMultilevel"/>
    <w:tmpl w:val="AFCA61A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pStyle w:val="Heading3-Bolded"/>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D7008F2"/>
    <w:multiLevelType w:val="hybridMultilevel"/>
    <w:tmpl w:val="A0B0F1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1E1837ED"/>
    <w:multiLevelType w:val="hybridMultilevel"/>
    <w:tmpl w:val="863C2B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26E54D1C"/>
    <w:multiLevelType w:val="multilevel"/>
    <w:tmpl w:val="98EE8536"/>
    <w:lvl w:ilvl="0">
      <w:start w:val="1"/>
      <w:numFmt w:val="decimal"/>
      <w:pStyle w:val="Heading1"/>
      <w:lvlText w:val="%1."/>
      <w:lvlJc w:val="left"/>
      <w:pPr>
        <w:ind w:left="432"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rFonts w:ascii="DIN Next LT Arabic" w:hAnsi="DIN Next LT Arabic" w:cs="DIN Next LT Arabic"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2" w15:restartNumberingAfterBreak="0">
    <w:nsid w:val="39011773"/>
    <w:multiLevelType w:val="multilevel"/>
    <w:tmpl w:val="FE50FD70"/>
    <w:styleLink w:val="StyleMultiListHeading-1-2-3-4-5-Numering"/>
    <w:lvl w:ilvl="0">
      <w:start w:val="1"/>
      <w:numFmt w:val="decimal"/>
      <w:lvlText w:val="%1."/>
      <w:lvlJc w:val="left"/>
      <w:pPr>
        <w:tabs>
          <w:tab w:val="num" w:pos="1276"/>
        </w:tabs>
        <w:ind w:left="1247" w:hanging="567"/>
      </w:pPr>
      <w:rPr>
        <w:rFonts w:hint="default"/>
      </w:rPr>
    </w:lvl>
    <w:lvl w:ilvl="1">
      <w:start w:val="1"/>
      <w:numFmt w:val="decimal"/>
      <w:lvlText w:val="%2.%1."/>
      <w:lvlJc w:val="left"/>
      <w:pPr>
        <w:tabs>
          <w:tab w:val="num" w:pos="1985"/>
        </w:tabs>
        <w:ind w:left="1701" w:hanging="567"/>
      </w:pPr>
      <w:rPr>
        <w:rFonts w:hint="default"/>
      </w:rPr>
    </w:lvl>
    <w:lvl w:ilvl="2">
      <w:start w:val="1"/>
      <w:numFmt w:val="decimal"/>
      <w:lvlText w:val="%3.%2.%1."/>
      <w:lvlJc w:val="left"/>
      <w:pPr>
        <w:tabs>
          <w:tab w:val="num" w:pos="3260"/>
        </w:tabs>
        <w:ind w:left="680" w:firstLine="738"/>
      </w:pPr>
      <w:rPr>
        <w:rFonts w:hint="default"/>
      </w:rPr>
    </w:lvl>
    <w:lvl w:ilvl="3">
      <w:start w:val="1"/>
      <w:numFmt w:val="decimal"/>
      <w:lvlText w:val="%4.%3.%2.%1-"/>
      <w:lvlJc w:val="left"/>
      <w:pPr>
        <w:tabs>
          <w:tab w:val="num" w:pos="3544"/>
        </w:tabs>
        <w:ind w:left="3544" w:hanging="1276"/>
      </w:pPr>
      <w:rPr>
        <w:rFonts w:hint="default"/>
      </w:rPr>
    </w:lvl>
    <w:lvl w:ilvl="4">
      <w:start w:val="1"/>
      <w:numFmt w:val="decimal"/>
      <w:lvlText w:val="%5.%4.%3.%2.%1-"/>
      <w:lvlJc w:val="left"/>
      <w:pPr>
        <w:tabs>
          <w:tab w:val="num" w:pos="4536"/>
        </w:tabs>
        <w:ind w:left="4536" w:hanging="1701"/>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43" w15:restartNumberingAfterBreak="0">
    <w:nsid w:val="396F0E49"/>
    <w:multiLevelType w:val="hybridMultilevel"/>
    <w:tmpl w:val="E182C884"/>
    <w:lvl w:ilvl="0" w:tplc="1624B244">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59104CE"/>
    <w:multiLevelType w:val="hybridMultilevel"/>
    <w:tmpl w:val="A82C47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642" w:hanging="360"/>
      </w:pPr>
      <w:rPr>
        <w:rFonts w:ascii="Courier New" w:hAnsi="Courier New" w:cs="Courier New" w:hint="default"/>
      </w:rPr>
    </w:lvl>
    <w:lvl w:ilvl="2" w:tplc="04090005">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45" w15:restartNumberingAfterBreak="0">
    <w:nsid w:val="468C1AF3"/>
    <w:multiLevelType w:val="hybridMultilevel"/>
    <w:tmpl w:val="F7DC561E"/>
    <w:lvl w:ilvl="0" w:tplc="04090001">
      <w:start w:val="1"/>
      <w:numFmt w:val="bullet"/>
      <w:lvlText w:val=""/>
      <w:lvlJc w:val="left"/>
      <w:pPr>
        <w:ind w:left="922" w:hanging="360"/>
      </w:pPr>
      <w:rPr>
        <w:rFonts w:ascii="Symbol" w:hAnsi="Symbol" w:hint="default"/>
      </w:rPr>
    </w:lvl>
    <w:lvl w:ilvl="1" w:tplc="04090003">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46" w15:restartNumberingAfterBreak="0">
    <w:nsid w:val="4B182B38"/>
    <w:multiLevelType w:val="multilevel"/>
    <w:tmpl w:val="AC3E3E4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7" w15:restartNumberingAfterBreak="0">
    <w:nsid w:val="4B320483"/>
    <w:multiLevelType w:val="hybridMultilevel"/>
    <w:tmpl w:val="1B10ABB6"/>
    <w:lvl w:ilvl="0" w:tplc="66100474">
      <w:start w:val="1"/>
      <w:numFmt w:val="decimal"/>
      <w:lvlText w:val="%1."/>
      <w:lvlJc w:val="center"/>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5F56CA5"/>
    <w:multiLevelType w:val="hybridMultilevel"/>
    <w:tmpl w:val="AA20297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58440376"/>
    <w:multiLevelType w:val="hybridMultilevel"/>
    <w:tmpl w:val="633A12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DBF2D37"/>
    <w:multiLevelType w:val="hybridMultilevel"/>
    <w:tmpl w:val="85C8E6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0F25EF3"/>
    <w:multiLevelType w:val="hybridMultilevel"/>
    <w:tmpl w:val="C81A0F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6403161B"/>
    <w:multiLevelType w:val="hybridMultilevel"/>
    <w:tmpl w:val="EF181D3E"/>
    <w:lvl w:ilvl="0" w:tplc="53D81EE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4006AC3"/>
    <w:multiLevelType w:val="hybridMultilevel"/>
    <w:tmpl w:val="2D14C3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7A9C0B7A"/>
    <w:multiLevelType w:val="multilevel"/>
    <w:tmpl w:val="50C03018"/>
    <w:lvl w:ilvl="0">
      <w:start w:val="1"/>
      <w:numFmt w:val="decimal"/>
      <w:pStyle w:val="StyleHeading11h1Header1IIInewpagechapterH1Mainheadin1"/>
      <w:lvlText w:val="%1."/>
      <w:lvlJc w:val="left"/>
      <w:pPr>
        <w:tabs>
          <w:tab w:val="num" w:pos="720"/>
        </w:tabs>
        <w:ind w:left="360" w:hanging="360"/>
      </w:pPr>
    </w:lvl>
    <w:lvl w:ilvl="1">
      <w:start w:val="1"/>
      <w:numFmt w:val="decimal"/>
      <w:lvlText w:val="%1.%2."/>
      <w:lvlJc w:val="left"/>
      <w:pPr>
        <w:tabs>
          <w:tab w:val="num" w:pos="1800"/>
        </w:tabs>
        <w:ind w:left="792" w:hanging="432"/>
      </w:pPr>
    </w:lvl>
    <w:lvl w:ilvl="2">
      <w:start w:val="1"/>
      <w:numFmt w:val="decimal"/>
      <w:lvlText w:val="%1.%2.%3."/>
      <w:lvlJc w:val="left"/>
      <w:pPr>
        <w:tabs>
          <w:tab w:val="num" w:pos="2880"/>
        </w:tabs>
        <w:ind w:left="1224" w:hanging="504"/>
      </w:pPr>
    </w:lvl>
    <w:lvl w:ilvl="3">
      <w:start w:val="1"/>
      <w:numFmt w:val="decimal"/>
      <w:lvlText w:val="%1.%2.%3.%4."/>
      <w:lvlJc w:val="left"/>
      <w:pPr>
        <w:tabs>
          <w:tab w:val="num" w:pos="3960"/>
        </w:tabs>
        <w:ind w:left="1728" w:hanging="648"/>
      </w:pPr>
    </w:lvl>
    <w:lvl w:ilvl="4">
      <w:start w:val="1"/>
      <w:numFmt w:val="decimal"/>
      <w:lvlText w:val="%1.%2.%3.%4.%5."/>
      <w:lvlJc w:val="left"/>
      <w:pPr>
        <w:tabs>
          <w:tab w:val="num" w:pos="5040"/>
        </w:tabs>
        <w:ind w:left="2232" w:hanging="792"/>
      </w:pPr>
    </w:lvl>
    <w:lvl w:ilvl="5">
      <w:start w:val="1"/>
      <w:numFmt w:val="decimal"/>
      <w:lvlText w:val="%1.%2.%3.%4.%5.%6."/>
      <w:lvlJc w:val="left"/>
      <w:pPr>
        <w:tabs>
          <w:tab w:val="num" w:pos="6120"/>
        </w:tabs>
        <w:ind w:left="2736" w:hanging="936"/>
      </w:pPr>
    </w:lvl>
    <w:lvl w:ilvl="6">
      <w:start w:val="1"/>
      <w:numFmt w:val="decimal"/>
      <w:lvlText w:val="%1.%2.%3.%4.%5.%6.%7."/>
      <w:lvlJc w:val="left"/>
      <w:pPr>
        <w:tabs>
          <w:tab w:val="num" w:pos="6840"/>
        </w:tabs>
        <w:ind w:left="3240" w:hanging="1080"/>
      </w:pPr>
    </w:lvl>
    <w:lvl w:ilvl="7">
      <w:start w:val="1"/>
      <w:numFmt w:val="decimal"/>
      <w:lvlText w:val="%1.%2.%3.%4.%5.%6.%7.%8."/>
      <w:lvlJc w:val="left"/>
      <w:pPr>
        <w:tabs>
          <w:tab w:val="num" w:pos="7920"/>
        </w:tabs>
        <w:ind w:left="3744" w:hanging="1224"/>
      </w:pPr>
    </w:lvl>
    <w:lvl w:ilvl="8">
      <w:start w:val="1"/>
      <w:numFmt w:val="decimal"/>
      <w:lvlText w:val="%1.%2.%3.%4.%5.%6.%7.%8.%9."/>
      <w:lvlJc w:val="left"/>
      <w:pPr>
        <w:tabs>
          <w:tab w:val="num" w:pos="9000"/>
        </w:tabs>
        <w:ind w:left="4320" w:hanging="1440"/>
      </w:pPr>
    </w:lvl>
  </w:abstractNum>
  <w:abstractNum w:abstractNumId="55" w15:restartNumberingAfterBreak="0">
    <w:nsid w:val="7C7D2286"/>
    <w:multiLevelType w:val="hybridMultilevel"/>
    <w:tmpl w:val="6A281D68"/>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6" w15:restartNumberingAfterBreak="0">
    <w:nsid w:val="7F360AC8"/>
    <w:multiLevelType w:val="hybridMultilevel"/>
    <w:tmpl w:val="838AAD92"/>
    <w:lvl w:ilvl="0" w:tplc="469654B4">
      <w:start w:val="1"/>
      <w:numFmt w:val="decimal"/>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450132987">
    <w:abstractNumId w:val="5"/>
  </w:num>
  <w:num w:numId="2" w16cid:durableId="1871065246">
    <w:abstractNumId w:val="54"/>
  </w:num>
  <w:num w:numId="3" w16cid:durableId="332758797">
    <w:abstractNumId w:val="36"/>
    <w:lvlOverride w:ilvl="0">
      <w:startOverride w:val="1"/>
    </w:lvlOverride>
  </w:num>
  <w:num w:numId="4" w16cid:durableId="2106344725">
    <w:abstractNumId w:val="38"/>
  </w:num>
  <w:num w:numId="5" w16cid:durableId="1864243746">
    <w:abstractNumId w:val="42"/>
  </w:num>
  <w:num w:numId="6" w16cid:durableId="1215628773">
    <w:abstractNumId w:val="33"/>
  </w:num>
  <w:num w:numId="7" w16cid:durableId="1964841334">
    <w:abstractNumId w:val="52"/>
  </w:num>
  <w:num w:numId="8" w16cid:durableId="1941329988">
    <w:abstractNumId w:val="56"/>
  </w:num>
  <w:num w:numId="9" w16cid:durableId="1363017874">
    <w:abstractNumId w:val="55"/>
  </w:num>
  <w:num w:numId="10" w16cid:durableId="1378165752">
    <w:abstractNumId w:val="43"/>
  </w:num>
  <w:num w:numId="11" w16cid:durableId="970289120">
    <w:abstractNumId w:val="41"/>
  </w:num>
  <w:num w:numId="12" w16cid:durableId="1107579590">
    <w:abstractNumId w:val="32"/>
  </w:num>
  <w:num w:numId="13" w16cid:durableId="998383639">
    <w:abstractNumId w:val="47"/>
  </w:num>
  <w:num w:numId="14" w16cid:durableId="109206021">
    <w:abstractNumId w:val="31"/>
  </w:num>
  <w:num w:numId="15" w16cid:durableId="1164514722">
    <w:abstractNumId w:val="30"/>
  </w:num>
  <w:num w:numId="16" w16cid:durableId="1189182094">
    <w:abstractNumId w:val="40"/>
  </w:num>
  <w:num w:numId="17" w16cid:durableId="375469430">
    <w:abstractNumId w:val="49"/>
  </w:num>
  <w:num w:numId="18" w16cid:durableId="757018930">
    <w:abstractNumId w:val="48"/>
  </w:num>
  <w:num w:numId="19" w16cid:durableId="1494955890">
    <w:abstractNumId w:val="39"/>
  </w:num>
  <w:num w:numId="20" w16cid:durableId="558513345">
    <w:abstractNumId w:val="28"/>
  </w:num>
  <w:num w:numId="21" w16cid:durableId="1888754935">
    <w:abstractNumId w:val="37"/>
  </w:num>
  <w:num w:numId="22" w16cid:durableId="6588505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02856644">
    <w:abstractNumId w:val="29"/>
  </w:num>
  <w:num w:numId="24" w16cid:durableId="918951318">
    <w:abstractNumId w:val="50"/>
  </w:num>
  <w:num w:numId="25" w16cid:durableId="544756427">
    <w:abstractNumId w:val="53"/>
  </w:num>
  <w:num w:numId="26" w16cid:durableId="1843542377">
    <w:abstractNumId w:val="46"/>
  </w:num>
  <w:num w:numId="27" w16cid:durableId="13260035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02207013">
    <w:abstractNumId w:val="41"/>
  </w:num>
  <w:num w:numId="29" w16cid:durableId="664552714">
    <w:abstractNumId w:val="41"/>
  </w:num>
  <w:num w:numId="30" w16cid:durableId="143397049">
    <w:abstractNumId w:val="41"/>
  </w:num>
  <w:num w:numId="31" w16cid:durableId="2046590122">
    <w:abstractNumId w:val="41"/>
  </w:num>
  <w:num w:numId="32" w16cid:durableId="1997414860">
    <w:abstractNumId w:val="41"/>
  </w:num>
  <w:num w:numId="33" w16cid:durableId="1907255979">
    <w:abstractNumId w:val="41"/>
  </w:num>
  <w:num w:numId="34" w16cid:durableId="1931501735">
    <w:abstractNumId w:val="34"/>
  </w:num>
  <w:num w:numId="35" w16cid:durableId="63206158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03303297">
    <w:abstractNumId w:val="35"/>
  </w:num>
  <w:num w:numId="37" w16cid:durableId="184053870">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17749718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88684423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11239686">
    <w:abstractNumId w:val="44"/>
  </w:num>
  <w:num w:numId="41" w16cid:durableId="801114343">
    <w:abstractNumId w:val="51"/>
  </w:num>
  <w:num w:numId="42" w16cid:durableId="708258106">
    <w:abstractNumId w:val="4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1"/>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6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EDC"/>
    <w:rsid w:val="0000019E"/>
    <w:rsid w:val="00000260"/>
    <w:rsid w:val="00000731"/>
    <w:rsid w:val="00000C42"/>
    <w:rsid w:val="00000F8B"/>
    <w:rsid w:val="00001137"/>
    <w:rsid w:val="0000201A"/>
    <w:rsid w:val="000024E4"/>
    <w:rsid w:val="000024F1"/>
    <w:rsid w:val="00002BBB"/>
    <w:rsid w:val="00002FD2"/>
    <w:rsid w:val="00003029"/>
    <w:rsid w:val="000030B5"/>
    <w:rsid w:val="00003A6C"/>
    <w:rsid w:val="00004103"/>
    <w:rsid w:val="000041A7"/>
    <w:rsid w:val="000048D0"/>
    <w:rsid w:val="00004CF2"/>
    <w:rsid w:val="00005B3D"/>
    <w:rsid w:val="00006087"/>
    <w:rsid w:val="0000665D"/>
    <w:rsid w:val="000070EB"/>
    <w:rsid w:val="000073DB"/>
    <w:rsid w:val="0000761C"/>
    <w:rsid w:val="000100F1"/>
    <w:rsid w:val="000101A6"/>
    <w:rsid w:val="00010850"/>
    <w:rsid w:val="00011845"/>
    <w:rsid w:val="00011BD4"/>
    <w:rsid w:val="0001343C"/>
    <w:rsid w:val="0001364D"/>
    <w:rsid w:val="00014833"/>
    <w:rsid w:val="00014DB3"/>
    <w:rsid w:val="0001517D"/>
    <w:rsid w:val="000152AE"/>
    <w:rsid w:val="0001540D"/>
    <w:rsid w:val="00015BDC"/>
    <w:rsid w:val="00016125"/>
    <w:rsid w:val="000161C7"/>
    <w:rsid w:val="00016D90"/>
    <w:rsid w:val="000170B4"/>
    <w:rsid w:val="00017768"/>
    <w:rsid w:val="00020384"/>
    <w:rsid w:val="00020DF7"/>
    <w:rsid w:val="00021591"/>
    <w:rsid w:val="00022249"/>
    <w:rsid w:val="00022A7F"/>
    <w:rsid w:val="00022C03"/>
    <w:rsid w:val="00023089"/>
    <w:rsid w:val="00023991"/>
    <w:rsid w:val="00023CFD"/>
    <w:rsid w:val="00023DE5"/>
    <w:rsid w:val="000244A6"/>
    <w:rsid w:val="00024832"/>
    <w:rsid w:val="00025333"/>
    <w:rsid w:val="000261A2"/>
    <w:rsid w:val="000264F0"/>
    <w:rsid w:val="00026AE0"/>
    <w:rsid w:val="00026B62"/>
    <w:rsid w:val="00026BA6"/>
    <w:rsid w:val="00026DCD"/>
    <w:rsid w:val="00026EA0"/>
    <w:rsid w:val="0002753A"/>
    <w:rsid w:val="00027612"/>
    <w:rsid w:val="000278AA"/>
    <w:rsid w:val="00027BF3"/>
    <w:rsid w:val="00030085"/>
    <w:rsid w:val="0003119D"/>
    <w:rsid w:val="00031984"/>
    <w:rsid w:val="000325EF"/>
    <w:rsid w:val="0003261A"/>
    <w:rsid w:val="0003308B"/>
    <w:rsid w:val="00033343"/>
    <w:rsid w:val="000333B8"/>
    <w:rsid w:val="00033470"/>
    <w:rsid w:val="00033DB8"/>
    <w:rsid w:val="00033E46"/>
    <w:rsid w:val="00034708"/>
    <w:rsid w:val="00035FA8"/>
    <w:rsid w:val="00036BEF"/>
    <w:rsid w:val="0003731C"/>
    <w:rsid w:val="00037896"/>
    <w:rsid w:val="00037EDB"/>
    <w:rsid w:val="00037FB6"/>
    <w:rsid w:val="0004018B"/>
    <w:rsid w:val="0004055B"/>
    <w:rsid w:val="0004055F"/>
    <w:rsid w:val="00040E50"/>
    <w:rsid w:val="00041546"/>
    <w:rsid w:val="0004196B"/>
    <w:rsid w:val="00042A3C"/>
    <w:rsid w:val="000431CF"/>
    <w:rsid w:val="000438B9"/>
    <w:rsid w:val="00044185"/>
    <w:rsid w:val="000441FA"/>
    <w:rsid w:val="00044CBB"/>
    <w:rsid w:val="00044F8B"/>
    <w:rsid w:val="000451A7"/>
    <w:rsid w:val="000451F9"/>
    <w:rsid w:val="000454A6"/>
    <w:rsid w:val="00045C34"/>
    <w:rsid w:val="00045E3E"/>
    <w:rsid w:val="00046277"/>
    <w:rsid w:val="00046422"/>
    <w:rsid w:val="00046802"/>
    <w:rsid w:val="00046D6E"/>
    <w:rsid w:val="00046DCB"/>
    <w:rsid w:val="00046DF1"/>
    <w:rsid w:val="000478E5"/>
    <w:rsid w:val="00047944"/>
    <w:rsid w:val="000479DB"/>
    <w:rsid w:val="00047C74"/>
    <w:rsid w:val="00047D8F"/>
    <w:rsid w:val="00050434"/>
    <w:rsid w:val="00050490"/>
    <w:rsid w:val="0005160E"/>
    <w:rsid w:val="0005258A"/>
    <w:rsid w:val="000526CD"/>
    <w:rsid w:val="00052733"/>
    <w:rsid w:val="0005332E"/>
    <w:rsid w:val="00053483"/>
    <w:rsid w:val="000538D5"/>
    <w:rsid w:val="00053F62"/>
    <w:rsid w:val="0005442E"/>
    <w:rsid w:val="000558F4"/>
    <w:rsid w:val="00056074"/>
    <w:rsid w:val="00056682"/>
    <w:rsid w:val="00057511"/>
    <w:rsid w:val="000576FD"/>
    <w:rsid w:val="000604B5"/>
    <w:rsid w:val="00060579"/>
    <w:rsid w:val="0006100F"/>
    <w:rsid w:val="0006131D"/>
    <w:rsid w:val="00061401"/>
    <w:rsid w:val="00061C96"/>
    <w:rsid w:val="00061D5D"/>
    <w:rsid w:val="000621F7"/>
    <w:rsid w:val="000622CA"/>
    <w:rsid w:val="000624FA"/>
    <w:rsid w:val="00062A35"/>
    <w:rsid w:val="000630FE"/>
    <w:rsid w:val="00063CD9"/>
    <w:rsid w:val="00064277"/>
    <w:rsid w:val="000643B4"/>
    <w:rsid w:val="00064531"/>
    <w:rsid w:val="00064557"/>
    <w:rsid w:val="000645E8"/>
    <w:rsid w:val="0006513D"/>
    <w:rsid w:val="000653ED"/>
    <w:rsid w:val="000654FC"/>
    <w:rsid w:val="000655DC"/>
    <w:rsid w:val="00065ED3"/>
    <w:rsid w:val="000663D1"/>
    <w:rsid w:val="0006646D"/>
    <w:rsid w:val="00067D1C"/>
    <w:rsid w:val="0007080F"/>
    <w:rsid w:val="00070AAA"/>
    <w:rsid w:val="00070D6D"/>
    <w:rsid w:val="00070F59"/>
    <w:rsid w:val="00071498"/>
    <w:rsid w:val="00071689"/>
    <w:rsid w:val="000725DA"/>
    <w:rsid w:val="000725E2"/>
    <w:rsid w:val="0007268A"/>
    <w:rsid w:val="0007315F"/>
    <w:rsid w:val="00073449"/>
    <w:rsid w:val="00073B03"/>
    <w:rsid w:val="00073EF1"/>
    <w:rsid w:val="00074097"/>
    <w:rsid w:val="00074C52"/>
    <w:rsid w:val="00074D23"/>
    <w:rsid w:val="00074DE3"/>
    <w:rsid w:val="000752C3"/>
    <w:rsid w:val="00075C22"/>
    <w:rsid w:val="000761A3"/>
    <w:rsid w:val="00076284"/>
    <w:rsid w:val="000763FA"/>
    <w:rsid w:val="00076BB9"/>
    <w:rsid w:val="00076FD0"/>
    <w:rsid w:val="00077DCE"/>
    <w:rsid w:val="00080CC4"/>
    <w:rsid w:val="00081855"/>
    <w:rsid w:val="000819D7"/>
    <w:rsid w:val="000822F2"/>
    <w:rsid w:val="00082875"/>
    <w:rsid w:val="00082BAA"/>
    <w:rsid w:val="00082CD4"/>
    <w:rsid w:val="0008359E"/>
    <w:rsid w:val="000837FF"/>
    <w:rsid w:val="000839AE"/>
    <w:rsid w:val="00084057"/>
    <w:rsid w:val="000842EE"/>
    <w:rsid w:val="000845E9"/>
    <w:rsid w:val="00085057"/>
    <w:rsid w:val="00085C64"/>
    <w:rsid w:val="00085D49"/>
    <w:rsid w:val="00085D75"/>
    <w:rsid w:val="00086075"/>
    <w:rsid w:val="000860E0"/>
    <w:rsid w:val="000862CF"/>
    <w:rsid w:val="0008654C"/>
    <w:rsid w:val="000865AD"/>
    <w:rsid w:val="00087152"/>
    <w:rsid w:val="00087692"/>
    <w:rsid w:val="00087E0C"/>
    <w:rsid w:val="000901D3"/>
    <w:rsid w:val="00090496"/>
    <w:rsid w:val="000905C0"/>
    <w:rsid w:val="00090EC2"/>
    <w:rsid w:val="000912B8"/>
    <w:rsid w:val="0009160F"/>
    <w:rsid w:val="00091C17"/>
    <w:rsid w:val="00092851"/>
    <w:rsid w:val="000928A3"/>
    <w:rsid w:val="00092E0A"/>
    <w:rsid w:val="00093371"/>
    <w:rsid w:val="000937AB"/>
    <w:rsid w:val="00093A0F"/>
    <w:rsid w:val="00093AA2"/>
    <w:rsid w:val="000945A8"/>
    <w:rsid w:val="00094BC8"/>
    <w:rsid w:val="00094ED4"/>
    <w:rsid w:val="00094EDC"/>
    <w:rsid w:val="00094F12"/>
    <w:rsid w:val="00094FFF"/>
    <w:rsid w:val="00095B8D"/>
    <w:rsid w:val="0009673D"/>
    <w:rsid w:val="00096807"/>
    <w:rsid w:val="000969D0"/>
    <w:rsid w:val="0009767C"/>
    <w:rsid w:val="000A0356"/>
    <w:rsid w:val="000A0511"/>
    <w:rsid w:val="000A0596"/>
    <w:rsid w:val="000A0C8D"/>
    <w:rsid w:val="000A105D"/>
    <w:rsid w:val="000A11F9"/>
    <w:rsid w:val="000A227B"/>
    <w:rsid w:val="000A23B8"/>
    <w:rsid w:val="000A2424"/>
    <w:rsid w:val="000A263D"/>
    <w:rsid w:val="000A3249"/>
    <w:rsid w:val="000A3620"/>
    <w:rsid w:val="000A3930"/>
    <w:rsid w:val="000A3B9C"/>
    <w:rsid w:val="000A3BE7"/>
    <w:rsid w:val="000A3EB6"/>
    <w:rsid w:val="000A3FAC"/>
    <w:rsid w:val="000A44C8"/>
    <w:rsid w:val="000A4B3F"/>
    <w:rsid w:val="000A4C10"/>
    <w:rsid w:val="000A4C9D"/>
    <w:rsid w:val="000A52E4"/>
    <w:rsid w:val="000A5BF1"/>
    <w:rsid w:val="000A5BFD"/>
    <w:rsid w:val="000A669C"/>
    <w:rsid w:val="000A682E"/>
    <w:rsid w:val="000B0DAB"/>
    <w:rsid w:val="000B0F07"/>
    <w:rsid w:val="000B1C56"/>
    <w:rsid w:val="000B1CE9"/>
    <w:rsid w:val="000B1E6C"/>
    <w:rsid w:val="000B28E6"/>
    <w:rsid w:val="000B2E06"/>
    <w:rsid w:val="000B334F"/>
    <w:rsid w:val="000B3CE2"/>
    <w:rsid w:val="000B41B4"/>
    <w:rsid w:val="000B53D6"/>
    <w:rsid w:val="000B5640"/>
    <w:rsid w:val="000B5818"/>
    <w:rsid w:val="000B5D42"/>
    <w:rsid w:val="000B5D8B"/>
    <w:rsid w:val="000B63A0"/>
    <w:rsid w:val="000B6600"/>
    <w:rsid w:val="000B6AC6"/>
    <w:rsid w:val="000B722C"/>
    <w:rsid w:val="000B74D2"/>
    <w:rsid w:val="000C070B"/>
    <w:rsid w:val="000C1262"/>
    <w:rsid w:val="000C1291"/>
    <w:rsid w:val="000C176E"/>
    <w:rsid w:val="000C182A"/>
    <w:rsid w:val="000C1871"/>
    <w:rsid w:val="000C1CFD"/>
    <w:rsid w:val="000C206E"/>
    <w:rsid w:val="000C2B0A"/>
    <w:rsid w:val="000C2F0E"/>
    <w:rsid w:val="000C3895"/>
    <w:rsid w:val="000C3D99"/>
    <w:rsid w:val="000C3FEA"/>
    <w:rsid w:val="000C40D2"/>
    <w:rsid w:val="000C4B3B"/>
    <w:rsid w:val="000C50A2"/>
    <w:rsid w:val="000C51BA"/>
    <w:rsid w:val="000C53B1"/>
    <w:rsid w:val="000C59A6"/>
    <w:rsid w:val="000C618A"/>
    <w:rsid w:val="000C65E6"/>
    <w:rsid w:val="000C6608"/>
    <w:rsid w:val="000C6704"/>
    <w:rsid w:val="000C6C74"/>
    <w:rsid w:val="000C6D5A"/>
    <w:rsid w:val="000C721D"/>
    <w:rsid w:val="000C7282"/>
    <w:rsid w:val="000C76C8"/>
    <w:rsid w:val="000C7723"/>
    <w:rsid w:val="000C7E05"/>
    <w:rsid w:val="000D0696"/>
    <w:rsid w:val="000D090D"/>
    <w:rsid w:val="000D0C67"/>
    <w:rsid w:val="000D1350"/>
    <w:rsid w:val="000D16E1"/>
    <w:rsid w:val="000D183A"/>
    <w:rsid w:val="000D209E"/>
    <w:rsid w:val="000D2169"/>
    <w:rsid w:val="000D2E3E"/>
    <w:rsid w:val="000D3007"/>
    <w:rsid w:val="000D30D1"/>
    <w:rsid w:val="000D3991"/>
    <w:rsid w:val="000D3C8B"/>
    <w:rsid w:val="000D4346"/>
    <w:rsid w:val="000D44F2"/>
    <w:rsid w:val="000D4769"/>
    <w:rsid w:val="000D4EC4"/>
    <w:rsid w:val="000D4ED7"/>
    <w:rsid w:val="000D5418"/>
    <w:rsid w:val="000D5F51"/>
    <w:rsid w:val="000D647F"/>
    <w:rsid w:val="000D6521"/>
    <w:rsid w:val="000D690E"/>
    <w:rsid w:val="000D69A0"/>
    <w:rsid w:val="000D750A"/>
    <w:rsid w:val="000D78AC"/>
    <w:rsid w:val="000E0AA2"/>
    <w:rsid w:val="000E0F4A"/>
    <w:rsid w:val="000E141B"/>
    <w:rsid w:val="000E1643"/>
    <w:rsid w:val="000E1729"/>
    <w:rsid w:val="000E25F5"/>
    <w:rsid w:val="000E29C1"/>
    <w:rsid w:val="000E3ACB"/>
    <w:rsid w:val="000E40AC"/>
    <w:rsid w:val="000E4632"/>
    <w:rsid w:val="000E5758"/>
    <w:rsid w:val="000E58BB"/>
    <w:rsid w:val="000E64EA"/>
    <w:rsid w:val="000E6890"/>
    <w:rsid w:val="000E6B1A"/>
    <w:rsid w:val="000E7633"/>
    <w:rsid w:val="000E797D"/>
    <w:rsid w:val="000F0107"/>
    <w:rsid w:val="000F1399"/>
    <w:rsid w:val="000F15CD"/>
    <w:rsid w:val="000F1AA4"/>
    <w:rsid w:val="000F32F1"/>
    <w:rsid w:val="000F36FD"/>
    <w:rsid w:val="000F47A1"/>
    <w:rsid w:val="000F4E39"/>
    <w:rsid w:val="000F52B6"/>
    <w:rsid w:val="000F5B41"/>
    <w:rsid w:val="000F6316"/>
    <w:rsid w:val="000F63A1"/>
    <w:rsid w:val="000F65BC"/>
    <w:rsid w:val="000F6E8A"/>
    <w:rsid w:val="000F70EC"/>
    <w:rsid w:val="000F731A"/>
    <w:rsid w:val="001007F9"/>
    <w:rsid w:val="00100D55"/>
    <w:rsid w:val="00101204"/>
    <w:rsid w:val="00101F41"/>
    <w:rsid w:val="00102751"/>
    <w:rsid w:val="00102DBC"/>
    <w:rsid w:val="00102FB1"/>
    <w:rsid w:val="00103CFD"/>
    <w:rsid w:val="00103DAF"/>
    <w:rsid w:val="00104860"/>
    <w:rsid w:val="00104A71"/>
    <w:rsid w:val="00105087"/>
    <w:rsid w:val="00105490"/>
    <w:rsid w:val="001055E1"/>
    <w:rsid w:val="0010579B"/>
    <w:rsid w:val="00105AAD"/>
    <w:rsid w:val="001062E0"/>
    <w:rsid w:val="001063A3"/>
    <w:rsid w:val="00106485"/>
    <w:rsid w:val="0010669B"/>
    <w:rsid w:val="001071B7"/>
    <w:rsid w:val="001077BF"/>
    <w:rsid w:val="00107F85"/>
    <w:rsid w:val="001102F5"/>
    <w:rsid w:val="0011044C"/>
    <w:rsid w:val="001107B5"/>
    <w:rsid w:val="001110D9"/>
    <w:rsid w:val="0011124A"/>
    <w:rsid w:val="001117AC"/>
    <w:rsid w:val="001118C7"/>
    <w:rsid w:val="001119ED"/>
    <w:rsid w:val="00111B5F"/>
    <w:rsid w:val="0011216E"/>
    <w:rsid w:val="001123D4"/>
    <w:rsid w:val="00112800"/>
    <w:rsid w:val="00112986"/>
    <w:rsid w:val="00113281"/>
    <w:rsid w:val="00113E05"/>
    <w:rsid w:val="0011406A"/>
    <w:rsid w:val="0011413C"/>
    <w:rsid w:val="00114501"/>
    <w:rsid w:val="00115198"/>
    <w:rsid w:val="001158C0"/>
    <w:rsid w:val="0011642A"/>
    <w:rsid w:val="00116AE7"/>
    <w:rsid w:val="00116F07"/>
    <w:rsid w:val="001171FD"/>
    <w:rsid w:val="00117D97"/>
    <w:rsid w:val="00120192"/>
    <w:rsid w:val="001210C7"/>
    <w:rsid w:val="00121209"/>
    <w:rsid w:val="00121391"/>
    <w:rsid w:val="00121483"/>
    <w:rsid w:val="0012160F"/>
    <w:rsid w:val="001216D9"/>
    <w:rsid w:val="00121774"/>
    <w:rsid w:val="00121F15"/>
    <w:rsid w:val="00122171"/>
    <w:rsid w:val="00122455"/>
    <w:rsid w:val="00122AEB"/>
    <w:rsid w:val="00122DAF"/>
    <w:rsid w:val="00122E1F"/>
    <w:rsid w:val="0012352C"/>
    <w:rsid w:val="00123C2F"/>
    <w:rsid w:val="00123D65"/>
    <w:rsid w:val="00123FDC"/>
    <w:rsid w:val="001247C0"/>
    <w:rsid w:val="001251B1"/>
    <w:rsid w:val="00125571"/>
    <w:rsid w:val="00125B77"/>
    <w:rsid w:val="00127223"/>
    <w:rsid w:val="001275A0"/>
    <w:rsid w:val="00127E02"/>
    <w:rsid w:val="00127EDD"/>
    <w:rsid w:val="001302E5"/>
    <w:rsid w:val="00130AD0"/>
    <w:rsid w:val="00131139"/>
    <w:rsid w:val="001311B4"/>
    <w:rsid w:val="001313A4"/>
    <w:rsid w:val="00131873"/>
    <w:rsid w:val="00131FF3"/>
    <w:rsid w:val="001323B6"/>
    <w:rsid w:val="00132EA9"/>
    <w:rsid w:val="00133083"/>
    <w:rsid w:val="001336FC"/>
    <w:rsid w:val="001337DB"/>
    <w:rsid w:val="00133BF7"/>
    <w:rsid w:val="00133F26"/>
    <w:rsid w:val="00134282"/>
    <w:rsid w:val="0013436A"/>
    <w:rsid w:val="001359E6"/>
    <w:rsid w:val="00135DBF"/>
    <w:rsid w:val="00136B1A"/>
    <w:rsid w:val="00136B87"/>
    <w:rsid w:val="0013778A"/>
    <w:rsid w:val="00137B4E"/>
    <w:rsid w:val="0014041D"/>
    <w:rsid w:val="00140795"/>
    <w:rsid w:val="001409EE"/>
    <w:rsid w:val="0014145B"/>
    <w:rsid w:val="0014169D"/>
    <w:rsid w:val="0014223F"/>
    <w:rsid w:val="001427C0"/>
    <w:rsid w:val="0014287A"/>
    <w:rsid w:val="00142C1E"/>
    <w:rsid w:val="00142EB7"/>
    <w:rsid w:val="00143898"/>
    <w:rsid w:val="00143BC7"/>
    <w:rsid w:val="00143C7E"/>
    <w:rsid w:val="00143F48"/>
    <w:rsid w:val="00143F95"/>
    <w:rsid w:val="00143FAE"/>
    <w:rsid w:val="001441E3"/>
    <w:rsid w:val="0014435E"/>
    <w:rsid w:val="001444BA"/>
    <w:rsid w:val="00144522"/>
    <w:rsid w:val="00144701"/>
    <w:rsid w:val="00144960"/>
    <w:rsid w:val="00144CD5"/>
    <w:rsid w:val="0014541D"/>
    <w:rsid w:val="0014548C"/>
    <w:rsid w:val="00145BE5"/>
    <w:rsid w:val="00145F66"/>
    <w:rsid w:val="001464E0"/>
    <w:rsid w:val="00146A9E"/>
    <w:rsid w:val="001473FF"/>
    <w:rsid w:val="001477B6"/>
    <w:rsid w:val="00147DDD"/>
    <w:rsid w:val="001504A6"/>
    <w:rsid w:val="00150892"/>
    <w:rsid w:val="00151611"/>
    <w:rsid w:val="00152F8A"/>
    <w:rsid w:val="00153278"/>
    <w:rsid w:val="0015335A"/>
    <w:rsid w:val="00153439"/>
    <w:rsid w:val="00154700"/>
    <w:rsid w:val="001547D3"/>
    <w:rsid w:val="0015485A"/>
    <w:rsid w:val="00154C5B"/>
    <w:rsid w:val="00155130"/>
    <w:rsid w:val="001551A3"/>
    <w:rsid w:val="001554B3"/>
    <w:rsid w:val="00155540"/>
    <w:rsid w:val="00155645"/>
    <w:rsid w:val="001557A1"/>
    <w:rsid w:val="00155A3F"/>
    <w:rsid w:val="00155B9F"/>
    <w:rsid w:val="00155E7A"/>
    <w:rsid w:val="00156299"/>
    <w:rsid w:val="00156E68"/>
    <w:rsid w:val="00157343"/>
    <w:rsid w:val="00157963"/>
    <w:rsid w:val="00157B4F"/>
    <w:rsid w:val="00157FAF"/>
    <w:rsid w:val="00160ED4"/>
    <w:rsid w:val="00161FC9"/>
    <w:rsid w:val="001622EB"/>
    <w:rsid w:val="00162A5E"/>
    <w:rsid w:val="00162A64"/>
    <w:rsid w:val="00163172"/>
    <w:rsid w:val="00163D37"/>
    <w:rsid w:val="00163E87"/>
    <w:rsid w:val="0016547D"/>
    <w:rsid w:val="00165581"/>
    <w:rsid w:val="00165C79"/>
    <w:rsid w:val="00165EF5"/>
    <w:rsid w:val="00166915"/>
    <w:rsid w:val="00166AE6"/>
    <w:rsid w:val="001673D2"/>
    <w:rsid w:val="0016761D"/>
    <w:rsid w:val="001676FA"/>
    <w:rsid w:val="00167DDD"/>
    <w:rsid w:val="00167FB2"/>
    <w:rsid w:val="001700FA"/>
    <w:rsid w:val="00170BF7"/>
    <w:rsid w:val="00170E0A"/>
    <w:rsid w:val="00171050"/>
    <w:rsid w:val="00171470"/>
    <w:rsid w:val="00171F9D"/>
    <w:rsid w:val="0017225B"/>
    <w:rsid w:val="00172466"/>
    <w:rsid w:val="0017268F"/>
    <w:rsid w:val="0017286B"/>
    <w:rsid w:val="001734E1"/>
    <w:rsid w:val="0017382A"/>
    <w:rsid w:val="0017413C"/>
    <w:rsid w:val="001741E3"/>
    <w:rsid w:val="00174F19"/>
    <w:rsid w:val="00174F48"/>
    <w:rsid w:val="00174F91"/>
    <w:rsid w:val="0017556B"/>
    <w:rsid w:val="00175E61"/>
    <w:rsid w:val="001766A8"/>
    <w:rsid w:val="001775A3"/>
    <w:rsid w:val="001776E7"/>
    <w:rsid w:val="001778F0"/>
    <w:rsid w:val="0018017E"/>
    <w:rsid w:val="001802AC"/>
    <w:rsid w:val="0018074F"/>
    <w:rsid w:val="0018092D"/>
    <w:rsid w:val="00180AC4"/>
    <w:rsid w:val="001811E7"/>
    <w:rsid w:val="00181E2E"/>
    <w:rsid w:val="00181EE7"/>
    <w:rsid w:val="0018221F"/>
    <w:rsid w:val="001852A9"/>
    <w:rsid w:val="0018542F"/>
    <w:rsid w:val="00185AEC"/>
    <w:rsid w:val="00186221"/>
    <w:rsid w:val="0018632B"/>
    <w:rsid w:val="001866C7"/>
    <w:rsid w:val="00186D35"/>
    <w:rsid w:val="00187D47"/>
    <w:rsid w:val="001900F9"/>
    <w:rsid w:val="00190A9A"/>
    <w:rsid w:val="0019189E"/>
    <w:rsid w:val="00191C07"/>
    <w:rsid w:val="001927A6"/>
    <w:rsid w:val="0019320E"/>
    <w:rsid w:val="00193231"/>
    <w:rsid w:val="0019358F"/>
    <w:rsid w:val="00193847"/>
    <w:rsid w:val="00193B17"/>
    <w:rsid w:val="00193C06"/>
    <w:rsid w:val="00193DA4"/>
    <w:rsid w:val="001946A9"/>
    <w:rsid w:val="001947E1"/>
    <w:rsid w:val="00195094"/>
    <w:rsid w:val="00195195"/>
    <w:rsid w:val="00195DE4"/>
    <w:rsid w:val="00196140"/>
    <w:rsid w:val="001966E9"/>
    <w:rsid w:val="001969DE"/>
    <w:rsid w:val="001972E2"/>
    <w:rsid w:val="00197BDE"/>
    <w:rsid w:val="001A0411"/>
    <w:rsid w:val="001A0C3D"/>
    <w:rsid w:val="001A0F33"/>
    <w:rsid w:val="001A161A"/>
    <w:rsid w:val="001A28A2"/>
    <w:rsid w:val="001A3304"/>
    <w:rsid w:val="001A3872"/>
    <w:rsid w:val="001A3C7A"/>
    <w:rsid w:val="001A434E"/>
    <w:rsid w:val="001A4CDB"/>
    <w:rsid w:val="001A56B2"/>
    <w:rsid w:val="001A5752"/>
    <w:rsid w:val="001A57C0"/>
    <w:rsid w:val="001A60E1"/>
    <w:rsid w:val="001A6FBE"/>
    <w:rsid w:val="001A70D4"/>
    <w:rsid w:val="001A7641"/>
    <w:rsid w:val="001A7743"/>
    <w:rsid w:val="001A7BBF"/>
    <w:rsid w:val="001A7FAD"/>
    <w:rsid w:val="001B0418"/>
    <w:rsid w:val="001B0679"/>
    <w:rsid w:val="001B0B97"/>
    <w:rsid w:val="001B0EB7"/>
    <w:rsid w:val="001B17F7"/>
    <w:rsid w:val="001B1DE8"/>
    <w:rsid w:val="001B20C4"/>
    <w:rsid w:val="001B2146"/>
    <w:rsid w:val="001B22DA"/>
    <w:rsid w:val="001B254A"/>
    <w:rsid w:val="001B29EE"/>
    <w:rsid w:val="001B362B"/>
    <w:rsid w:val="001B372F"/>
    <w:rsid w:val="001B3D83"/>
    <w:rsid w:val="001B411E"/>
    <w:rsid w:val="001B5376"/>
    <w:rsid w:val="001B573F"/>
    <w:rsid w:val="001B63D1"/>
    <w:rsid w:val="001B6993"/>
    <w:rsid w:val="001B7140"/>
    <w:rsid w:val="001B7717"/>
    <w:rsid w:val="001B77ED"/>
    <w:rsid w:val="001C01D8"/>
    <w:rsid w:val="001C0843"/>
    <w:rsid w:val="001C09B7"/>
    <w:rsid w:val="001C0D9D"/>
    <w:rsid w:val="001C158E"/>
    <w:rsid w:val="001C1809"/>
    <w:rsid w:val="001C1F7E"/>
    <w:rsid w:val="001C2409"/>
    <w:rsid w:val="001C2532"/>
    <w:rsid w:val="001C282A"/>
    <w:rsid w:val="001C28DF"/>
    <w:rsid w:val="001C33B3"/>
    <w:rsid w:val="001C383C"/>
    <w:rsid w:val="001C44AA"/>
    <w:rsid w:val="001C49CE"/>
    <w:rsid w:val="001C4D98"/>
    <w:rsid w:val="001C5070"/>
    <w:rsid w:val="001C5725"/>
    <w:rsid w:val="001C5A68"/>
    <w:rsid w:val="001C5FA5"/>
    <w:rsid w:val="001C6B67"/>
    <w:rsid w:val="001C6C5A"/>
    <w:rsid w:val="001C715E"/>
    <w:rsid w:val="001C722A"/>
    <w:rsid w:val="001C7AA8"/>
    <w:rsid w:val="001C7C98"/>
    <w:rsid w:val="001C7C99"/>
    <w:rsid w:val="001C7E68"/>
    <w:rsid w:val="001D00EE"/>
    <w:rsid w:val="001D01BF"/>
    <w:rsid w:val="001D0240"/>
    <w:rsid w:val="001D07CB"/>
    <w:rsid w:val="001D1388"/>
    <w:rsid w:val="001D1528"/>
    <w:rsid w:val="001D228F"/>
    <w:rsid w:val="001D2907"/>
    <w:rsid w:val="001D2F10"/>
    <w:rsid w:val="001D32D7"/>
    <w:rsid w:val="001D3BFF"/>
    <w:rsid w:val="001D42AE"/>
    <w:rsid w:val="001D4B0A"/>
    <w:rsid w:val="001D4CAD"/>
    <w:rsid w:val="001D51AE"/>
    <w:rsid w:val="001D5558"/>
    <w:rsid w:val="001D5D35"/>
    <w:rsid w:val="001D6076"/>
    <w:rsid w:val="001D617C"/>
    <w:rsid w:val="001D6B6E"/>
    <w:rsid w:val="001D7030"/>
    <w:rsid w:val="001D74D0"/>
    <w:rsid w:val="001D76BC"/>
    <w:rsid w:val="001D7762"/>
    <w:rsid w:val="001E0035"/>
    <w:rsid w:val="001E0433"/>
    <w:rsid w:val="001E089A"/>
    <w:rsid w:val="001E1CE3"/>
    <w:rsid w:val="001E1D04"/>
    <w:rsid w:val="001E1FAB"/>
    <w:rsid w:val="001E204C"/>
    <w:rsid w:val="001E22E5"/>
    <w:rsid w:val="001E26A9"/>
    <w:rsid w:val="001E29AA"/>
    <w:rsid w:val="001E3851"/>
    <w:rsid w:val="001E43AE"/>
    <w:rsid w:val="001E45EA"/>
    <w:rsid w:val="001E494D"/>
    <w:rsid w:val="001E4AC5"/>
    <w:rsid w:val="001E4B21"/>
    <w:rsid w:val="001E522A"/>
    <w:rsid w:val="001E59D6"/>
    <w:rsid w:val="001E59F6"/>
    <w:rsid w:val="001E5F61"/>
    <w:rsid w:val="001E61FB"/>
    <w:rsid w:val="001E6457"/>
    <w:rsid w:val="001E6F1A"/>
    <w:rsid w:val="001E6FD2"/>
    <w:rsid w:val="001E723F"/>
    <w:rsid w:val="001E7A2D"/>
    <w:rsid w:val="001E7A67"/>
    <w:rsid w:val="001F0BB9"/>
    <w:rsid w:val="001F1015"/>
    <w:rsid w:val="001F10DC"/>
    <w:rsid w:val="001F1114"/>
    <w:rsid w:val="001F1326"/>
    <w:rsid w:val="001F14F3"/>
    <w:rsid w:val="001F28B5"/>
    <w:rsid w:val="001F2903"/>
    <w:rsid w:val="001F2B5D"/>
    <w:rsid w:val="001F3262"/>
    <w:rsid w:val="001F41DB"/>
    <w:rsid w:val="001F41F1"/>
    <w:rsid w:val="001F4459"/>
    <w:rsid w:val="001F4F4A"/>
    <w:rsid w:val="001F5CFB"/>
    <w:rsid w:val="001F5F19"/>
    <w:rsid w:val="001F6611"/>
    <w:rsid w:val="001F70F7"/>
    <w:rsid w:val="001F739E"/>
    <w:rsid w:val="001F7552"/>
    <w:rsid w:val="001F766E"/>
    <w:rsid w:val="001F786B"/>
    <w:rsid w:val="001F7C3A"/>
    <w:rsid w:val="0020014E"/>
    <w:rsid w:val="0020070C"/>
    <w:rsid w:val="00200B9D"/>
    <w:rsid w:val="00201101"/>
    <w:rsid w:val="00201385"/>
    <w:rsid w:val="00201A41"/>
    <w:rsid w:val="00201AC6"/>
    <w:rsid w:val="00202134"/>
    <w:rsid w:val="00202224"/>
    <w:rsid w:val="002024E1"/>
    <w:rsid w:val="002025F8"/>
    <w:rsid w:val="00202758"/>
    <w:rsid w:val="002028AA"/>
    <w:rsid w:val="00202F85"/>
    <w:rsid w:val="0020367E"/>
    <w:rsid w:val="0020389A"/>
    <w:rsid w:val="00204733"/>
    <w:rsid w:val="00204940"/>
    <w:rsid w:val="00204C5B"/>
    <w:rsid w:val="00204DAF"/>
    <w:rsid w:val="002056AF"/>
    <w:rsid w:val="00205B6E"/>
    <w:rsid w:val="0020606D"/>
    <w:rsid w:val="00206078"/>
    <w:rsid w:val="00206606"/>
    <w:rsid w:val="00207FF7"/>
    <w:rsid w:val="00210233"/>
    <w:rsid w:val="00210301"/>
    <w:rsid w:val="00210CD2"/>
    <w:rsid w:val="00210ED4"/>
    <w:rsid w:val="002110C3"/>
    <w:rsid w:val="00211208"/>
    <w:rsid w:val="0021130C"/>
    <w:rsid w:val="002121EE"/>
    <w:rsid w:val="0021286F"/>
    <w:rsid w:val="00212CDF"/>
    <w:rsid w:val="00213A71"/>
    <w:rsid w:val="00213C63"/>
    <w:rsid w:val="00213F41"/>
    <w:rsid w:val="00214343"/>
    <w:rsid w:val="00214FBF"/>
    <w:rsid w:val="00215218"/>
    <w:rsid w:val="002154FB"/>
    <w:rsid w:val="00216007"/>
    <w:rsid w:val="00216198"/>
    <w:rsid w:val="00216426"/>
    <w:rsid w:val="00216571"/>
    <w:rsid w:val="00216C0E"/>
    <w:rsid w:val="00216C36"/>
    <w:rsid w:val="00216CA8"/>
    <w:rsid w:val="00216E23"/>
    <w:rsid w:val="00217891"/>
    <w:rsid w:val="002207D1"/>
    <w:rsid w:val="00220916"/>
    <w:rsid w:val="0022272A"/>
    <w:rsid w:val="002227F1"/>
    <w:rsid w:val="00222B5A"/>
    <w:rsid w:val="00222BE1"/>
    <w:rsid w:val="00222DE2"/>
    <w:rsid w:val="00222F17"/>
    <w:rsid w:val="00222FE4"/>
    <w:rsid w:val="0022353A"/>
    <w:rsid w:val="00223E35"/>
    <w:rsid w:val="002244A6"/>
    <w:rsid w:val="00224B72"/>
    <w:rsid w:val="00224E99"/>
    <w:rsid w:val="0022538D"/>
    <w:rsid w:val="002254E6"/>
    <w:rsid w:val="0022581B"/>
    <w:rsid w:val="00225CF2"/>
    <w:rsid w:val="002262AA"/>
    <w:rsid w:val="00226335"/>
    <w:rsid w:val="002263CB"/>
    <w:rsid w:val="00226442"/>
    <w:rsid w:val="00230AAC"/>
    <w:rsid w:val="00230D19"/>
    <w:rsid w:val="002311CE"/>
    <w:rsid w:val="00231387"/>
    <w:rsid w:val="00231712"/>
    <w:rsid w:val="00231AD3"/>
    <w:rsid w:val="00231B0C"/>
    <w:rsid w:val="00232215"/>
    <w:rsid w:val="002325B2"/>
    <w:rsid w:val="002328D4"/>
    <w:rsid w:val="00232D9C"/>
    <w:rsid w:val="00232DEF"/>
    <w:rsid w:val="00233D74"/>
    <w:rsid w:val="00233FC4"/>
    <w:rsid w:val="00234C31"/>
    <w:rsid w:val="002355B8"/>
    <w:rsid w:val="00235FB9"/>
    <w:rsid w:val="00236203"/>
    <w:rsid w:val="002365FB"/>
    <w:rsid w:val="00237CFA"/>
    <w:rsid w:val="00237D1A"/>
    <w:rsid w:val="002412A5"/>
    <w:rsid w:val="00241CD2"/>
    <w:rsid w:val="00241F24"/>
    <w:rsid w:val="002421B7"/>
    <w:rsid w:val="002421EF"/>
    <w:rsid w:val="00243CBF"/>
    <w:rsid w:val="00243CF7"/>
    <w:rsid w:val="00243E08"/>
    <w:rsid w:val="00244669"/>
    <w:rsid w:val="0024489F"/>
    <w:rsid w:val="00244BB0"/>
    <w:rsid w:val="00245AB3"/>
    <w:rsid w:val="00246989"/>
    <w:rsid w:val="00246FB3"/>
    <w:rsid w:val="0024722F"/>
    <w:rsid w:val="002507BA"/>
    <w:rsid w:val="002509F9"/>
    <w:rsid w:val="0025159B"/>
    <w:rsid w:val="00252194"/>
    <w:rsid w:val="00252B3E"/>
    <w:rsid w:val="0025360B"/>
    <w:rsid w:val="00253839"/>
    <w:rsid w:val="00253ED5"/>
    <w:rsid w:val="00254E5E"/>
    <w:rsid w:val="0025501E"/>
    <w:rsid w:val="0025522E"/>
    <w:rsid w:val="00255C4D"/>
    <w:rsid w:val="00256DBB"/>
    <w:rsid w:val="00256DD9"/>
    <w:rsid w:val="00256FC5"/>
    <w:rsid w:val="0025732B"/>
    <w:rsid w:val="002573BD"/>
    <w:rsid w:val="0025772E"/>
    <w:rsid w:val="00257FBE"/>
    <w:rsid w:val="00260039"/>
    <w:rsid w:val="002605AD"/>
    <w:rsid w:val="00260A9D"/>
    <w:rsid w:val="00260BAC"/>
    <w:rsid w:val="00260DB1"/>
    <w:rsid w:val="00261C2C"/>
    <w:rsid w:val="002620BE"/>
    <w:rsid w:val="002626EE"/>
    <w:rsid w:val="00262926"/>
    <w:rsid w:val="00262A3E"/>
    <w:rsid w:val="00262EDC"/>
    <w:rsid w:val="002631C3"/>
    <w:rsid w:val="002634FB"/>
    <w:rsid w:val="00263B7E"/>
    <w:rsid w:val="00263B8A"/>
    <w:rsid w:val="00263EF8"/>
    <w:rsid w:val="00263F62"/>
    <w:rsid w:val="00263F86"/>
    <w:rsid w:val="00263F87"/>
    <w:rsid w:val="00264436"/>
    <w:rsid w:val="002644BF"/>
    <w:rsid w:val="00264EFA"/>
    <w:rsid w:val="002651DF"/>
    <w:rsid w:val="00265882"/>
    <w:rsid w:val="00265B2F"/>
    <w:rsid w:val="00265CBF"/>
    <w:rsid w:val="002661C3"/>
    <w:rsid w:val="00266707"/>
    <w:rsid w:val="00266DFE"/>
    <w:rsid w:val="00267300"/>
    <w:rsid w:val="002673D1"/>
    <w:rsid w:val="00267528"/>
    <w:rsid w:val="002677FD"/>
    <w:rsid w:val="00267A7B"/>
    <w:rsid w:val="00267FF8"/>
    <w:rsid w:val="0027056B"/>
    <w:rsid w:val="00270712"/>
    <w:rsid w:val="0027092D"/>
    <w:rsid w:val="00271AE7"/>
    <w:rsid w:val="0027214E"/>
    <w:rsid w:val="002724CA"/>
    <w:rsid w:val="00272C80"/>
    <w:rsid w:val="00272F09"/>
    <w:rsid w:val="0027359A"/>
    <w:rsid w:val="002735F7"/>
    <w:rsid w:val="00274A25"/>
    <w:rsid w:val="002751D9"/>
    <w:rsid w:val="0027524B"/>
    <w:rsid w:val="002757FD"/>
    <w:rsid w:val="0027636D"/>
    <w:rsid w:val="00276395"/>
    <w:rsid w:val="00276660"/>
    <w:rsid w:val="0027672D"/>
    <w:rsid w:val="00277606"/>
    <w:rsid w:val="00280594"/>
    <w:rsid w:val="00280647"/>
    <w:rsid w:val="00280837"/>
    <w:rsid w:val="00281853"/>
    <w:rsid w:val="00281939"/>
    <w:rsid w:val="002819C9"/>
    <w:rsid w:val="0028208F"/>
    <w:rsid w:val="002821F8"/>
    <w:rsid w:val="00282285"/>
    <w:rsid w:val="00282642"/>
    <w:rsid w:val="00282940"/>
    <w:rsid w:val="00283789"/>
    <w:rsid w:val="00283ED7"/>
    <w:rsid w:val="00284143"/>
    <w:rsid w:val="002853DC"/>
    <w:rsid w:val="00285A05"/>
    <w:rsid w:val="00285AB1"/>
    <w:rsid w:val="00285BD5"/>
    <w:rsid w:val="00285D03"/>
    <w:rsid w:val="00286BA8"/>
    <w:rsid w:val="002876A6"/>
    <w:rsid w:val="00287DCF"/>
    <w:rsid w:val="00290334"/>
    <w:rsid w:val="00290535"/>
    <w:rsid w:val="002906B4"/>
    <w:rsid w:val="00290810"/>
    <w:rsid w:val="002917CB"/>
    <w:rsid w:val="00291915"/>
    <w:rsid w:val="00291AC6"/>
    <w:rsid w:val="00291DF1"/>
    <w:rsid w:val="00292CD3"/>
    <w:rsid w:val="00293196"/>
    <w:rsid w:val="0029335A"/>
    <w:rsid w:val="00293500"/>
    <w:rsid w:val="002937B9"/>
    <w:rsid w:val="00293AB6"/>
    <w:rsid w:val="00293D40"/>
    <w:rsid w:val="00293DFA"/>
    <w:rsid w:val="00293E3B"/>
    <w:rsid w:val="002945E7"/>
    <w:rsid w:val="0029468D"/>
    <w:rsid w:val="0029470C"/>
    <w:rsid w:val="002949F9"/>
    <w:rsid w:val="0029679E"/>
    <w:rsid w:val="002972C0"/>
    <w:rsid w:val="00297A75"/>
    <w:rsid w:val="00297EA3"/>
    <w:rsid w:val="002A04F1"/>
    <w:rsid w:val="002A0780"/>
    <w:rsid w:val="002A1476"/>
    <w:rsid w:val="002A180D"/>
    <w:rsid w:val="002A195F"/>
    <w:rsid w:val="002A1F3C"/>
    <w:rsid w:val="002A20E0"/>
    <w:rsid w:val="002A2110"/>
    <w:rsid w:val="002A3035"/>
    <w:rsid w:val="002A376B"/>
    <w:rsid w:val="002A414B"/>
    <w:rsid w:val="002A48DF"/>
    <w:rsid w:val="002A4C9D"/>
    <w:rsid w:val="002A4D60"/>
    <w:rsid w:val="002A4F61"/>
    <w:rsid w:val="002A5098"/>
    <w:rsid w:val="002A5862"/>
    <w:rsid w:val="002A5B1C"/>
    <w:rsid w:val="002A7141"/>
    <w:rsid w:val="002A7609"/>
    <w:rsid w:val="002A7907"/>
    <w:rsid w:val="002B0EA7"/>
    <w:rsid w:val="002B1840"/>
    <w:rsid w:val="002B1C67"/>
    <w:rsid w:val="002B212D"/>
    <w:rsid w:val="002B3431"/>
    <w:rsid w:val="002B386F"/>
    <w:rsid w:val="002B3B9C"/>
    <w:rsid w:val="002B4BBF"/>
    <w:rsid w:val="002B5238"/>
    <w:rsid w:val="002B5389"/>
    <w:rsid w:val="002B552E"/>
    <w:rsid w:val="002B57E1"/>
    <w:rsid w:val="002B5904"/>
    <w:rsid w:val="002B5E5A"/>
    <w:rsid w:val="002B627C"/>
    <w:rsid w:val="002B662F"/>
    <w:rsid w:val="002B74F2"/>
    <w:rsid w:val="002B7BD4"/>
    <w:rsid w:val="002C02C5"/>
    <w:rsid w:val="002C11E9"/>
    <w:rsid w:val="002C17A9"/>
    <w:rsid w:val="002C19D8"/>
    <w:rsid w:val="002C243B"/>
    <w:rsid w:val="002C2951"/>
    <w:rsid w:val="002C2DE2"/>
    <w:rsid w:val="002C2EB9"/>
    <w:rsid w:val="002C335D"/>
    <w:rsid w:val="002C3391"/>
    <w:rsid w:val="002C3C6A"/>
    <w:rsid w:val="002C4125"/>
    <w:rsid w:val="002C4927"/>
    <w:rsid w:val="002C52FE"/>
    <w:rsid w:val="002C54D1"/>
    <w:rsid w:val="002C5E64"/>
    <w:rsid w:val="002C6081"/>
    <w:rsid w:val="002C6A81"/>
    <w:rsid w:val="002C700C"/>
    <w:rsid w:val="002D02DE"/>
    <w:rsid w:val="002D04FC"/>
    <w:rsid w:val="002D058F"/>
    <w:rsid w:val="002D0DE4"/>
    <w:rsid w:val="002D0E2B"/>
    <w:rsid w:val="002D0E5A"/>
    <w:rsid w:val="002D1A07"/>
    <w:rsid w:val="002D1D16"/>
    <w:rsid w:val="002D1F8F"/>
    <w:rsid w:val="002D234E"/>
    <w:rsid w:val="002D2CD7"/>
    <w:rsid w:val="002D41CC"/>
    <w:rsid w:val="002D41F0"/>
    <w:rsid w:val="002D486A"/>
    <w:rsid w:val="002D498C"/>
    <w:rsid w:val="002D49A5"/>
    <w:rsid w:val="002D5E21"/>
    <w:rsid w:val="002D61F8"/>
    <w:rsid w:val="002D6EC3"/>
    <w:rsid w:val="002D74DF"/>
    <w:rsid w:val="002D7D86"/>
    <w:rsid w:val="002E0140"/>
    <w:rsid w:val="002E0621"/>
    <w:rsid w:val="002E0998"/>
    <w:rsid w:val="002E0B48"/>
    <w:rsid w:val="002E0E2A"/>
    <w:rsid w:val="002E117D"/>
    <w:rsid w:val="002E134F"/>
    <w:rsid w:val="002E14AF"/>
    <w:rsid w:val="002E17D2"/>
    <w:rsid w:val="002E2B7A"/>
    <w:rsid w:val="002E2B9E"/>
    <w:rsid w:val="002E2DC3"/>
    <w:rsid w:val="002E324C"/>
    <w:rsid w:val="002E345B"/>
    <w:rsid w:val="002E37BD"/>
    <w:rsid w:val="002E3DA7"/>
    <w:rsid w:val="002E3F21"/>
    <w:rsid w:val="002E424D"/>
    <w:rsid w:val="002E4635"/>
    <w:rsid w:val="002E46A7"/>
    <w:rsid w:val="002E493F"/>
    <w:rsid w:val="002E5346"/>
    <w:rsid w:val="002E5480"/>
    <w:rsid w:val="002E625F"/>
    <w:rsid w:val="002E65E8"/>
    <w:rsid w:val="002E691C"/>
    <w:rsid w:val="002E6B18"/>
    <w:rsid w:val="002E6BB8"/>
    <w:rsid w:val="002E6E4F"/>
    <w:rsid w:val="002E721B"/>
    <w:rsid w:val="002E7E58"/>
    <w:rsid w:val="002F01BD"/>
    <w:rsid w:val="002F0E9A"/>
    <w:rsid w:val="002F0F64"/>
    <w:rsid w:val="002F1EB8"/>
    <w:rsid w:val="002F2C45"/>
    <w:rsid w:val="002F2DF7"/>
    <w:rsid w:val="002F3006"/>
    <w:rsid w:val="002F3189"/>
    <w:rsid w:val="002F33C6"/>
    <w:rsid w:val="002F3581"/>
    <w:rsid w:val="002F3D97"/>
    <w:rsid w:val="002F438B"/>
    <w:rsid w:val="002F440A"/>
    <w:rsid w:val="002F47DD"/>
    <w:rsid w:val="002F4C1E"/>
    <w:rsid w:val="002F505C"/>
    <w:rsid w:val="002F50EE"/>
    <w:rsid w:val="002F6421"/>
    <w:rsid w:val="002F64F4"/>
    <w:rsid w:val="002F6575"/>
    <w:rsid w:val="002F7237"/>
    <w:rsid w:val="002F73FD"/>
    <w:rsid w:val="002F7B64"/>
    <w:rsid w:val="002F7F4D"/>
    <w:rsid w:val="00300157"/>
    <w:rsid w:val="003002FA"/>
    <w:rsid w:val="00300538"/>
    <w:rsid w:val="00300884"/>
    <w:rsid w:val="003013F0"/>
    <w:rsid w:val="003016D5"/>
    <w:rsid w:val="00301A6E"/>
    <w:rsid w:val="00302D46"/>
    <w:rsid w:val="003046E0"/>
    <w:rsid w:val="00304C09"/>
    <w:rsid w:val="0030507C"/>
    <w:rsid w:val="003052C3"/>
    <w:rsid w:val="0030595A"/>
    <w:rsid w:val="00305CEF"/>
    <w:rsid w:val="00306332"/>
    <w:rsid w:val="003075ED"/>
    <w:rsid w:val="003078E7"/>
    <w:rsid w:val="0031028E"/>
    <w:rsid w:val="00310613"/>
    <w:rsid w:val="00310837"/>
    <w:rsid w:val="00310A6B"/>
    <w:rsid w:val="00310B25"/>
    <w:rsid w:val="00311371"/>
    <w:rsid w:val="00311C3C"/>
    <w:rsid w:val="003121EF"/>
    <w:rsid w:val="003132DF"/>
    <w:rsid w:val="0031356C"/>
    <w:rsid w:val="003142C4"/>
    <w:rsid w:val="0031449D"/>
    <w:rsid w:val="00314F02"/>
    <w:rsid w:val="003152E7"/>
    <w:rsid w:val="0031539E"/>
    <w:rsid w:val="00315AB3"/>
    <w:rsid w:val="00316C58"/>
    <w:rsid w:val="00317133"/>
    <w:rsid w:val="00317297"/>
    <w:rsid w:val="00317404"/>
    <w:rsid w:val="00320316"/>
    <w:rsid w:val="00320646"/>
    <w:rsid w:val="003206E1"/>
    <w:rsid w:val="00320811"/>
    <w:rsid w:val="00320861"/>
    <w:rsid w:val="00320BBF"/>
    <w:rsid w:val="00320CB0"/>
    <w:rsid w:val="0032106E"/>
    <w:rsid w:val="0032144C"/>
    <w:rsid w:val="003214C8"/>
    <w:rsid w:val="0032265B"/>
    <w:rsid w:val="00322987"/>
    <w:rsid w:val="003237A3"/>
    <w:rsid w:val="003247D5"/>
    <w:rsid w:val="00324B2D"/>
    <w:rsid w:val="00325202"/>
    <w:rsid w:val="00325D9A"/>
    <w:rsid w:val="00325DA2"/>
    <w:rsid w:val="00325EEB"/>
    <w:rsid w:val="003263B1"/>
    <w:rsid w:val="00326783"/>
    <w:rsid w:val="003268E0"/>
    <w:rsid w:val="00326D1D"/>
    <w:rsid w:val="0032760F"/>
    <w:rsid w:val="00327AAF"/>
    <w:rsid w:val="00327BA6"/>
    <w:rsid w:val="00327F9A"/>
    <w:rsid w:val="00330338"/>
    <w:rsid w:val="003305AE"/>
    <w:rsid w:val="0033094C"/>
    <w:rsid w:val="00330BDC"/>
    <w:rsid w:val="00330E5C"/>
    <w:rsid w:val="00330F8A"/>
    <w:rsid w:val="0033121B"/>
    <w:rsid w:val="0033132F"/>
    <w:rsid w:val="0033176D"/>
    <w:rsid w:val="00331BD1"/>
    <w:rsid w:val="00331DD4"/>
    <w:rsid w:val="00332468"/>
    <w:rsid w:val="00332E93"/>
    <w:rsid w:val="00332EF9"/>
    <w:rsid w:val="0033398A"/>
    <w:rsid w:val="00333BAB"/>
    <w:rsid w:val="00333C5A"/>
    <w:rsid w:val="0033404E"/>
    <w:rsid w:val="00334073"/>
    <w:rsid w:val="003345E2"/>
    <w:rsid w:val="00334900"/>
    <w:rsid w:val="0033518A"/>
    <w:rsid w:val="003356DA"/>
    <w:rsid w:val="00336A34"/>
    <w:rsid w:val="00336AE0"/>
    <w:rsid w:val="003372B0"/>
    <w:rsid w:val="0033772A"/>
    <w:rsid w:val="00337A35"/>
    <w:rsid w:val="00340478"/>
    <w:rsid w:val="003407F3"/>
    <w:rsid w:val="003427FA"/>
    <w:rsid w:val="00343708"/>
    <w:rsid w:val="00343B47"/>
    <w:rsid w:val="00343C04"/>
    <w:rsid w:val="00343C71"/>
    <w:rsid w:val="003445A5"/>
    <w:rsid w:val="003445D8"/>
    <w:rsid w:val="0034477C"/>
    <w:rsid w:val="00344BB2"/>
    <w:rsid w:val="003452BD"/>
    <w:rsid w:val="00345704"/>
    <w:rsid w:val="003457CF"/>
    <w:rsid w:val="00346229"/>
    <w:rsid w:val="00346268"/>
    <w:rsid w:val="00346659"/>
    <w:rsid w:val="003467E9"/>
    <w:rsid w:val="00346D54"/>
    <w:rsid w:val="003471AC"/>
    <w:rsid w:val="003473A1"/>
    <w:rsid w:val="00347855"/>
    <w:rsid w:val="00347A96"/>
    <w:rsid w:val="00347C25"/>
    <w:rsid w:val="00347E4E"/>
    <w:rsid w:val="00350C67"/>
    <w:rsid w:val="00351472"/>
    <w:rsid w:val="00352457"/>
    <w:rsid w:val="00352942"/>
    <w:rsid w:val="00352C52"/>
    <w:rsid w:val="00353970"/>
    <w:rsid w:val="00353A6A"/>
    <w:rsid w:val="00353D37"/>
    <w:rsid w:val="0035461B"/>
    <w:rsid w:val="003549C5"/>
    <w:rsid w:val="00354C2B"/>
    <w:rsid w:val="003556C6"/>
    <w:rsid w:val="00355751"/>
    <w:rsid w:val="00355C96"/>
    <w:rsid w:val="003563F0"/>
    <w:rsid w:val="00356A8F"/>
    <w:rsid w:val="00356AD3"/>
    <w:rsid w:val="00356D9B"/>
    <w:rsid w:val="0035712F"/>
    <w:rsid w:val="003576F6"/>
    <w:rsid w:val="0035772F"/>
    <w:rsid w:val="00357E9D"/>
    <w:rsid w:val="00357F7C"/>
    <w:rsid w:val="00360BDF"/>
    <w:rsid w:val="00360CC7"/>
    <w:rsid w:val="003613D8"/>
    <w:rsid w:val="00361421"/>
    <w:rsid w:val="00361467"/>
    <w:rsid w:val="0036213D"/>
    <w:rsid w:val="0036270D"/>
    <w:rsid w:val="0036344A"/>
    <w:rsid w:val="0036351C"/>
    <w:rsid w:val="003635DE"/>
    <w:rsid w:val="00363817"/>
    <w:rsid w:val="0036458A"/>
    <w:rsid w:val="00364DC7"/>
    <w:rsid w:val="0036517A"/>
    <w:rsid w:val="00366918"/>
    <w:rsid w:val="00366AAB"/>
    <w:rsid w:val="00366E32"/>
    <w:rsid w:val="00366FBC"/>
    <w:rsid w:val="00367505"/>
    <w:rsid w:val="003679A9"/>
    <w:rsid w:val="00367FC1"/>
    <w:rsid w:val="003709A0"/>
    <w:rsid w:val="00370D81"/>
    <w:rsid w:val="003712D1"/>
    <w:rsid w:val="003719EF"/>
    <w:rsid w:val="00371A13"/>
    <w:rsid w:val="00371C07"/>
    <w:rsid w:val="0037273B"/>
    <w:rsid w:val="003728C6"/>
    <w:rsid w:val="00372A86"/>
    <w:rsid w:val="00372DD8"/>
    <w:rsid w:val="003732D4"/>
    <w:rsid w:val="00374366"/>
    <w:rsid w:val="00374D15"/>
    <w:rsid w:val="00376000"/>
    <w:rsid w:val="00376119"/>
    <w:rsid w:val="003764A2"/>
    <w:rsid w:val="0037680F"/>
    <w:rsid w:val="0037718F"/>
    <w:rsid w:val="003774D5"/>
    <w:rsid w:val="00377675"/>
    <w:rsid w:val="00377A47"/>
    <w:rsid w:val="00380645"/>
    <w:rsid w:val="003811EA"/>
    <w:rsid w:val="00381BDB"/>
    <w:rsid w:val="00381CCB"/>
    <w:rsid w:val="00381EC2"/>
    <w:rsid w:val="0038226A"/>
    <w:rsid w:val="00382A11"/>
    <w:rsid w:val="00382CBC"/>
    <w:rsid w:val="00382D8D"/>
    <w:rsid w:val="003830F9"/>
    <w:rsid w:val="00383423"/>
    <w:rsid w:val="003845E9"/>
    <w:rsid w:val="00385280"/>
    <w:rsid w:val="00385747"/>
    <w:rsid w:val="00385F57"/>
    <w:rsid w:val="00386B86"/>
    <w:rsid w:val="00386DEC"/>
    <w:rsid w:val="00386F31"/>
    <w:rsid w:val="00387796"/>
    <w:rsid w:val="003879FC"/>
    <w:rsid w:val="00387C3D"/>
    <w:rsid w:val="003903B8"/>
    <w:rsid w:val="00390C6E"/>
    <w:rsid w:val="00390E17"/>
    <w:rsid w:val="00391296"/>
    <w:rsid w:val="003913D9"/>
    <w:rsid w:val="00391408"/>
    <w:rsid w:val="00391CE9"/>
    <w:rsid w:val="0039277F"/>
    <w:rsid w:val="00392D8C"/>
    <w:rsid w:val="00392FFD"/>
    <w:rsid w:val="003932E7"/>
    <w:rsid w:val="00393774"/>
    <w:rsid w:val="003939DF"/>
    <w:rsid w:val="00393A88"/>
    <w:rsid w:val="00394142"/>
    <w:rsid w:val="00394459"/>
    <w:rsid w:val="003955FF"/>
    <w:rsid w:val="00395644"/>
    <w:rsid w:val="003962C6"/>
    <w:rsid w:val="00396F5D"/>
    <w:rsid w:val="003A141A"/>
    <w:rsid w:val="003A194D"/>
    <w:rsid w:val="003A1C9B"/>
    <w:rsid w:val="003A2058"/>
    <w:rsid w:val="003A288A"/>
    <w:rsid w:val="003A28EC"/>
    <w:rsid w:val="003A2DAC"/>
    <w:rsid w:val="003A341D"/>
    <w:rsid w:val="003A3BF7"/>
    <w:rsid w:val="003A4974"/>
    <w:rsid w:val="003A49FE"/>
    <w:rsid w:val="003A4E50"/>
    <w:rsid w:val="003A5B6E"/>
    <w:rsid w:val="003A5BFE"/>
    <w:rsid w:val="003A67ED"/>
    <w:rsid w:val="003A7305"/>
    <w:rsid w:val="003A73ED"/>
    <w:rsid w:val="003A74C6"/>
    <w:rsid w:val="003A78A4"/>
    <w:rsid w:val="003A7DC9"/>
    <w:rsid w:val="003B0B10"/>
    <w:rsid w:val="003B0B32"/>
    <w:rsid w:val="003B1395"/>
    <w:rsid w:val="003B17B2"/>
    <w:rsid w:val="003B224E"/>
    <w:rsid w:val="003B2574"/>
    <w:rsid w:val="003B27C7"/>
    <w:rsid w:val="003B2EEF"/>
    <w:rsid w:val="003B3352"/>
    <w:rsid w:val="003B33D5"/>
    <w:rsid w:val="003B3714"/>
    <w:rsid w:val="003B393A"/>
    <w:rsid w:val="003B39E9"/>
    <w:rsid w:val="003B3AD8"/>
    <w:rsid w:val="003B3BFD"/>
    <w:rsid w:val="003B41E0"/>
    <w:rsid w:val="003B41EC"/>
    <w:rsid w:val="003B4DAC"/>
    <w:rsid w:val="003B566C"/>
    <w:rsid w:val="003B6E7B"/>
    <w:rsid w:val="003B720F"/>
    <w:rsid w:val="003B7414"/>
    <w:rsid w:val="003B7456"/>
    <w:rsid w:val="003B74FE"/>
    <w:rsid w:val="003B760C"/>
    <w:rsid w:val="003B7873"/>
    <w:rsid w:val="003B79DC"/>
    <w:rsid w:val="003C021C"/>
    <w:rsid w:val="003C0535"/>
    <w:rsid w:val="003C0AA6"/>
    <w:rsid w:val="003C0EF2"/>
    <w:rsid w:val="003C10F9"/>
    <w:rsid w:val="003C187D"/>
    <w:rsid w:val="003C1A1C"/>
    <w:rsid w:val="003C1B39"/>
    <w:rsid w:val="003C1F1D"/>
    <w:rsid w:val="003C22A6"/>
    <w:rsid w:val="003C2DE6"/>
    <w:rsid w:val="003C3489"/>
    <w:rsid w:val="003C3676"/>
    <w:rsid w:val="003C36BB"/>
    <w:rsid w:val="003C3769"/>
    <w:rsid w:val="003C3BB2"/>
    <w:rsid w:val="003C5219"/>
    <w:rsid w:val="003C59E6"/>
    <w:rsid w:val="003C5BB8"/>
    <w:rsid w:val="003C603C"/>
    <w:rsid w:val="003C6A96"/>
    <w:rsid w:val="003C7407"/>
    <w:rsid w:val="003C78BD"/>
    <w:rsid w:val="003D04D9"/>
    <w:rsid w:val="003D0BD0"/>
    <w:rsid w:val="003D0C1D"/>
    <w:rsid w:val="003D14B1"/>
    <w:rsid w:val="003D14DA"/>
    <w:rsid w:val="003D2446"/>
    <w:rsid w:val="003D2B88"/>
    <w:rsid w:val="003D3993"/>
    <w:rsid w:val="003D3D0C"/>
    <w:rsid w:val="003D3DFD"/>
    <w:rsid w:val="003D4412"/>
    <w:rsid w:val="003D4A02"/>
    <w:rsid w:val="003D52C4"/>
    <w:rsid w:val="003D53D1"/>
    <w:rsid w:val="003D6367"/>
    <w:rsid w:val="003D64CF"/>
    <w:rsid w:val="003D6CD9"/>
    <w:rsid w:val="003D7B4B"/>
    <w:rsid w:val="003D7D93"/>
    <w:rsid w:val="003D7F96"/>
    <w:rsid w:val="003E03E9"/>
    <w:rsid w:val="003E0A3C"/>
    <w:rsid w:val="003E0B71"/>
    <w:rsid w:val="003E146F"/>
    <w:rsid w:val="003E1597"/>
    <w:rsid w:val="003E15DD"/>
    <w:rsid w:val="003E167B"/>
    <w:rsid w:val="003E16D2"/>
    <w:rsid w:val="003E18D5"/>
    <w:rsid w:val="003E212F"/>
    <w:rsid w:val="003E22E1"/>
    <w:rsid w:val="003E2E50"/>
    <w:rsid w:val="003E3CC4"/>
    <w:rsid w:val="003E4587"/>
    <w:rsid w:val="003E45B3"/>
    <w:rsid w:val="003E477B"/>
    <w:rsid w:val="003E47BD"/>
    <w:rsid w:val="003E5B9E"/>
    <w:rsid w:val="003E67A7"/>
    <w:rsid w:val="003E6930"/>
    <w:rsid w:val="003E6D28"/>
    <w:rsid w:val="003E741B"/>
    <w:rsid w:val="003E77D5"/>
    <w:rsid w:val="003F0BD3"/>
    <w:rsid w:val="003F0CD9"/>
    <w:rsid w:val="003F0EC9"/>
    <w:rsid w:val="003F1394"/>
    <w:rsid w:val="003F15C4"/>
    <w:rsid w:val="003F1631"/>
    <w:rsid w:val="003F1B85"/>
    <w:rsid w:val="003F29B2"/>
    <w:rsid w:val="003F2FB3"/>
    <w:rsid w:val="003F3230"/>
    <w:rsid w:val="003F3723"/>
    <w:rsid w:val="003F4E86"/>
    <w:rsid w:val="003F52E2"/>
    <w:rsid w:val="003F5871"/>
    <w:rsid w:val="003F5B31"/>
    <w:rsid w:val="003F5F4D"/>
    <w:rsid w:val="003F601E"/>
    <w:rsid w:val="003F62D5"/>
    <w:rsid w:val="003F67FB"/>
    <w:rsid w:val="003F73BB"/>
    <w:rsid w:val="00400231"/>
    <w:rsid w:val="00400319"/>
    <w:rsid w:val="00400835"/>
    <w:rsid w:val="00400975"/>
    <w:rsid w:val="00401409"/>
    <w:rsid w:val="0040172B"/>
    <w:rsid w:val="00401786"/>
    <w:rsid w:val="00402797"/>
    <w:rsid w:val="004028BA"/>
    <w:rsid w:val="00402FE3"/>
    <w:rsid w:val="00403E7A"/>
    <w:rsid w:val="00403F2F"/>
    <w:rsid w:val="0040425F"/>
    <w:rsid w:val="00404440"/>
    <w:rsid w:val="00404B08"/>
    <w:rsid w:val="00404CF3"/>
    <w:rsid w:val="004050E1"/>
    <w:rsid w:val="0040564D"/>
    <w:rsid w:val="00406277"/>
    <w:rsid w:val="00406325"/>
    <w:rsid w:val="004065ED"/>
    <w:rsid w:val="004066FC"/>
    <w:rsid w:val="00407158"/>
    <w:rsid w:val="004078C8"/>
    <w:rsid w:val="004078F7"/>
    <w:rsid w:val="00410B40"/>
    <w:rsid w:val="004110F6"/>
    <w:rsid w:val="00411A52"/>
    <w:rsid w:val="00412002"/>
    <w:rsid w:val="004121E4"/>
    <w:rsid w:val="00412539"/>
    <w:rsid w:val="004126FB"/>
    <w:rsid w:val="00412EBE"/>
    <w:rsid w:val="00413140"/>
    <w:rsid w:val="00413708"/>
    <w:rsid w:val="00413918"/>
    <w:rsid w:val="00413B65"/>
    <w:rsid w:val="0041400B"/>
    <w:rsid w:val="004140CB"/>
    <w:rsid w:val="0041425E"/>
    <w:rsid w:val="00414CD0"/>
    <w:rsid w:val="00415128"/>
    <w:rsid w:val="00415A59"/>
    <w:rsid w:val="00415B8C"/>
    <w:rsid w:val="004160AC"/>
    <w:rsid w:val="0041666C"/>
    <w:rsid w:val="00416B29"/>
    <w:rsid w:val="00416EC8"/>
    <w:rsid w:val="00417136"/>
    <w:rsid w:val="0041749B"/>
    <w:rsid w:val="004178F8"/>
    <w:rsid w:val="00417956"/>
    <w:rsid w:val="00420150"/>
    <w:rsid w:val="004201DA"/>
    <w:rsid w:val="00420264"/>
    <w:rsid w:val="00420B90"/>
    <w:rsid w:val="004210E8"/>
    <w:rsid w:val="00421953"/>
    <w:rsid w:val="00421C90"/>
    <w:rsid w:val="00421F0B"/>
    <w:rsid w:val="00422AF6"/>
    <w:rsid w:val="00423AE6"/>
    <w:rsid w:val="00423E08"/>
    <w:rsid w:val="00424BA2"/>
    <w:rsid w:val="00424EFF"/>
    <w:rsid w:val="00425CA7"/>
    <w:rsid w:val="00425FEA"/>
    <w:rsid w:val="00426B05"/>
    <w:rsid w:val="00426F78"/>
    <w:rsid w:val="00427044"/>
    <w:rsid w:val="004278BB"/>
    <w:rsid w:val="00427F5A"/>
    <w:rsid w:val="00427FDC"/>
    <w:rsid w:val="00430635"/>
    <w:rsid w:val="00430965"/>
    <w:rsid w:val="004309BB"/>
    <w:rsid w:val="00430AA8"/>
    <w:rsid w:val="00430E25"/>
    <w:rsid w:val="00430F8F"/>
    <w:rsid w:val="0043116B"/>
    <w:rsid w:val="004317E2"/>
    <w:rsid w:val="004326C5"/>
    <w:rsid w:val="004329E4"/>
    <w:rsid w:val="00432D33"/>
    <w:rsid w:val="0043309D"/>
    <w:rsid w:val="00433BA3"/>
    <w:rsid w:val="00433C52"/>
    <w:rsid w:val="0043418E"/>
    <w:rsid w:val="00435322"/>
    <w:rsid w:val="00435D2B"/>
    <w:rsid w:val="00436B02"/>
    <w:rsid w:val="00436C5E"/>
    <w:rsid w:val="00436F1F"/>
    <w:rsid w:val="00437110"/>
    <w:rsid w:val="004376E8"/>
    <w:rsid w:val="00440A83"/>
    <w:rsid w:val="00442170"/>
    <w:rsid w:val="004421E9"/>
    <w:rsid w:val="00442B40"/>
    <w:rsid w:val="00443085"/>
    <w:rsid w:val="00443E97"/>
    <w:rsid w:val="0044403C"/>
    <w:rsid w:val="004446A2"/>
    <w:rsid w:val="00445AD3"/>
    <w:rsid w:val="0044677F"/>
    <w:rsid w:val="00446CDB"/>
    <w:rsid w:val="004470E9"/>
    <w:rsid w:val="00447871"/>
    <w:rsid w:val="00447C0F"/>
    <w:rsid w:val="00450403"/>
    <w:rsid w:val="00450782"/>
    <w:rsid w:val="004509C1"/>
    <w:rsid w:val="00450BF7"/>
    <w:rsid w:val="00450C8D"/>
    <w:rsid w:val="004512C6"/>
    <w:rsid w:val="00451A8B"/>
    <w:rsid w:val="00451D5A"/>
    <w:rsid w:val="00452314"/>
    <w:rsid w:val="00452398"/>
    <w:rsid w:val="004525D4"/>
    <w:rsid w:val="0045278F"/>
    <w:rsid w:val="00454332"/>
    <w:rsid w:val="004545FC"/>
    <w:rsid w:val="00454FF7"/>
    <w:rsid w:val="00455013"/>
    <w:rsid w:val="0045542C"/>
    <w:rsid w:val="004556E1"/>
    <w:rsid w:val="00455CC8"/>
    <w:rsid w:val="004563B4"/>
    <w:rsid w:val="00456912"/>
    <w:rsid w:val="00456B9F"/>
    <w:rsid w:val="0045707F"/>
    <w:rsid w:val="00457246"/>
    <w:rsid w:val="00457338"/>
    <w:rsid w:val="00457953"/>
    <w:rsid w:val="00460220"/>
    <w:rsid w:val="00461504"/>
    <w:rsid w:val="00461C6A"/>
    <w:rsid w:val="00462C9E"/>
    <w:rsid w:val="00463079"/>
    <w:rsid w:val="00463281"/>
    <w:rsid w:val="004634B4"/>
    <w:rsid w:val="00463875"/>
    <w:rsid w:val="00463B21"/>
    <w:rsid w:val="00464129"/>
    <w:rsid w:val="00464B51"/>
    <w:rsid w:val="0046552D"/>
    <w:rsid w:val="00465594"/>
    <w:rsid w:val="00466896"/>
    <w:rsid w:val="004668A0"/>
    <w:rsid w:val="00466A56"/>
    <w:rsid w:val="00466A5C"/>
    <w:rsid w:val="00467369"/>
    <w:rsid w:val="004674EF"/>
    <w:rsid w:val="004708EC"/>
    <w:rsid w:val="00470B4C"/>
    <w:rsid w:val="004711D8"/>
    <w:rsid w:val="00471547"/>
    <w:rsid w:val="0047197D"/>
    <w:rsid w:val="00471C26"/>
    <w:rsid w:val="00471DC0"/>
    <w:rsid w:val="00471F13"/>
    <w:rsid w:val="004725BD"/>
    <w:rsid w:val="00472A5A"/>
    <w:rsid w:val="004730EC"/>
    <w:rsid w:val="004731B6"/>
    <w:rsid w:val="00473BDA"/>
    <w:rsid w:val="004743FC"/>
    <w:rsid w:val="00474FA5"/>
    <w:rsid w:val="00475140"/>
    <w:rsid w:val="00475920"/>
    <w:rsid w:val="00475B87"/>
    <w:rsid w:val="00476511"/>
    <w:rsid w:val="0047664A"/>
    <w:rsid w:val="004768BF"/>
    <w:rsid w:val="004770E1"/>
    <w:rsid w:val="0047788F"/>
    <w:rsid w:val="00477D0C"/>
    <w:rsid w:val="00480AFB"/>
    <w:rsid w:val="00481690"/>
    <w:rsid w:val="00481FBF"/>
    <w:rsid w:val="0048225F"/>
    <w:rsid w:val="004824F1"/>
    <w:rsid w:val="00482AC4"/>
    <w:rsid w:val="00482C56"/>
    <w:rsid w:val="00482E64"/>
    <w:rsid w:val="00483396"/>
    <w:rsid w:val="00484474"/>
    <w:rsid w:val="00484C76"/>
    <w:rsid w:val="00485AC5"/>
    <w:rsid w:val="00485CA2"/>
    <w:rsid w:val="00485D47"/>
    <w:rsid w:val="00485EE5"/>
    <w:rsid w:val="00486313"/>
    <w:rsid w:val="0048682B"/>
    <w:rsid w:val="00486836"/>
    <w:rsid w:val="00486CB6"/>
    <w:rsid w:val="00487104"/>
    <w:rsid w:val="00487245"/>
    <w:rsid w:val="00487284"/>
    <w:rsid w:val="00487538"/>
    <w:rsid w:val="00487806"/>
    <w:rsid w:val="00487AC6"/>
    <w:rsid w:val="00490209"/>
    <w:rsid w:val="004904AD"/>
    <w:rsid w:val="0049078D"/>
    <w:rsid w:val="004909DF"/>
    <w:rsid w:val="00490D3B"/>
    <w:rsid w:val="00490ECD"/>
    <w:rsid w:val="0049117D"/>
    <w:rsid w:val="00491488"/>
    <w:rsid w:val="0049152C"/>
    <w:rsid w:val="00491FFA"/>
    <w:rsid w:val="004934B0"/>
    <w:rsid w:val="00493EB8"/>
    <w:rsid w:val="004945C1"/>
    <w:rsid w:val="004945DD"/>
    <w:rsid w:val="004947CC"/>
    <w:rsid w:val="00494F48"/>
    <w:rsid w:val="00495130"/>
    <w:rsid w:val="004952F7"/>
    <w:rsid w:val="004954DB"/>
    <w:rsid w:val="004958F3"/>
    <w:rsid w:val="00496011"/>
    <w:rsid w:val="004963B2"/>
    <w:rsid w:val="004963B8"/>
    <w:rsid w:val="00496730"/>
    <w:rsid w:val="004971CA"/>
    <w:rsid w:val="004973CC"/>
    <w:rsid w:val="004A0939"/>
    <w:rsid w:val="004A09DC"/>
    <w:rsid w:val="004A0E31"/>
    <w:rsid w:val="004A0F42"/>
    <w:rsid w:val="004A11AE"/>
    <w:rsid w:val="004A1739"/>
    <w:rsid w:val="004A19A4"/>
    <w:rsid w:val="004A1BD7"/>
    <w:rsid w:val="004A1F12"/>
    <w:rsid w:val="004A2359"/>
    <w:rsid w:val="004A330C"/>
    <w:rsid w:val="004A3D80"/>
    <w:rsid w:val="004A40DD"/>
    <w:rsid w:val="004A482D"/>
    <w:rsid w:val="004A4BAA"/>
    <w:rsid w:val="004A5089"/>
    <w:rsid w:val="004A5C33"/>
    <w:rsid w:val="004A6463"/>
    <w:rsid w:val="004A64D8"/>
    <w:rsid w:val="004A658C"/>
    <w:rsid w:val="004A6CA0"/>
    <w:rsid w:val="004A6E17"/>
    <w:rsid w:val="004A6F46"/>
    <w:rsid w:val="004A7F32"/>
    <w:rsid w:val="004B021A"/>
    <w:rsid w:val="004B0FCA"/>
    <w:rsid w:val="004B10BF"/>
    <w:rsid w:val="004B154E"/>
    <w:rsid w:val="004B15A8"/>
    <w:rsid w:val="004B1BFB"/>
    <w:rsid w:val="004B1D91"/>
    <w:rsid w:val="004B2298"/>
    <w:rsid w:val="004B2333"/>
    <w:rsid w:val="004B33FE"/>
    <w:rsid w:val="004B3844"/>
    <w:rsid w:val="004B3D6D"/>
    <w:rsid w:val="004B4654"/>
    <w:rsid w:val="004B47BF"/>
    <w:rsid w:val="004B4820"/>
    <w:rsid w:val="004B4A9A"/>
    <w:rsid w:val="004B4FC5"/>
    <w:rsid w:val="004B5116"/>
    <w:rsid w:val="004B569B"/>
    <w:rsid w:val="004B5713"/>
    <w:rsid w:val="004B5DCD"/>
    <w:rsid w:val="004B6F63"/>
    <w:rsid w:val="004B7963"/>
    <w:rsid w:val="004B7B60"/>
    <w:rsid w:val="004B7C31"/>
    <w:rsid w:val="004B7EF0"/>
    <w:rsid w:val="004C017C"/>
    <w:rsid w:val="004C0246"/>
    <w:rsid w:val="004C03BC"/>
    <w:rsid w:val="004C03D2"/>
    <w:rsid w:val="004C047D"/>
    <w:rsid w:val="004C0670"/>
    <w:rsid w:val="004C0950"/>
    <w:rsid w:val="004C09C0"/>
    <w:rsid w:val="004C0F8A"/>
    <w:rsid w:val="004C158A"/>
    <w:rsid w:val="004C23A8"/>
    <w:rsid w:val="004C242E"/>
    <w:rsid w:val="004C3559"/>
    <w:rsid w:val="004C3BED"/>
    <w:rsid w:val="004C3E79"/>
    <w:rsid w:val="004C3F1C"/>
    <w:rsid w:val="004C43DE"/>
    <w:rsid w:val="004C4B00"/>
    <w:rsid w:val="004C548F"/>
    <w:rsid w:val="004C5874"/>
    <w:rsid w:val="004C5D52"/>
    <w:rsid w:val="004C6EDF"/>
    <w:rsid w:val="004C73C3"/>
    <w:rsid w:val="004C76B7"/>
    <w:rsid w:val="004D016F"/>
    <w:rsid w:val="004D09E9"/>
    <w:rsid w:val="004D122F"/>
    <w:rsid w:val="004D2F0E"/>
    <w:rsid w:val="004D336B"/>
    <w:rsid w:val="004D3798"/>
    <w:rsid w:val="004D38A9"/>
    <w:rsid w:val="004D3A85"/>
    <w:rsid w:val="004D3EE8"/>
    <w:rsid w:val="004D405D"/>
    <w:rsid w:val="004D4373"/>
    <w:rsid w:val="004D4C99"/>
    <w:rsid w:val="004D50B4"/>
    <w:rsid w:val="004D5A8C"/>
    <w:rsid w:val="004D656C"/>
    <w:rsid w:val="004D6B35"/>
    <w:rsid w:val="004D6DF8"/>
    <w:rsid w:val="004D7039"/>
    <w:rsid w:val="004E020A"/>
    <w:rsid w:val="004E1B2A"/>
    <w:rsid w:val="004E1D5B"/>
    <w:rsid w:val="004E2A37"/>
    <w:rsid w:val="004E2B3D"/>
    <w:rsid w:val="004E2CFF"/>
    <w:rsid w:val="004E3E05"/>
    <w:rsid w:val="004E4668"/>
    <w:rsid w:val="004E4F35"/>
    <w:rsid w:val="004E4FF1"/>
    <w:rsid w:val="004E5009"/>
    <w:rsid w:val="004E5588"/>
    <w:rsid w:val="004E5780"/>
    <w:rsid w:val="004E597E"/>
    <w:rsid w:val="004E60FC"/>
    <w:rsid w:val="004E6149"/>
    <w:rsid w:val="004E635F"/>
    <w:rsid w:val="004E6CB0"/>
    <w:rsid w:val="004E6F2B"/>
    <w:rsid w:val="004F00BF"/>
    <w:rsid w:val="004F0599"/>
    <w:rsid w:val="004F0A8F"/>
    <w:rsid w:val="004F1D80"/>
    <w:rsid w:val="004F2256"/>
    <w:rsid w:val="004F28EA"/>
    <w:rsid w:val="004F2C0C"/>
    <w:rsid w:val="004F2D63"/>
    <w:rsid w:val="004F2F59"/>
    <w:rsid w:val="004F2F8A"/>
    <w:rsid w:val="004F3431"/>
    <w:rsid w:val="004F4485"/>
    <w:rsid w:val="004F4AB8"/>
    <w:rsid w:val="004F510C"/>
    <w:rsid w:val="004F514A"/>
    <w:rsid w:val="004F52E0"/>
    <w:rsid w:val="004F5443"/>
    <w:rsid w:val="004F54AD"/>
    <w:rsid w:val="004F566C"/>
    <w:rsid w:val="004F5981"/>
    <w:rsid w:val="004F5C8D"/>
    <w:rsid w:val="004F5D5A"/>
    <w:rsid w:val="004F5E40"/>
    <w:rsid w:val="004F6703"/>
    <w:rsid w:val="004F6A7E"/>
    <w:rsid w:val="004F7812"/>
    <w:rsid w:val="004F7FB6"/>
    <w:rsid w:val="00500D9A"/>
    <w:rsid w:val="00501922"/>
    <w:rsid w:val="00502843"/>
    <w:rsid w:val="00502AAB"/>
    <w:rsid w:val="00502F89"/>
    <w:rsid w:val="0050310F"/>
    <w:rsid w:val="00503687"/>
    <w:rsid w:val="00503772"/>
    <w:rsid w:val="00504B50"/>
    <w:rsid w:val="00506930"/>
    <w:rsid w:val="00506ACA"/>
    <w:rsid w:val="00506ADC"/>
    <w:rsid w:val="00506F25"/>
    <w:rsid w:val="00507547"/>
    <w:rsid w:val="005102F4"/>
    <w:rsid w:val="00510480"/>
    <w:rsid w:val="005106C4"/>
    <w:rsid w:val="00510BF7"/>
    <w:rsid w:val="00511E76"/>
    <w:rsid w:val="0051204C"/>
    <w:rsid w:val="00512256"/>
    <w:rsid w:val="00512FC8"/>
    <w:rsid w:val="005130EE"/>
    <w:rsid w:val="005133CC"/>
    <w:rsid w:val="005156A6"/>
    <w:rsid w:val="0051586F"/>
    <w:rsid w:val="005165A1"/>
    <w:rsid w:val="00516BB7"/>
    <w:rsid w:val="0051752E"/>
    <w:rsid w:val="00520783"/>
    <w:rsid w:val="00520888"/>
    <w:rsid w:val="00520C3D"/>
    <w:rsid w:val="00521468"/>
    <w:rsid w:val="00522F52"/>
    <w:rsid w:val="005245E5"/>
    <w:rsid w:val="00524F78"/>
    <w:rsid w:val="0052504B"/>
    <w:rsid w:val="00525394"/>
    <w:rsid w:val="0052580D"/>
    <w:rsid w:val="0052648D"/>
    <w:rsid w:val="00526AC7"/>
    <w:rsid w:val="00526B2D"/>
    <w:rsid w:val="00526FB1"/>
    <w:rsid w:val="00527232"/>
    <w:rsid w:val="00527741"/>
    <w:rsid w:val="005279BC"/>
    <w:rsid w:val="00527A20"/>
    <w:rsid w:val="00527B42"/>
    <w:rsid w:val="00527B48"/>
    <w:rsid w:val="00531447"/>
    <w:rsid w:val="005316BC"/>
    <w:rsid w:val="005317A1"/>
    <w:rsid w:val="00531AC1"/>
    <w:rsid w:val="00531AC3"/>
    <w:rsid w:val="005323D1"/>
    <w:rsid w:val="00532763"/>
    <w:rsid w:val="00533466"/>
    <w:rsid w:val="00533477"/>
    <w:rsid w:val="00533511"/>
    <w:rsid w:val="005335F6"/>
    <w:rsid w:val="00533676"/>
    <w:rsid w:val="005337B1"/>
    <w:rsid w:val="00533899"/>
    <w:rsid w:val="00534AF1"/>
    <w:rsid w:val="00534F8C"/>
    <w:rsid w:val="005350A7"/>
    <w:rsid w:val="005350EF"/>
    <w:rsid w:val="005351E1"/>
    <w:rsid w:val="005352E2"/>
    <w:rsid w:val="0053590D"/>
    <w:rsid w:val="00535B84"/>
    <w:rsid w:val="00536AF4"/>
    <w:rsid w:val="00536CB3"/>
    <w:rsid w:val="005372C4"/>
    <w:rsid w:val="00537896"/>
    <w:rsid w:val="0053789E"/>
    <w:rsid w:val="00540096"/>
    <w:rsid w:val="005406F5"/>
    <w:rsid w:val="0054091A"/>
    <w:rsid w:val="00540EFF"/>
    <w:rsid w:val="005411DC"/>
    <w:rsid w:val="00542253"/>
    <w:rsid w:val="0054275F"/>
    <w:rsid w:val="00542803"/>
    <w:rsid w:val="005429F7"/>
    <w:rsid w:val="00542C4C"/>
    <w:rsid w:val="00543840"/>
    <w:rsid w:val="005439E0"/>
    <w:rsid w:val="00543EA4"/>
    <w:rsid w:val="00543F7C"/>
    <w:rsid w:val="00544690"/>
    <w:rsid w:val="00544B2A"/>
    <w:rsid w:val="00545118"/>
    <w:rsid w:val="005452D5"/>
    <w:rsid w:val="0054626B"/>
    <w:rsid w:val="00546456"/>
    <w:rsid w:val="005465FA"/>
    <w:rsid w:val="0054662B"/>
    <w:rsid w:val="0054665A"/>
    <w:rsid w:val="0054718F"/>
    <w:rsid w:val="00547439"/>
    <w:rsid w:val="005474F9"/>
    <w:rsid w:val="00547935"/>
    <w:rsid w:val="00547EFD"/>
    <w:rsid w:val="0055060A"/>
    <w:rsid w:val="005509C3"/>
    <w:rsid w:val="00550EEF"/>
    <w:rsid w:val="00550F71"/>
    <w:rsid w:val="005510D4"/>
    <w:rsid w:val="00551AA0"/>
    <w:rsid w:val="00551BCF"/>
    <w:rsid w:val="00551F40"/>
    <w:rsid w:val="00551F8A"/>
    <w:rsid w:val="005520FE"/>
    <w:rsid w:val="005526C7"/>
    <w:rsid w:val="005529BD"/>
    <w:rsid w:val="00552CEE"/>
    <w:rsid w:val="00552F9A"/>
    <w:rsid w:val="0055319D"/>
    <w:rsid w:val="00553A53"/>
    <w:rsid w:val="00554656"/>
    <w:rsid w:val="005548A9"/>
    <w:rsid w:val="0055490F"/>
    <w:rsid w:val="00554B09"/>
    <w:rsid w:val="00554C2E"/>
    <w:rsid w:val="00554C38"/>
    <w:rsid w:val="00555426"/>
    <w:rsid w:val="0055578A"/>
    <w:rsid w:val="00555F71"/>
    <w:rsid w:val="00556085"/>
    <w:rsid w:val="00556496"/>
    <w:rsid w:val="00556F34"/>
    <w:rsid w:val="00557D5C"/>
    <w:rsid w:val="005600C3"/>
    <w:rsid w:val="00560409"/>
    <w:rsid w:val="00560949"/>
    <w:rsid w:val="005609F8"/>
    <w:rsid w:val="00562C29"/>
    <w:rsid w:val="00562D94"/>
    <w:rsid w:val="00563011"/>
    <w:rsid w:val="0056353A"/>
    <w:rsid w:val="0056371B"/>
    <w:rsid w:val="005637F0"/>
    <w:rsid w:val="0056568D"/>
    <w:rsid w:val="00565E30"/>
    <w:rsid w:val="0056636A"/>
    <w:rsid w:val="005665F5"/>
    <w:rsid w:val="005665F7"/>
    <w:rsid w:val="00566EFE"/>
    <w:rsid w:val="00566F19"/>
    <w:rsid w:val="00566F30"/>
    <w:rsid w:val="00567750"/>
    <w:rsid w:val="00567B87"/>
    <w:rsid w:val="00570047"/>
    <w:rsid w:val="005700A2"/>
    <w:rsid w:val="00570A5B"/>
    <w:rsid w:val="00570D37"/>
    <w:rsid w:val="00570E8D"/>
    <w:rsid w:val="00571340"/>
    <w:rsid w:val="00571BC2"/>
    <w:rsid w:val="00571C24"/>
    <w:rsid w:val="005720FA"/>
    <w:rsid w:val="005727DB"/>
    <w:rsid w:val="0057307A"/>
    <w:rsid w:val="005732D1"/>
    <w:rsid w:val="00573A6F"/>
    <w:rsid w:val="00573A91"/>
    <w:rsid w:val="00574101"/>
    <w:rsid w:val="005746F8"/>
    <w:rsid w:val="00577677"/>
    <w:rsid w:val="0057775A"/>
    <w:rsid w:val="00577956"/>
    <w:rsid w:val="00577C73"/>
    <w:rsid w:val="00580392"/>
    <w:rsid w:val="00581104"/>
    <w:rsid w:val="00581943"/>
    <w:rsid w:val="00581C69"/>
    <w:rsid w:val="00581DE9"/>
    <w:rsid w:val="005822E0"/>
    <w:rsid w:val="005823E3"/>
    <w:rsid w:val="00582525"/>
    <w:rsid w:val="00582865"/>
    <w:rsid w:val="00582BB4"/>
    <w:rsid w:val="00582E3D"/>
    <w:rsid w:val="005833DE"/>
    <w:rsid w:val="005838B8"/>
    <w:rsid w:val="00583A33"/>
    <w:rsid w:val="00583C9E"/>
    <w:rsid w:val="00583FB6"/>
    <w:rsid w:val="005842EF"/>
    <w:rsid w:val="00584E9F"/>
    <w:rsid w:val="005851F1"/>
    <w:rsid w:val="005852B2"/>
    <w:rsid w:val="00585381"/>
    <w:rsid w:val="00585797"/>
    <w:rsid w:val="00585B35"/>
    <w:rsid w:val="005861AE"/>
    <w:rsid w:val="00586E8A"/>
    <w:rsid w:val="0058756D"/>
    <w:rsid w:val="00590A96"/>
    <w:rsid w:val="00590FDC"/>
    <w:rsid w:val="005916EB"/>
    <w:rsid w:val="005919B7"/>
    <w:rsid w:val="005920AE"/>
    <w:rsid w:val="0059230A"/>
    <w:rsid w:val="00592550"/>
    <w:rsid w:val="00592616"/>
    <w:rsid w:val="00592826"/>
    <w:rsid w:val="005932E7"/>
    <w:rsid w:val="005933B8"/>
    <w:rsid w:val="005935C9"/>
    <w:rsid w:val="00593D0E"/>
    <w:rsid w:val="00594B92"/>
    <w:rsid w:val="00595681"/>
    <w:rsid w:val="0059605F"/>
    <w:rsid w:val="0059633A"/>
    <w:rsid w:val="00596988"/>
    <w:rsid w:val="0059699B"/>
    <w:rsid w:val="00596F82"/>
    <w:rsid w:val="005A00C5"/>
    <w:rsid w:val="005A02E8"/>
    <w:rsid w:val="005A03FA"/>
    <w:rsid w:val="005A0DB2"/>
    <w:rsid w:val="005A103B"/>
    <w:rsid w:val="005A123F"/>
    <w:rsid w:val="005A3BC1"/>
    <w:rsid w:val="005A3DA5"/>
    <w:rsid w:val="005A3DF3"/>
    <w:rsid w:val="005A4482"/>
    <w:rsid w:val="005A473F"/>
    <w:rsid w:val="005A475E"/>
    <w:rsid w:val="005A54F4"/>
    <w:rsid w:val="005A598B"/>
    <w:rsid w:val="005A5C02"/>
    <w:rsid w:val="005A5E30"/>
    <w:rsid w:val="005A6365"/>
    <w:rsid w:val="005A685C"/>
    <w:rsid w:val="005A7038"/>
    <w:rsid w:val="005A7828"/>
    <w:rsid w:val="005B0022"/>
    <w:rsid w:val="005B0589"/>
    <w:rsid w:val="005B11E7"/>
    <w:rsid w:val="005B1448"/>
    <w:rsid w:val="005B1922"/>
    <w:rsid w:val="005B1CBB"/>
    <w:rsid w:val="005B2467"/>
    <w:rsid w:val="005B2C1A"/>
    <w:rsid w:val="005B3DB2"/>
    <w:rsid w:val="005B3EA2"/>
    <w:rsid w:val="005B477D"/>
    <w:rsid w:val="005B47F9"/>
    <w:rsid w:val="005B4969"/>
    <w:rsid w:val="005B4B58"/>
    <w:rsid w:val="005B4B6C"/>
    <w:rsid w:val="005B4B96"/>
    <w:rsid w:val="005B4FBC"/>
    <w:rsid w:val="005B6049"/>
    <w:rsid w:val="005B6BE9"/>
    <w:rsid w:val="005B6DDC"/>
    <w:rsid w:val="005B7396"/>
    <w:rsid w:val="005B75B3"/>
    <w:rsid w:val="005B7628"/>
    <w:rsid w:val="005B773A"/>
    <w:rsid w:val="005C15BA"/>
    <w:rsid w:val="005C1A9C"/>
    <w:rsid w:val="005C1C08"/>
    <w:rsid w:val="005C1EF1"/>
    <w:rsid w:val="005C2172"/>
    <w:rsid w:val="005C23E2"/>
    <w:rsid w:val="005C2644"/>
    <w:rsid w:val="005C27A4"/>
    <w:rsid w:val="005C29B4"/>
    <w:rsid w:val="005C2E9D"/>
    <w:rsid w:val="005C310E"/>
    <w:rsid w:val="005C330D"/>
    <w:rsid w:val="005C33AD"/>
    <w:rsid w:val="005C353B"/>
    <w:rsid w:val="005C367F"/>
    <w:rsid w:val="005C3752"/>
    <w:rsid w:val="005C3E73"/>
    <w:rsid w:val="005C3EA1"/>
    <w:rsid w:val="005C43FE"/>
    <w:rsid w:val="005C4414"/>
    <w:rsid w:val="005C50DC"/>
    <w:rsid w:val="005C54F0"/>
    <w:rsid w:val="005C57E9"/>
    <w:rsid w:val="005C5F0D"/>
    <w:rsid w:val="005C6427"/>
    <w:rsid w:val="005C6517"/>
    <w:rsid w:val="005C66D3"/>
    <w:rsid w:val="005C6923"/>
    <w:rsid w:val="005C6D0D"/>
    <w:rsid w:val="005C6EE3"/>
    <w:rsid w:val="005C74E9"/>
    <w:rsid w:val="005C76DE"/>
    <w:rsid w:val="005C7864"/>
    <w:rsid w:val="005C7D47"/>
    <w:rsid w:val="005D02A9"/>
    <w:rsid w:val="005D19C8"/>
    <w:rsid w:val="005D1C29"/>
    <w:rsid w:val="005D2699"/>
    <w:rsid w:val="005D2F96"/>
    <w:rsid w:val="005D3049"/>
    <w:rsid w:val="005D32C4"/>
    <w:rsid w:val="005D3398"/>
    <w:rsid w:val="005D3A8E"/>
    <w:rsid w:val="005D3E0D"/>
    <w:rsid w:val="005D4125"/>
    <w:rsid w:val="005D468D"/>
    <w:rsid w:val="005D4C82"/>
    <w:rsid w:val="005D518E"/>
    <w:rsid w:val="005D5422"/>
    <w:rsid w:val="005D56E2"/>
    <w:rsid w:val="005D61D9"/>
    <w:rsid w:val="005D694F"/>
    <w:rsid w:val="005D778A"/>
    <w:rsid w:val="005D7948"/>
    <w:rsid w:val="005D7C7E"/>
    <w:rsid w:val="005D7EC2"/>
    <w:rsid w:val="005E0169"/>
    <w:rsid w:val="005E0F98"/>
    <w:rsid w:val="005E11F3"/>
    <w:rsid w:val="005E18B0"/>
    <w:rsid w:val="005E1993"/>
    <w:rsid w:val="005E2217"/>
    <w:rsid w:val="005E28C4"/>
    <w:rsid w:val="005E31F8"/>
    <w:rsid w:val="005E35B2"/>
    <w:rsid w:val="005E36A2"/>
    <w:rsid w:val="005E372C"/>
    <w:rsid w:val="005E3811"/>
    <w:rsid w:val="005E4DAA"/>
    <w:rsid w:val="005E579B"/>
    <w:rsid w:val="005E60C9"/>
    <w:rsid w:val="005E61EB"/>
    <w:rsid w:val="005E6476"/>
    <w:rsid w:val="005E6533"/>
    <w:rsid w:val="005E6A4D"/>
    <w:rsid w:val="005E6E66"/>
    <w:rsid w:val="005F056B"/>
    <w:rsid w:val="005F0EBC"/>
    <w:rsid w:val="005F1952"/>
    <w:rsid w:val="005F1E29"/>
    <w:rsid w:val="005F246B"/>
    <w:rsid w:val="005F2ED9"/>
    <w:rsid w:val="005F3D47"/>
    <w:rsid w:val="005F3E2F"/>
    <w:rsid w:val="005F434E"/>
    <w:rsid w:val="005F49D4"/>
    <w:rsid w:val="005F4CA5"/>
    <w:rsid w:val="005F5589"/>
    <w:rsid w:val="005F5966"/>
    <w:rsid w:val="005F5C39"/>
    <w:rsid w:val="005F5CFA"/>
    <w:rsid w:val="005F5F72"/>
    <w:rsid w:val="005F60A7"/>
    <w:rsid w:val="005F6377"/>
    <w:rsid w:val="005F6655"/>
    <w:rsid w:val="005F702A"/>
    <w:rsid w:val="005F7070"/>
    <w:rsid w:val="005F7133"/>
    <w:rsid w:val="005F7739"/>
    <w:rsid w:val="00600027"/>
    <w:rsid w:val="006003AC"/>
    <w:rsid w:val="006005E1"/>
    <w:rsid w:val="006005F2"/>
    <w:rsid w:val="00600DFE"/>
    <w:rsid w:val="006015FD"/>
    <w:rsid w:val="00601B1B"/>
    <w:rsid w:val="00602008"/>
    <w:rsid w:val="006024CD"/>
    <w:rsid w:val="00602574"/>
    <w:rsid w:val="00602607"/>
    <w:rsid w:val="00602EBE"/>
    <w:rsid w:val="0060357D"/>
    <w:rsid w:val="00603DBD"/>
    <w:rsid w:val="00603DFA"/>
    <w:rsid w:val="00603F7B"/>
    <w:rsid w:val="006046FB"/>
    <w:rsid w:val="00604839"/>
    <w:rsid w:val="00604CE1"/>
    <w:rsid w:val="00605C19"/>
    <w:rsid w:val="00605CFC"/>
    <w:rsid w:val="006067A5"/>
    <w:rsid w:val="00606820"/>
    <w:rsid w:val="006068C5"/>
    <w:rsid w:val="0060703F"/>
    <w:rsid w:val="00607B88"/>
    <w:rsid w:val="00607D8B"/>
    <w:rsid w:val="0061010D"/>
    <w:rsid w:val="00610262"/>
    <w:rsid w:val="006104B5"/>
    <w:rsid w:val="006113AE"/>
    <w:rsid w:val="00612141"/>
    <w:rsid w:val="00612201"/>
    <w:rsid w:val="00613AD9"/>
    <w:rsid w:val="00613B6C"/>
    <w:rsid w:val="00613BDD"/>
    <w:rsid w:val="00613CC9"/>
    <w:rsid w:val="00613D69"/>
    <w:rsid w:val="00614652"/>
    <w:rsid w:val="0061504A"/>
    <w:rsid w:val="00615882"/>
    <w:rsid w:val="00615B99"/>
    <w:rsid w:val="00615ECF"/>
    <w:rsid w:val="00615FCD"/>
    <w:rsid w:val="00616710"/>
    <w:rsid w:val="00616A31"/>
    <w:rsid w:val="0061728A"/>
    <w:rsid w:val="006179DB"/>
    <w:rsid w:val="00617C26"/>
    <w:rsid w:val="00617E1B"/>
    <w:rsid w:val="00617EB3"/>
    <w:rsid w:val="00620081"/>
    <w:rsid w:val="0062040E"/>
    <w:rsid w:val="0062074C"/>
    <w:rsid w:val="00620FE9"/>
    <w:rsid w:val="00621A47"/>
    <w:rsid w:val="00621FA7"/>
    <w:rsid w:val="00622439"/>
    <w:rsid w:val="0062284C"/>
    <w:rsid w:val="00622DD6"/>
    <w:rsid w:val="00623D40"/>
    <w:rsid w:val="006244D6"/>
    <w:rsid w:val="00624625"/>
    <w:rsid w:val="006248C7"/>
    <w:rsid w:val="00625259"/>
    <w:rsid w:val="0062559D"/>
    <w:rsid w:val="0062560F"/>
    <w:rsid w:val="00626310"/>
    <w:rsid w:val="006263A4"/>
    <w:rsid w:val="006264AF"/>
    <w:rsid w:val="0062665D"/>
    <w:rsid w:val="00626CE1"/>
    <w:rsid w:val="00626F84"/>
    <w:rsid w:val="00627335"/>
    <w:rsid w:val="00627676"/>
    <w:rsid w:val="00627804"/>
    <w:rsid w:val="00627A35"/>
    <w:rsid w:val="00627EE5"/>
    <w:rsid w:val="006304DD"/>
    <w:rsid w:val="00631251"/>
    <w:rsid w:val="0063140A"/>
    <w:rsid w:val="00631B9A"/>
    <w:rsid w:val="0063365C"/>
    <w:rsid w:val="0063375A"/>
    <w:rsid w:val="00633D59"/>
    <w:rsid w:val="00633F73"/>
    <w:rsid w:val="0063451F"/>
    <w:rsid w:val="00635883"/>
    <w:rsid w:val="00635C56"/>
    <w:rsid w:val="00635EAD"/>
    <w:rsid w:val="006362EB"/>
    <w:rsid w:val="00636576"/>
    <w:rsid w:val="006376D4"/>
    <w:rsid w:val="006376D8"/>
    <w:rsid w:val="00637832"/>
    <w:rsid w:val="00637C6D"/>
    <w:rsid w:val="00640A1A"/>
    <w:rsid w:val="00640A26"/>
    <w:rsid w:val="006412C2"/>
    <w:rsid w:val="006412CB"/>
    <w:rsid w:val="00641860"/>
    <w:rsid w:val="00641E0D"/>
    <w:rsid w:val="006427C3"/>
    <w:rsid w:val="00642CBF"/>
    <w:rsid w:val="006431D7"/>
    <w:rsid w:val="00643742"/>
    <w:rsid w:val="0064381D"/>
    <w:rsid w:val="00643E13"/>
    <w:rsid w:val="006441AD"/>
    <w:rsid w:val="00644933"/>
    <w:rsid w:val="00644B97"/>
    <w:rsid w:val="00645172"/>
    <w:rsid w:val="006455BF"/>
    <w:rsid w:val="0064591B"/>
    <w:rsid w:val="00645962"/>
    <w:rsid w:val="006461D7"/>
    <w:rsid w:val="0064719A"/>
    <w:rsid w:val="006471EE"/>
    <w:rsid w:val="00647868"/>
    <w:rsid w:val="00647895"/>
    <w:rsid w:val="00647B60"/>
    <w:rsid w:val="006504B2"/>
    <w:rsid w:val="0065061E"/>
    <w:rsid w:val="006507A5"/>
    <w:rsid w:val="006507C1"/>
    <w:rsid w:val="00650A36"/>
    <w:rsid w:val="00651EBA"/>
    <w:rsid w:val="0065245B"/>
    <w:rsid w:val="00652519"/>
    <w:rsid w:val="006526E8"/>
    <w:rsid w:val="00653548"/>
    <w:rsid w:val="00654CCB"/>
    <w:rsid w:val="006553A2"/>
    <w:rsid w:val="00655702"/>
    <w:rsid w:val="00655C3C"/>
    <w:rsid w:val="00656672"/>
    <w:rsid w:val="00656F6F"/>
    <w:rsid w:val="006572EC"/>
    <w:rsid w:val="00657688"/>
    <w:rsid w:val="006601BC"/>
    <w:rsid w:val="006602AE"/>
    <w:rsid w:val="006605FD"/>
    <w:rsid w:val="0066074D"/>
    <w:rsid w:val="006608A7"/>
    <w:rsid w:val="006619AD"/>
    <w:rsid w:val="00661ED4"/>
    <w:rsid w:val="00661FF7"/>
    <w:rsid w:val="00662B24"/>
    <w:rsid w:val="00662C8F"/>
    <w:rsid w:val="00662DED"/>
    <w:rsid w:val="00662F7D"/>
    <w:rsid w:val="00663137"/>
    <w:rsid w:val="00664924"/>
    <w:rsid w:val="00664931"/>
    <w:rsid w:val="006652DA"/>
    <w:rsid w:val="00665476"/>
    <w:rsid w:val="00665CCB"/>
    <w:rsid w:val="00666AC7"/>
    <w:rsid w:val="00666EDD"/>
    <w:rsid w:val="00666F43"/>
    <w:rsid w:val="00667507"/>
    <w:rsid w:val="00667B55"/>
    <w:rsid w:val="006701A3"/>
    <w:rsid w:val="006708CC"/>
    <w:rsid w:val="00670E45"/>
    <w:rsid w:val="006711AD"/>
    <w:rsid w:val="006711CA"/>
    <w:rsid w:val="0067121F"/>
    <w:rsid w:val="00671252"/>
    <w:rsid w:val="006713D8"/>
    <w:rsid w:val="00671438"/>
    <w:rsid w:val="006714D1"/>
    <w:rsid w:val="006719F9"/>
    <w:rsid w:val="00671DE6"/>
    <w:rsid w:val="00672621"/>
    <w:rsid w:val="00673995"/>
    <w:rsid w:val="00673ACF"/>
    <w:rsid w:val="006741E0"/>
    <w:rsid w:val="006758AD"/>
    <w:rsid w:val="00676E2A"/>
    <w:rsid w:val="00676E38"/>
    <w:rsid w:val="0067757E"/>
    <w:rsid w:val="00677BD8"/>
    <w:rsid w:val="00680896"/>
    <w:rsid w:val="0068122B"/>
    <w:rsid w:val="006814BA"/>
    <w:rsid w:val="00681655"/>
    <w:rsid w:val="006816AF"/>
    <w:rsid w:val="00684A55"/>
    <w:rsid w:val="00684D15"/>
    <w:rsid w:val="00685369"/>
    <w:rsid w:val="00685C9F"/>
    <w:rsid w:val="00685FC9"/>
    <w:rsid w:val="006860C2"/>
    <w:rsid w:val="00686382"/>
    <w:rsid w:val="00690252"/>
    <w:rsid w:val="006906DF"/>
    <w:rsid w:val="00690CED"/>
    <w:rsid w:val="00691366"/>
    <w:rsid w:val="00691608"/>
    <w:rsid w:val="00692320"/>
    <w:rsid w:val="00692BC2"/>
    <w:rsid w:val="00692C01"/>
    <w:rsid w:val="00693A54"/>
    <w:rsid w:val="00693BF2"/>
    <w:rsid w:val="00693C64"/>
    <w:rsid w:val="00694155"/>
    <w:rsid w:val="00694296"/>
    <w:rsid w:val="00694448"/>
    <w:rsid w:val="00694912"/>
    <w:rsid w:val="00694AA3"/>
    <w:rsid w:val="00694CEB"/>
    <w:rsid w:val="006956C3"/>
    <w:rsid w:val="006959CD"/>
    <w:rsid w:val="00695B9C"/>
    <w:rsid w:val="00695C9D"/>
    <w:rsid w:val="006965C5"/>
    <w:rsid w:val="00696A1C"/>
    <w:rsid w:val="00696B39"/>
    <w:rsid w:val="00696C2E"/>
    <w:rsid w:val="006970A3"/>
    <w:rsid w:val="00697176"/>
    <w:rsid w:val="006972B6"/>
    <w:rsid w:val="0069779D"/>
    <w:rsid w:val="00697ED0"/>
    <w:rsid w:val="00697FE4"/>
    <w:rsid w:val="006A041E"/>
    <w:rsid w:val="006A04FE"/>
    <w:rsid w:val="006A0842"/>
    <w:rsid w:val="006A0D81"/>
    <w:rsid w:val="006A0F72"/>
    <w:rsid w:val="006A17BB"/>
    <w:rsid w:val="006A1BA7"/>
    <w:rsid w:val="006A2037"/>
    <w:rsid w:val="006A2A99"/>
    <w:rsid w:val="006A3425"/>
    <w:rsid w:val="006A399B"/>
    <w:rsid w:val="006A3B46"/>
    <w:rsid w:val="006A3C78"/>
    <w:rsid w:val="006A3DD8"/>
    <w:rsid w:val="006A468D"/>
    <w:rsid w:val="006A50E6"/>
    <w:rsid w:val="006A5B23"/>
    <w:rsid w:val="006A5D7F"/>
    <w:rsid w:val="006A6598"/>
    <w:rsid w:val="006A67BF"/>
    <w:rsid w:val="006A6DE5"/>
    <w:rsid w:val="006A6F86"/>
    <w:rsid w:val="006A76EA"/>
    <w:rsid w:val="006A7BAE"/>
    <w:rsid w:val="006B0392"/>
    <w:rsid w:val="006B0AEC"/>
    <w:rsid w:val="006B10D2"/>
    <w:rsid w:val="006B1314"/>
    <w:rsid w:val="006B1363"/>
    <w:rsid w:val="006B1C88"/>
    <w:rsid w:val="006B1D67"/>
    <w:rsid w:val="006B21C0"/>
    <w:rsid w:val="006B2385"/>
    <w:rsid w:val="006B23AA"/>
    <w:rsid w:val="006B2E66"/>
    <w:rsid w:val="006B2F11"/>
    <w:rsid w:val="006B2FF7"/>
    <w:rsid w:val="006B3512"/>
    <w:rsid w:val="006B36DC"/>
    <w:rsid w:val="006B3858"/>
    <w:rsid w:val="006B3E47"/>
    <w:rsid w:val="006B3E77"/>
    <w:rsid w:val="006B4480"/>
    <w:rsid w:val="006B44EA"/>
    <w:rsid w:val="006B48DE"/>
    <w:rsid w:val="006B4BBE"/>
    <w:rsid w:val="006B51F3"/>
    <w:rsid w:val="006B560B"/>
    <w:rsid w:val="006B58E4"/>
    <w:rsid w:val="006B5907"/>
    <w:rsid w:val="006B65B3"/>
    <w:rsid w:val="006B7B58"/>
    <w:rsid w:val="006B7BA1"/>
    <w:rsid w:val="006C0073"/>
    <w:rsid w:val="006C060A"/>
    <w:rsid w:val="006C1068"/>
    <w:rsid w:val="006C279B"/>
    <w:rsid w:val="006C29C7"/>
    <w:rsid w:val="006C3241"/>
    <w:rsid w:val="006C3A19"/>
    <w:rsid w:val="006C3AFE"/>
    <w:rsid w:val="006C3CED"/>
    <w:rsid w:val="006C43C8"/>
    <w:rsid w:val="006C4F16"/>
    <w:rsid w:val="006C51A3"/>
    <w:rsid w:val="006C5933"/>
    <w:rsid w:val="006C5B78"/>
    <w:rsid w:val="006C5D9B"/>
    <w:rsid w:val="006C69E7"/>
    <w:rsid w:val="006C6C97"/>
    <w:rsid w:val="006C6DA4"/>
    <w:rsid w:val="006C7754"/>
    <w:rsid w:val="006C7CB5"/>
    <w:rsid w:val="006C7E94"/>
    <w:rsid w:val="006D0752"/>
    <w:rsid w:val="006D0E6A"/>
    <w:rsid w:val="006D12F5"/>
    <w:rsid w:val="006D13D5"/>
    <w:rsid w:val="006D1781"/>
    <w:rsid w:val="006D1BDB"/>
    <w:rsid w:val="006D1D4F"/>
    <w:rsid w:val="006D3303"/>
    <w:rsid w:val="006D3B6B"/>
    <w:rsid w:val="006D4761"/>
    <w:rsid w:val="006D48B3"/>
    <w:rsid w:val="006D57BE"/>
    <w:rsid w:val="006D5833"/>
    <w:rsid w:val="006D5BD8"/>
    <w:rsid w:val="006D6811"/>
    <w:rsid w:val="006D7552"/>
    <w:rsid w:val="006D767B"/>
    <w:rsid w:val="006D777D"/>
    <w:rsid w:val="006D7926"/>
    <w:rsid w:val="006E005C"/>
    <w:rsid w:val="006E04F3"/>
    <w:rsid w:val="006E0A40"/>
    <w:rsid w:val="006E0DDA"/>
    <w:rsid w:val="006E16B4"/>
    <w:rsid w:val="006E1823"/>
    <w:rsid w:val="006E218D"/>
    <w:rsid w:val="006E23E5"/>
    <w:rsid w:val="006E23E8"/>
    <w:rsid w:val="006E2A63"/>
    <w:rsid w:val="006E2AE1"/>
    <w:rsid w:val="006E2D0E"/>
    <w:rsid w:val="006E3925"/>
    <w:rsid w:val="006E395D"/>
    <w:rsid w:val="006E4981"/>
    <w:rsid w:val="006E4BEB"/>
    <w:rsid w:val="006E4D94"/>
    <w:rsid w:val="006E6038"/>
    <w:rsid w:val="006E6359"/>
    <w:rsid w:val="006E6F47"/>
    <w:rsid w:val="006E7B64"/>
    <w:rsid w:val="006E7C17"/>
    <w:rsid w:val="006E7C57"/>
    <w:rsid w:val="006E7CBA"/>
    <w:rsid w:val="006E7FF5"/>
    <w:rsid w:val="006F0CE6"/>
    <w:rsid w:val="006F11A5"/>
    <w:rsid w:val="006F223F"/>
    <w:rsid w:val="006F2D5C"/>
    <w:rsid w:val="006F2D5D"/>
    <w:rsid w:val="006F328F"/>
    <w:rsid w:val="006F34E9"/>
    <w:rsid w:val="006F3D71"/>
    <w:rsid w:val="006F3ECD"/>
    <w:rsid w:val="006F3F53"/>
    <w:rsid w:val="006F519E"/>
    <w:rsid w:val="006F55B6"/>
    <w:rsid w:val="006F58E0"/>
    <w:rsid w:val="006F6060"/>
    <w:rsid w:val="006F652E"/>
    <w:rsid w:val="006F65AB"/>
    <w:rsid w:val="006F6824"/>
    <w:rsid w:val="006F6A29"/>
    <w:rsid w:val="006F7D6B"/>
    <w:rsid w:val="007004AD"/>
    <w:rsid w:val="0070062B"/>
    <w:rsid w:val="00700EB8"/>
    <w:rsid w:val="00701F24"/>
    <w:rsid w:val="00702CA8"/>
    <w:rsid w:val="00703132"/>
    <w:rsid w:val="00703171"/>
    <w:rsid w:val="00703369"/>
    <w:rsid w:val="00704A6F"/>
    <w:rsid w:val="00704EAB"/>
    <w:rsid w:val="00704F5D"/>
    <w:rsid w:val="00705038"/>
    <w:rsid w:val="00705ED4"/>
    <w:rsid w:val="00707825"/>
    <w:rsid w:val="0070788E"/>
    <w:rsid w:val="00707AB3"/>
    <w:rsid w:val="00710143"/>
    <w:rsid w:val="007101B1"/>
    <w:rsid w:val="00710B37"/>
    <w:rsid w:val="00710DB7"/>
    <w:rsid w:val="007114DA"/>
    <w:rsid w:val="007120BC"/>
    <w:rsid w:val="007127EB"/>
    <w:rsid w:val="00712A33"/>
    <w:rsid w:val="00713241"/>
    <w:rsid w:val="0071336E"/>
    <w:rsid w:val="00713761"/>
    <w:rsid w:val="00713F86"/>
    <w:rsid w:val="0071498F"/>
    <w:rsid w:val="00714F1F"/>
    <w:rsid w:val="007152E3"/>
    <w:rsid w:val="00715514"/>
    <w:rsid w:val="00715615"/>
    <w:rsid w:val="0071568C"/>
    <w:rsid w:val="007160AB"/>
    <w:rsid w:val="00716F45"/>
    <w:rsid w:val="007206F2"/>
    <w:rsid w:val="007208AF"/>
    <w:rsid w:val="007209CB"/>
    <w:rsid w:val="00720DFA"/>
    <w:rsid w:val="0072103F"/>
    <w:rsid w:val="00721E5F"/>
    <w:rsid w:val="00722301"/>
    <w:rsid w:val="0072230A"/>
    <w:rsid w:val="00722636"/>
    <w:rsid w:val="007229D9"/>
    <w:rsid w:val="00722B10"/>
    <w:rsid w:val="00723705"/>
    <w:rsid w:val="00723756"/>
    <w:rsid w:val="00723B68"/>
    <w:rsid w:val="0072424F"/>
    <w:rsid w:val="0072470A"/>
    <w:rsid w:val="007249AB"/>
    <w:rsid w:val="007254B5"/>
    <w:rsid w:val="00726003"/>
    <w:rsid w:val="00726531"/>
    <w:rsid w:val="007267E6"/>
    <w:rsid w:val="00726AEA"/>
    <w:rsid w:val="00726F61"/>
    <w:rsid w:val="00727DAA"/>
    <w:rsid w:val="007309DF"/>
    <w:rsid w:val="00730A2B"/>
    <w:rsid w:val="00730D8B"/>
    <w:rsid w:val="007312CF"/>
    <w:rsid w:val="007314C6"/>
    <w:rsid w:val="00731AB8"/>
    <w:rsid w:val="00732559"/>
    <w:rsid w:val="00732720"/>
    <w:rsid w:val="0073362F"/>
    <w:rsid w:val="007336D2"/>
    <w:rsid w:val="007339D8"/>
    <w:rsid w:val="007343A7"/>
    <w:rsid w:val="00734808"/>
    <w:rsid w:val="00734BCB"/>
    <w:rsid w:val="00734C92"/>
    <w:rsid w:val="00734D1F"/>
    <w:rsid w:val="00734F76"/>
    <w:rsid w:val="007351AC"/>
    <w:rsid w:val="00735316"/>
    <w:rsid w:val="0073544B"/>
    <w:rsid w:val="007359EF"/>
    <w:rsid w:val="00736385"/>
    <w:rsid w:val="00736586"/>
    <w:rsid w:val="0073684C"/>
    <w:rsid w:val="0073686C"/>
    <w:rsid w:val="00736AD7"/>
    <w:rsid w:val="0074043F"/>
    <w:rsid w:val="007404D3"/>
    <w:rsid w:val="00740684"/>
    <w:rsid w:val="007411A9"/>
    <w:rsid w:val="00741595"/>
    <w:rsid w:val="007417FF"/>
    <w:rsid w:val="00741FCF"/>
    <w:rsid w:val="00742B2C"/>
    <w:rsid w:val="00742CCB"/>
    <w:rsid w:val="007436F5"/>
    <w:rsid w:val="007439B4"/>
    <w:rsid w:val="00743EED"/>
    <w:rsid w:val="0074483E"/>
    <w:rsid w:val="00744B52"/>
    <w:rsid w:val="00744C6D"/>
    <w:rsid w:val="00744DCD"/>
    <w:rsid w:val="0074505C"/>
    <w:rsid w:val="00745280"/>
    <w:rsid w:val="0074533D"/>
    <w:rsid w:val="007460A0"/>
    <w:rsid w:val="00746233"/>
    <w:rsid w:val="0074623B"/>
    <w:rsid w:val="00746A35"/>
    <w:rsid w:val="0074753B"/>
    <w:rsid w:val="00747A7E"/>
    <w:rsid w:val="00747E0B"/>
    <w:rsid w:val="00750154"/>
    <w:rsid w:val="00750371"/>
    <w:rsid w:val="007504C7"/>
    <w:rsid w:val="0075059E"/>
    <w:rsid w:val="00750B97"/>
    <w:rsid w:val="00750BBC"/>
    <w:rsid w:val="00750EDF"/>
    <w:rsid w:val="00751106"/>
    <w:rsid w:val="007524BD"/>
    <w:rsid w:val="00752509"/>
    <w:rsid w:val="00752BE7"/>
    <w:rsid w:val="00753327"/>
    <w:rsid w:val="007537C9"/>
    <w:rsid w:val="00754841"/>
    <w:rsid w:val="007555AF"/>
    <w:rsid w:val="00755AEC"/>
    <w:rsid w:val="00755E41"/>
    <w:rsid w:val="00756083"/>
    <w:rsid w:val="00756382"/>
    <w:rsid w:val="007567A3"/>
    <w:rsid w:val="00756C6D"/>
    <w:rsid w:val="0075714E"/>
    <w:rsid w:val="007578C1"/>
    <w:rsid w:val="007607B7"/>
    <w:rsid w:val="00760A34"/>
    <w:rsid w:val="00760AC5"/>
    <w:rsid w:val="00760AE1"/>
    <w:rsid w:val="00761A57"/>
    <w:rsid w:val="007620CB"/>
    <w:rsid w:val="007626E6"/>
    <w:rsid w:val="007633D3"/>
    <w:rsid w:val="00763435"/>
    <w:rsid w:val="007637BC"/>
    <w:rsid w:val="00763EC9"/>
    <w:rsid w:val="00764263"/>
    <w:rsid w:val="00764390"/>
    <w:rsid w:val="00764FB6"/>
    <w:rsid w:val="00765A5B"/>
    <w:rsid w:val="00765BE8"/>
    <w:rsid w:val="00765E32"/>
    <w:rsid w:val="007661E5"/>
    <w:rsid w:val="0076644E"/>
    <w:rsid w:val="00766717"/>
    <w:rsid w:val="007669B1"/>
    <w:rsid w:val="00766B6B"/>
    <w:rsid w:val="00767718"/>
    <w:rsid w:val="0076783F"/>
    <w:rsid w:val="0077071C"/>
    <w:rsid w:val="00770A24"/>
    <w:rsid w:val="00770DE9"/>
    <w:rsid w:val="0077202B"/>
    <w:rsid w:val="00772155"/>
    <w:rsid w:val="00772C3F"/>
    <w:rsid w:val="00772CA5"/>
    <w:rsid w:val="00773617"/>
    <w:rsid w:val="00773939"/>
    <w:rsid w:val="00773DD9"/>
    <w:rsid w:val="0077457D"/>
    <w:rsid w:val="00774B9A"/>
    <w:rsid w:val="0077542C"/>
    <w:rsid w:val="007754E7"/>
    <w:rsid w:val="0077568B"/>
    <w:rsid w:val="0077577B"/>
    <w:rsid w:val="00775A9F"/>
    <w:rsid w:val="00775BBA"/>
    <w:rsid w:val="00777350"/>
    <w:rsid w:val="0077782E"/>
    <w:rsid w:val="0078048A"/>
    <w:rsid w:val="00780BA2"/>
    <w:rsid w:val="0078110D"/>
    <w:rsid w:val="00781917"/>
    <w:rsid w:val="00781E60"/>
    <w:rsid w:val="007823A9"/>
    <w:rsid w:val="00782960"/>
    <w:rsid w:val="00782BCC"/>
    <w:rsid w:val="007832E0"/>
    <w:rsid w:val="00783317"/>
    <w:rsid w:val="00783555"/>
    <w:rsid w:val="007837BA"/>
    <w:rsid w:val="007843D8"/>
    <w:rsid w:val="0078457E"/>
    <w:rsid w:val="007848FB"/>
    <w:rsid w:val="00784BEF"/>
    <w:rsid w:val="007850AC"/>
    <w:rsid w:val="007851A8"/>
    <w:rsid w:val="00785773"/>
    <w:rsid w:val="0078617E"/>
    <w:rsid w:val="00786246"/>
    <w:rsid w:val="007863C3"/>
    <w:rsid w:val="0078649F"/>
    <w:rsid w:val="00786BA7"/>
    <w:rsid w:val="00787803"/>
    <w:rsid w:val="00787B7A"/>
    <w:rsid w:val="00787D7D"/>
    <w:rsid w:val="00790089"/>
    <w:rsid w:val="007904EE"/>
    <w:rsid w:val="00790CA1"/>
    <w:rsid w:val="0079160D"/>
    <w:rsid w:val="0079186E"/>
    <w:rsid w:val="0079188C"/>
    <w:rsid w:val="00791973"/>
    <w:rsid w:val="00791BEF"/>
    <w:rsid w:val="00791D55"/>
    <w:rsid w:val="00791E28"/>
    <w:rsid w:val="00791E2F"/>
    <w:rsid w:val="00791F01"/>
    <w:rsid w:val="0079225B"/>
    <w:rsid w:val="0079267B"/>
    <w:rsid w:val="00792B68"/>
    <w:rsid w:val="00792BC0"/>
    <w:rsid w:val="00793226"/>
    <w:rsid w:val="00793B47"/>
    <w:rsid w:val="00794286"/>
    <w:rsid w:val="007942B3"/>
    <w:rsid w:val="00794961"/>
    <w:rsid w:val="00795974"/>
    <w:rsid w:val="00796261"/>
    <w:rsid w:val="00796315"/>
    <w:rsid w:val="007969E2"/>
    <w:rsid w:val="00796F30"/>
    <w:rsid w:val="007974B6"/>
    <w:rsid w:val="00797AB5"/>
    <w:rsid w:val="00797C10"/>
    <w:rsid w:val="00797F51"/>
    <w:rsid w:val="007A07D1"/>
    <w:rsid w:val="007A0970"/>
    <w:rsid w:val="007A0E83"/>
    <w:rsid w:val="007A0EC5"/>
    <w:rsid w:val="007A1295"/>
    <w:rsid w:val="007A17BF"/>
    <w:rsid w:val="007A2138"/>
    <w:rsid w:val="007A2141"/>
    <w:rsid w:val="007A21B3"/>
    <w:rsid w:val="007A220F"/>
    <w:rsid w:val="007A22CD"/>
    <w:rsid w:val="007A2378"/>
    <w:rsid w:val="007A3873"/>
    <w:rsid w:val="007A3BAC"/>
    <w:rsid w:val="007A3E1E"/>
    <w:rsid w:val="007A3E79"/>
    <w:rsid w:val="007A432B"/>
    <w:rsid w:val="007A458F"/>
    <w:rsid w:val="007A46D4"/>
    <w:rsid w:val="007A489B"/>
    <w:rsid w:val="007A4B2F"/>
    <w:rsid w:val="007A5BC3"/>
    <w:rsid w:val="007A5CD0"/>
    <w:rsid w:val="007A5E93"/>
    <w:rsid w:val="007A619F"/>
    <w:rsid w:val="007A6AD3"/>
    <w:rsid w:val="007A756D"/>
    <w:rsid w:val="007A794A"/>
    <w:rsid w:val="007A7B48"/>
    <w:rsid w:val="007B0CF6"/>
    <w:rsid w:val="007B1072"/>
    <w:rsid w:val="007B11B3"/>
    <w:rsid w:val="007B1479"/>
    <w:rsid w:val="007B1650"/>
    <w:rsid w:val="007B1C09"/>
    <w:rsid w:val="007B220E"/>
    <w:rsid w:val="007B2521"/>
    <w:rsid w:val="007B29C3"/>
    <w:rsid w:val="007B3075"/>
    <w:rsid w:val="007B3640"/>
    <w:rsid w:val="007B4691"/>
    <w:rsid w:val="007B4B27"/>
    <w:rsid w:val="007B519A"/>
    <w:rsid w:val="007B57DA"/>
    <w:rsid w:val="007B5A3A"/>
    <w:rsid w:val="007B5D3D"/>
    <w:rsid w:val="007B5D43"/>
    <w:rsid w:val="007B6A17"/>
    <w:rsid w:val="007B767F"/>
    <w:rsid w:val="007B7FB7"/>
    <w:rsid w:val="007C0328"/>
    <w:rsid w:val="007C0534"/>
    <w:rsid w:val="007C09AF"/>
    <w:rsid w:val="007C0B38"/>
    <w:rsid w:val="007C0BFC"/>
    <w:rsid w:val="007C0C3F"/>
    <w:rsid w:val="007C1AA7"/>
    <w:rsid w:val="007C238A"/>
    <w:rsid w:val="007C3461"/>
    <w:rsid w:val="007C385A"/>
    <w:rsid w:val="007C3C5B"/>
    <w:rsid w:val="007C4206"/>
    <w:rsid w:val="007C52A3"/>
    <w:rsid w:val="007C547F"/>
    <w:rsid w:val="007C5D08"/>
    <w:rsid w:val="007C5F2C"/>
    <w:rsid w:val="007C6E88"/>
    <w:rsid w:val="007C6E90"/>
    <w:rsid w:val="007C7002"/>
    <w:rsid w:val="007C71A7"/>
    <w:rsid w:val="007C7277"/>
    <w:rsid w:val="007C73D2"/>
    <w:rsid w:val="007C7BBA"/>
    <w:rsid w:val="007D038C"/>
    <w:rsid w:val="007D039B"/>
    <w:rsid w:val="007D03FB"/>
    <w:rsid w:val="007D0FE5"/>
    <w:rsid w:val="007D2212"/>
    <w:rsid w:val="007D2574"/>
    <w:rsid w:val="007D2818"/>
    <w:rsid w:val="007D3192"/>
    <w:rsid w:val="007D3681"/>
    <w:rsid w:val="007D37F7"/>
    <w:rsid w:val="007D41CD"/>
    <w:rsid w:val="007D4882"/>
    <w:rsid w:val="007D4AD8"/>
    <w:rsid w:val="007D4E16"/>
    <w:rsid w:val="007D4ECE"/>
    <w:rsid w:val="007D5605"/>
    <w:rsid w:val="007D5822"/>
    <w:rsid w:val="007D58F4"/>
    <w:rsid w:val="007D6704"/>
    <w:rsid w:val="007D67B7"/>
    <w:rsid w:val="007D7202"/>
    <w:rsid w:val="007D76AF"/>
    <w:rsid w:val="007D78E3"/>
    <w:rsid w:val="007E004F"/>
    <w:rsid w:val="007E0310"/>
    <w:rsid w:val="007E0A55"/>
    <w:rsid w:val="007E17AA"/>
    <w:rsid w:val="007E197D"/>
    <w:rsid w:val="007E1BBA"/>
    <w:rsid w:val="007E213A"/>
    <w:rsid w:val="007E2164"/>
    <w:rsid w:val="007E23CC"/>
    <w:rsid w:val="007E29AC"/>
    <w:rsid w:val="007E35FA"/>
    <w:rsid w:val="007E3CC5"/>
    <w:rsid w:val="007E4198"/>
    <w:rsid w:val="007E42E9"/>
    <w:rsid w:val="007E4CBE"/>
    <w:rsid w:val="007E525F"/>
    <w:rsid w:val="007E52B4"/>
    <w:rsid w:val="007E565C"/>
    <w:rsid w:val="007E5E14"/>
    <w:rsid w:val="007E65F3"/>
    <w:rsid w:val="007E67BE"/>
    <w:rsid w:val="007F0780"/>
    <w:rsid w:val="007F0EB1"/>
    <w:rsid w:val="007F1166"/>
    <w:rsid w:val="007F1C4B"/>
    <w:rsid w:val="007F1E0B"/>
    <w:rsid w:val="007F1EE7"/>
    <w:rsid w:val="007F21F4"/>
    <w:rsid w:val="007F23D6"/>
    <w:rsid w:val="007F2548"/>
    <w:rsid w:val="007F2CF4"/>
    <w:rsid w:val="007F2E49"/>
    <w:rsid w:val="007F33C7"/>
    <w:rsid w:val="007F38B5"/>
    <w:rsid w:val="007F4188"/>
    <w:rsid w:val="007F4679"/>
    <w:rsid w:val="007F4EB5"/>
    <w:rsid w:val="007F59CD"/>
    <w:rsid w:val="007F5FFB"/>
    <w:rsid w:val="007F6323"/>
    <w:rsid w:val="007F7AC2"/>
    <w:rsid w:val="0080116B"/>
    <w:rsid w:val="0080128D"/>
    <w:rsid w:val="008013CC"/>
    <w:rsid w:val="008020A1"/>
    <w:rsid w:val="008023F6"/>
    <w:rsid w:val="00802642"/>
    <w:rsid w:val="00803407"/>
    <w:rsid w:val="00803B35"/>
    <w:rsid w:val="00803BCF"/>
    <w:rsid w:val="0080432F"/>
    <w:rsid w:val="00805233"/>
    <w:rsid w:val="0080594A"/>
    <w:rsid w:val="0080603B"/>
    <w:rsid w:val="0080654E"/>
    <w:rsid w:val="00806932"/>
    <w:rsid w:val="00807711"/>
    <w:rsid w:val="00807A65"/>
    <w:rsid w:val="00810FE0"/>
    <w:rsid w:val="0081147D"/>
    <w:rsid w:val="00811608"/>
    <w:rsid w:val="008117D8"/>
    <w:rsid w:val="00812172"/>
    <w:rsid w:val="008124AF"/>
    <w:rsid w:val="0081307D"/>
    <w:rsid w:val="00813A87"/>
    <w:rsid w:val="008140DF"/>
    <w:rsid w:val="00814A8D"/>
    <w:rsid w:val="00816CD9"/>
    <w:rsid w:val="008172D0"/>
    <w:rsid w:val="0081795D"/>
    <w:rsid w:val="00817D12"/>
    <w:rsid w:val="008200C6"/>
    <w:rsid w:val="00820629"/>
    <w:rsid w:val="00821463"/>
    <w:rsid w:val="00821905"/>
    <w:rsid w:val="00821DF0"/>
    <w:rsid w:val="00822600"/>
    <w:rsid w:val="008227FE"/>
    <w:rsid w:val="0082287B"/>
    <w:rsid w:val="0082338A"/>
    <w:rsid w:val="008234EC"/>
    <w:rsid w:val="0082355E"/>
    <w:rsid w:val="00823819"/>
    <w:rsid w:val="00823AB2"/>
    <w:rsid w:val="0082438B"/>
    <w:rsid w:val="008243CA"/>
    <w:rsid w:val="00824BED"/>
    <w:rsid w:val="00824D49"/>
    <w:rsid w:val="00825736"/>
    <w:rsid w:val="00825A66"/>
    <w:rsid w:val="00826A62"/>
    <w:rsid w:val="008273C1"/>
    <w:rsid w:val="00827EE9"/>
    <w:rsid w:val="008301D3"/>
    <w:rsid w:val="008304AB"/>
    <w:rsid w:val="0083106C"/>
    <w:rsid w:val="00831441"/>
    <w:rsid w:val="008319E2"/>
    <w:rsid w:val="00831C29"/>
    <w:rsid w:val="00831E0B"/>
    <w:rsid w:val="00831F1C"/>
    <w:rsid w:val="00831FE3"/>
    <w:rsid w:val="00832A68"/>
    <w:rsid w:val="00833051"/>
    <w:rsid w:val="008335F8"/>
    <w:rsid w:val="00833FA2"/>
    <w:rsid w:val="0083410C"/>
    <w:rsid w:val="008349A5"/>
    <w:rsid w:val="00834B87"/>
    <w:rsid w:val="00834D6E"/>
    <w:rsid w:val="00835992"/>
    <w:rsid w:val="00836B1D"/>
    <w:rsid w:val="00836DD8"/>
    <w:rsid w:val="00837509"/>
    <w:rsid w:val="00837624"/>
    <w:rsid w:val="008378C4"/>
    <w:rsid w:val="008409B7"/>
    <w:rsid w:val="00840BCC"/>
    <w:rsid w:val="00840DF0"/>
    <w:rsid w:val="00841411"/>
    <w:rsid w:val="00841930"/>
    <w:rsid w:val="0084257D"/>
    <w:rsid w:val="00842BC2"/>
    <w:rsid w:val="00842CAC"/>
    <w:rsid w:val="0084382D"/>
    <w:rsid w:val="00844A88"/>
    <w:rsid w:val="00844B52"/>
    <w:rsid w:val="0084580F"/>
    <w:rsid w:val="00845927"/>
    <w:rsid w:val="00845B11"/>
    <w:rsid w:val="00846406"/>
    <w:rsid w:val="00846E93"/>
    <w:rsid w:val="00846EDE"/>
    <w:rsid w:val="00847F0A"/>
    <w:rsid w:val="008500EA"/>
    <w:rsid w:val="00850304"/>
    <w:rsid w:val="00850A3D"/>
    <w:rsid w:val="00850FE1"/>
    <w:rsid w:val="00850FE7"/>
    <w:rsid w:val="008514C3"/>
    <w:rsid w:val="00852831"/>
    <w:rsid w:val="00852F2F"/>
    <w:rsid w:val="008536A6"/>
    <w:rsid w:val="008536D2"/>
    <w:rsid w:val="008542A1"/>
    <w:rsid w:val="00854756"/>
    <w:rsid w:val="00854B11"/>
    <w:rsid w:val="008555F3"/>
    <w:rsid w:val="0085588B"/>
    <w:rsid w:val="00855AD0"/>
    <w:rsid w:val="00856806"/>
    <w:rsid w:val="00856894"/>
    <w:rsid w:val="0085704A"/>
    <w:rsid w:val="00857182"/>
    <w:rsid w:val="00857B3F"/>
    <w:rsid w:val="00857FF6"/>
    <w:rsid w:val="0086004A"/>
    <w:rsid w:val="0086015D"/>
    <w:rsid w:val="0086076A"/>
    <w:rsid w:val="0086124D"/>
    <w:rsid w:val="00861310"/>
    <w:rsid w:val="00861320"/>
    <w:rsid w:val="00862345"/>
    <w:rsid w:val="008623E0"/>
    <w:rsid w:val="0086253A"/>
    <w:rsid w:val="008629FD"/>
    <w:rsid w:val="00862DC1"/>
    <w:rsid w:val="00863676"/>
    <w:rsid w:val="0086386A"/>
    <w:rsid w:val="00863A24"/>
    <w:rsid w:val="008643BD"/>
    <w:rsid w:val="00864790"/>
    <w:rsid w:val="00864FF1"/>
    <w:rsid w:val="008655A5"/>
    <w:rsid w:val="008657E8"/>
    <w:rsid w:val="00865D88"/>
    <w:rsid w:val="00865E5D"/>
    <w:rsid w:val="008661DA"/>
    <w:rsid w:val="00866D4C"/>
    <w:rsid w:val="00867738"/>
    <w:rsid w:val="008677F8"/>
    <w:rsid w:val="008706BE"/>
    <w:rsid w:val="00870EC4"/>
    <w:rsid w:val="00871118"/>
    <w:rsid w:val="00871350"/>
    <w:rsid w:val="00871A8C"/>
    <w:rsid w:val="00871D43"/>
    <w:rsid w:val="00871F40"/>
    <w:rsid w:val="0087226C"/>
    <w:rsid w:val="008726FA"/>
    <w:rsid w:val="00872D5B"/>
    <w:rsid w:val="0087304E"/>
    <w:rsid w:val="0087397D"/>
    <w:rsid w:val="008754E6"/>
    <w:rsid w:val="00875C9C"/>
    <w:rsid w:val="00875DD3"/>
    <w:rsid w:val="00875F2B"/>
    <w:rsid w:val="00876DF1"/>
    <w:rsid w:val="00877C7A"/>
    <w:rsid w:val="008804AE"/>
    <w:rsid w:val="00880AD6"/>
    <w:rsid w:val="00880BAB"/>
    <w:rsid w:val="00880D18"/>
    <w:rsid w:val="0088161C"/>
    <w:rsid w:val="0088284F"/>
    <w:rsid w:val="008829C9"/>
    <w:rsid w:val="008829FD"/>
    <w:rsid w:val="00882C2A"/>
    <w:rsid w:val="0088348E"/>
    <w:rsid w:val="00883667"/>
    <w:rsid w:val="00883675"/>
    <w:rsid w:val="008839A7"/>
    <w:rsid w:val="00884319"/>
    <w:rsid w:val="00884709"/>
    <w:rsid w:val="00884BBB"/>
    <w:rsid w:val="00884F78"/>
    <w:rsid w:val="008853C0"/>
    <w:rsid w:val="0088565D"/>
    <w:rsid w:val="008862B6"/>
    <w:rsid w:val="008863B1"/>
    <w:rsid w:val="0088646D"/>
    <w:rsid w:val="00886A17"/>
    <w:rsid w:val="00887290"/>
    <w:rsid w:val="008874A5"/>
    <w:rsid w:val="00887FE2"/>
    <w:rsid w:val="00890A04"/>
    <w:rsid w:val="00890DAE"/>
    <w:rsid w:val="008912FE"/>
    <w:rsid w:val="00891438"/>
    <w:rsid w:val="00891F50"/>
    <w:rsid w:val="00892375"/>
    <w:rsid w:val="008928FE"/>
    <w:rsid w:val="00892BFD"/>
    <w:rsid w:val="00892F6B"/>
    <w:rsid w:val="00893994"/>
    <w:rsid w:val="008939C7"/>
    <w:rsid w:val="00893E15"/>
    <w:rsid w:val="00894171"/>
    <w:rsid w:val="008942CE"/>
    <w:rsid w:val="008945A6"/>
    <w:rsid w:val="00894913"/>
    <w:rsid w:val="0089504F"/>
    <w:rsid w:val="008954FE"/>
    <w:rsid w:val="008959DE"/>
    <w:rsid w:val="008961DF"/>
    <w:rsid w:val="00897094"/>
    <w:rsid w:val="008971B7"/>
    <w:rsid w:val="008976E7"/>
    <w:rsid w:val="008A0234"/>
    <w:rsid w:val="008A034C"/>
    <w:rsid w:val="008A05E5"/>
    <w:rsid w:val="008A07D0"/>
    <w:rsid w:val="008A0CA0"/>
    <w:rsid w:val="008A11A9"/>
    <w:rsid w:val="008A1232"/>
    <w:rsid w:val="008A2B13"/>
    <w:rsid w:val="008A2B1C"/>
    <w:rsid w:val="008A2F04"/>
    <w:rsid w:val="008A381F"/>
    <w:rsid w:val="008A41E2"/>
    <w:rsid w:val="008A4809"/>
    <w:rsid w:val="008A52E4"/>
    <w:rsid w:val="008A60D1"/>
    <w:rsid w:val="008A6E39"/>
    <w:rsid w:val="008A71FE"/>
    <w:rsid w:val="008A7276"/>
    <w:rsid w:val="008B05EA"/>
    <w:rsid w:val="008B085F"/>
    <w:rsid w:val="008B0BB9"/>
    <w:rsid w:val="008B0EC8"/>
    <w:rsid w:val="008B0FC3"/>
    <w:rsid w:val="008B1A96"/>
    <w:rsid w:val="008B2490"/>
    <w:rsid w:val="008B2700"/>
    <w:rsid w:val="008B3978"/>
    <w:rsid w:val="008B404F"/>
    <w:rsid w:val="008B55D1"/>
    <w:rsid w:val="008B5645"/>
    <w:rsid w:val="008B5838"/>
    <w:rsid w:val="008B69AE"/>
    <w:rsid w:val="008B6DC4"/>
    <w:rsid w:val="008B6EAD"/>
    <w:rsid w:val="008B7A9F"/>
    <w:rsid w:val="008C0350"/>
    <w:rsid w:val="008C0FD5"/>
    <w:rsid w:val="008C17F4"/>
    <w:rsid w:val="008C207B"/>
    <w:rsid w:val="008C2659"/>
    <w:rsid w:val="008C2D84"/>
    <w:rsid w:val="008C3D54"/>
    <w:rsid w:val="008C3F9C"/>
    <w:rsid w:val="008C41DC"/>
    <w:rsid w:val="008C42C6"/>
    <w:rsid w:val="008C4FC8"/>
    <w:rsid w:val="008C5329"/>
    <w:rsid w:val="008C57A0"/>
    <w:rsid w:val="008C5D92"/>
    <w:rsid w:val="008C7276"/>
    <w:rsid w:val="008C7415"/>
    <w:rsid w:val="008C76B8"/>
    <w:rsid w:val="008C7A1D"/>
    <w:rsid w:val="008C7D6D"/>
    <w:rsid w:val="008D0168"/>
    <w:rsid w:val="008D0666"/>
    <w:rsid w:val="008D0A3B"/>
    <w:rsid w:val="008D17BC"/>
    <w:rsid w:val="008D3AEC"/>
    <w:rsid w:val="008D5328"/>
    <w:rsid w:val="008D57CD"/>
    <w:rsid w:val="008D5C64"/>
    <w:rsid w:val="008D61A8"/>
    <w:rsid w:val="008D6BED"/>
    <w:rsid w:val="008D7790"/>
    <w:rsid w:val="008D7E15"/>
    <w:rsid w:val="008E1B40"/>
    <w:rsid w:val="008E1EE1"/>
    <w:rsid w:val="008E2509"/>
    <w:rsid w:val="008E2672"/>
    <w:rsid w:val="008E27DC"/>
    <w:rsid w:val="008E4B60"/>
    <w:rsid w:val="008E4D71"/>
    <w:rsid w:val="008E4E72"/>
    <w:rsid w:val="008E52C3"/>
    <w:rsid w:val="008E5B5F"/>
    <w:rsid w:val="008E6166"/>
    <w:rsid w:val="008E62B5"/>
    <w:rsid w:val="008E69F5"/>
    <w:rsid w:val="008E6B71"/>
    <w:rsid w:val="008E6D93"/>
    <w:rsid w:val="008E76A8"/>
    <w:rsid w:val="008E76E1"/>
    <w:rsid w:val="008F1B0D"/>
    <w:rsid w:val="008F1BE4"/>
    <w:rsid w:val="008F1C26"/>
    <w:rsid w:val="008F1E65"/>
    <w:rsid w:val="008F26CE"/>
    <w:rsid w:val="008F2E09"/>
    <w:rsid w:val="008F2F45"/>
    <w:rsid w:val="008F4092"/>
    <w:rsid w:val="008F4113"/>
    <w:rsid w:val="008F43FD"/>
    <w:rsid w:val="008F472C"/>
    <w:rsid w:val="008F53C2"/>
    <w:rsid w:val="008F5BF3"/>
    <w:rsid w:val="008F611E"/>
    <w:rsid w:val="008F666A"/>
    <w:rsid w:val="008F7076"/>
    <w:rsid w:val="008F7386"/>
    <w:rsid w:val="008F7919"/>
    <w:rsid w:val="00900341"/>
    <w:rsid w:val="0090043A"/>
    <w:rsid w:val="00900CC5"/>
    <w:rsid w:val="009012E7"/>
    <w:rsid w:val="00902251"/>
    <w:rsid w:val="009028A5"/>
    <w:rsid w:val="00903E56"/>
    <w:rsid w:val="00904195"/>
    <w:rsid w:val="009043C3"/>
    <w:rsid w:val="00904705"/>
    <w:rsid w:val="00904F24"/>
    <w:rsid w:val="009053DA"/>
    <w:rsid w:val="0090594C"/>
    <w:rsid w:val="009064ED"/>
    <w:rsid w:val="0090733E"/>
    <w:rsid w:val="00907D33"/>
    <w:rsid w:val="00907FD2"/>
    <w:rsid w:val="009106FF"/>
    <w:rsid w:val="00911046"/>
    <w:rsid w:val="009111BD"/>
    <w:rsid w:val="009126E0"/>
    <w:rsid w:val="00912AC8"/>
    <w:rsid w:val="00913032"/>
    <w:rsid w:val="00913672"/>
    <w:rsid w:val="00913CF4"/>
    <w:rsid w:val="009142F6"/>
    <w:rsid w:val="009144CD"/>
    <w:rsid w:val="00914A48"/>
    <w:rsid w:val="00914C6D"/>
    <w:rsid w:val="00914E32"/>
    <w:rsid w:val="00915181"/>
    <w:rsid w:val="00915872"/>
    <w:rsid w:val="00916519"/>
    <w:rsid w:val="00916E9F"/>
    <w:rsid w:val="009206A3"/>
    <w:rsid w:val="009208AE"/>
    <w:rsid w:val="00920D10"/>
    <w:rsid w:val="00920DFF"/>
    <w:rsid w:val="00920FFB"/>
    <w:rsid w:val="009214C4"/>
    <w:rsid w:val="0092258C"/>
    <w:rsid w:val="009234B7"/>
    <w:rsid w:val="00924718"/>
    <w:rsid w:val="00924737"/>
    <w:rsid w:val="00924CFD"/>
    <w:rsid w:val="00924D29"/>
    <w:rsid w:val="009252E8"/>
    <w:rsid w:val="0092567B"/>
    <w:rsid w:val="009259AE"/>
    <w:rsid w:val="00925E81"/>
    <w:rsid w:val="00925FB7"/>
    <w:rsid w:val="009260F9"/>
    <w:rsid w:val="009269B5"/>
    <w:rsid w:val="00927519"/>
    <w:rsid w:val="0092790B"/>
    <w:rsid w:val="00927E00"/>
    <w:rsid w:val="00930C51"/>
    <w:rsid w:val="0093134C"/>
    <w:rsid w:val="00931670"/>
    <w:rsid w:val="009316E3"/>
    <w:rsid w:val="00931C5E"/>
    <w:rsid w:val="009327B4"/>
    <w:rsid w:val="00932FDB"/>
    <w:rsid w:val="0093321C"/>
    <w:rsid w:val="00933905"/>
    <w:rsid w:val="00933B08"/>
    <w:rsid w:val="009342D7"/>
    <w:rsid w:val="00934752"/>
    <w:rsid w:val="00934CBF"/>
    <w:rsid w:val="009352D6"/>
    <w:rsid w:val="0093546B"/>
    <w:rsid w:val="009356A5"/>
    <w:rsid w:val="009356AD"/>
    <w:rsid w:val="009358C4"/>
    <w:rsid w:val="00935ACC"/>
    <w:rsid w:val="00936444"/>
    <w:rsid w:val="0093683A"/>
    <w:rsid w:val="00936EE7"/>
    <w:rsid w:val="00936F2B"/>
    <w:rsid w:val="0093731D"/>
    <w:rsid w:val="009373BF"/>
    <w:rsid w:val="00937413"/>
    <w:rsid w:val="00937823"/>
    <w:rsid w:val="00940937"/>
    <w:rsid w:val="00940D49"/>
    <w:rsid w:val="00941434"/>
    <w:rsid w:val="00941553"/>
    <w:rsid w:val="009416C9"/>
    <w:rsid w:val="0094208B"/>
    <w:rsid w:val="00942DA2"/>
    <w:rsid w:val="00943B8D"/>
    <w:rsid w:val="00944DD9"/>
    <w:rsid w:val="009455B3"/>
    <w:rsid w:val="00945B9C"/>
    <w:rsid w:val="00945C75"/>
    <w:rsid w:val="0094636B"/>
    <w:rsid w:val="00946886"/>
    <w:rsid w:val="009475B4"/>
    <w:rsid w:val="0094791F"/>
    <w:rsid w:val="009501B8"/>
    <w:rsid w:val="009508DE"/>
    <w:rsid w:val="00950CD2"/>
    <w:rsid w:val="00950CD8"/>
    <w:rsid w:val="00951A56"/>
    <w:rsid w:val="0095280C"/>
    <w:rsid w:val="00952A26"/>
    <w:rsid w:val="00952E37"/>
    <w:rsid w:val="00953225"/>
    <w:rsid w:val="00953290"/>
    <w:rsid w:val="00953CE8"/>
    <w:rsid w:val="0095474E"/>
    <w:rsid w:val="00955116"/>
    <w:rsid w:val="009559CB"/>
    <w:rsid w:val="009560AA"/>
    <w:rsid w:val="0095703D"/>
    <w:rsid w:val="0095766E"/>
    <w:rsid w:val="00957BBA"/>
    <w:rsid w:val="00960E2E"/>
    <w:rsid w:val="00961169"/>
    <w:rsid w:val="00961476"/>
    <w:rsid w:val="00961AAC"/>
    <w:rsid w:val="0096214A"/>
    <w:rsid w:val="00962547"/>
    <w:rsid w:val="00962D03"/>
    <w:rsid w:val="00962F5F"/>
    <w:rsid w:val="00963AC2"/>
    <w:rsid w:val="00963BEA"/>
    <w:rsid w:val="00963D11"/>
    <w:rsid w:val="00963F70"/>
    <w:rsid w:val="00964F7A"/>
    <w:rsid w:val="00965C32"/>
    <w:rsid w:val="00966685"/>
    <w:rsid w:val="00966892"/>
    <w:rsid w:val="00966C44"/>
    <w:rsid w:val="00966D05"/>
    <w:rsid w:val="00966DA5"/>
    <w:rsid w:val="00967263"/>
    <w:rsid w:val="009672B4"/>
    <w:rsid w:val="00967324"/>
    <w:rsid w:val="00967395"/>
    <w:rsid w:val="00967486"/>
    <w:rsid w:val="00970768"/>
    <w:rsid w:val="009712DF"/>
    <w:rsid w:val="009718B4"/>
    <w:rsid w:val="009726CE"/>
    <w:rsid w:val="0097343D"/>
    <w:rsid w:val="00973A18"/>
    <w:rsid w:val="00974979"/>
    <w:rsid w:val="00974CBD"/>
    <w:rsid w:val="00974EB8"/>
    <w:rsid w:val="00975398"/>
    <w:rsid w:val="00975707"/>
    <w:rsid w:val="00975750"/>
    <w:rsid w:val="00975CAD"/>
    <w:rsid w:val="009761F8"/>
    <w:rsid w:val="009765AD"/>
    <w:rsid w:val="00980E75"/>
    <w:rsid w:val="009813B7"/>
    <w:rsid w:val="00982250"/>
    <w:rsid w:val="00982623"/>
    <w:rsid w:val="00982C5B"/>
    <w:rsid w:val="0098443B"/>
    <w:rsid w:val="00984875"/>
    <w:rsid w:val="00985708"/>
    <w:rsid w:val="00985ECD"/>
    <w:rsid w:val="00986161"/>
    <w:rsid w:val="0098649A"/>
    <w:rsid w:val="009902C6"/>
    <w:rsid w:val="009904C1"/>
    <w:rsid w:val="00990523"/>
    <w:rsid w:val="00990842"/>
    <w:rsid w:val="009908CD"/>
    <w:rsid w:val="00990FAA"/>
    <w:rsid w:val="00991523"/>
    <w:rsid w:val="00991541"/>
    <w:rsid w:val="009919F7"/>
    <w:rsid w:val="00992019"/>
    <w:rsid w:val="009921F0"/>
    <w:rsid w:val="0099316F"/>
    <w:rsid w:val="00993BF7"/>
    <w:rsid w:val="00993CD6"/>
    <w:rsid w:val="00994854"/>
    <w:rsid w:val="00994A89"/>
    <w:rsid w:val="00994BC2"/>
    <w:rsid w:val="00994CEF"/>
    <w:rsid w:val="00995885"/>
    <w:rsid w:val="0099602F"/>
    <w:rsid w:val="009960C0"/>
    <w:rsid w:val="00996130"/>
    <w:rsid w:val="00996399"/>
    <w:rsid w:val="00996656"/>
    <w:rsid w:val="00997955"/>
    <w:rsid w:val="00997CCC"/>
    <w:rsid w:val="00997FE3"/>
    <w:rsid w:val="009A0269"/>
    <w:rsid w:val="009A0AC4"/>
    <w:rsid w:val="009A1776"/>
    <w:rsid w:val="009A18C7"/>
    <w:rsid w:val="009A1B3C"/>
    <w:rsid w:val="009A1B9C"/>
    <w:rsid w:val="009A1E4F"/>
    <w:rsid w:val="009A20EE"/>
    <w:rsid w:val="009A3270"/>
    <w:rsid w:val="009A36E3"/>
    <w:rsid w:val="009A36E8"/>
    <w:rsid w:val="009A3A1E"/>
    <w:rsid w:val="009A3B2E"/>
    <w:rsid w:val="009A3B87"/>
    <w:rsid w:val="009A3E8F"/>
    <w:rsid w:val="009A4B6D"/>
    <w:rsid w:val="009A4BCD"/>
    <w:rsid w:val="009A5439"/>
    <w:rsid w:val="009A5542"/>
    <w:rsid w:val="009A59BE"/>
    <w:rsid w:val="009A6894"/>
    <w:rsid w:val="009A69F0"/>
    <w:rsid w:val="009B01C3"/>
    <w:rsid w:val="009B0265"/>
    <w:rsid w:val="009B06F4"/>
    <w:rsid w:val="009B1798"/>
    <w:rsid w:val="009B189D"/>
    <w:rsid w:val="009B27C0"/>
    <w:rsid w:val="009B2872"/>
    <w:rsid w:val="009B29F3"/>
    <w:rsid w:val="009B2BD5"/>
    <w:rsid w:val="009B2EE8"/>
    <w:rsid w:val="009B333A"/>
    <w:rsid w:val="009B4172"/>
    <w:rsid w:val="009B4A1C"/>
    <w:rsid w:val="009B4A78"/>
    <w:rsid w:val="009B4AAC"/>
    <w:rsid w:val="009B4C71"/>
    <w:rsid w:val="009B53FC"/>
    <w:rsid w:val="009B6B46"/>
    <w:rsid w:val="009B7C41"/>
    <w:rsid w:val="009C1117"/>
    <w:rsid w:val="009C1783"/>
    <w:rsid w:val="009C17A2"/>
    <w:rsid w:val="009C1FAC"/>
    <w:rsid w:val="009C21E8"/>
    <w:rsid w:val="009C3186"/>
    <w:rsid w:val="009C33C7"/>
    <w:rsid w:val="009C38A3"/>
    <w:rsid w:val="009C3BD2"/>
    <w:rsid w:val="009C4715"/>
    <w:rsid w:val="009C4E0E"/>
    <w:rsid w:val="009C5144"/>
    <w:rsid w:val="009C5FFA"/>
    <w:rsid w:val="009C61A6"/>
    <w:rsid w:val="009C6416"/>
    <w:rsid w:val="009C6518"/>
    <w:rsid w:val="009C66D3"/>
    <w:rsid w:val="009C74F5"/>
    <w:rsid w:val="009C77C1"/>
    <w:rsid w:val="009D00CD"/>
    <w:rsid w:val="009D05D6"/>
    <w:rsid w:val="009D06EC"/>
    <w:rsid w:val="009D0F46"/>
    <w:rsid w:val="009D12EB"/>
    <w:rsid w:val="009D14B9"/>
    <w:rsid w:val="009D1FDF"/>
    <w:rsid w:val="009D2068"/>
    <w:rsid w:val="009D243A"/>
    <w:rsid w:val="009D2441"/>
    <w:rsid w:val="009D24E9"/>
    <w:rsid w:val="009D2C28"/>
    <w:rsid w:val="009D321F"/>
    <w:rsid w:val="009D34DA"/>
    <w:rsid w:val="009D3A6E"/>
    <w:rsid w:val="009D3BD1"/>
    <w:rsid w:val="009D46CF"/>
    <w:rsid w:val="009D54DF"/>
    <w:rsid w:val="009D5662"/>
    <w:rsid w:val="009D6836"/>
    <w:rsid w:val="009D6CE5"/>
    <w:rsid w:val="009D7B60"/>
    <w:rsid w:val="009E016B"/>
    <w:rsid w:val="009E0476"/>
    <w:rsid w:val="009E0930"/>
    <w:rsid w:val="009E184E"/>
    <w:rsid w:val="009E1932"/>
    <w:rsid w:val="009E1C16"/>
    <w:rsid w:val="009E1F48"/>
    <w:rsid w:val="009E22DF"/>
    <w:rsid w:val="009E27E5"/>
    <w:rsid w:val="009E29A1"/>
    <w:rsid w:val="009E38F7"/>
    <w:rsid w:val="009E3E4E"/>
    <w:rsid w:val="009E3E98"/>
    <w:rsid w:val="009E40DB"/>
    <w:rsid w:val="009E4537"/>
    <w:rsid w:val="009E5767"/>
    <w:rsid w:val="009E5769"/>
    <w:rsid w:val="009E5956"/>
    <w:rsid w:val="009E613F"/>
    <w:rsid w:val="009E6584"/>
    <w:rsid w:val="009E6EEB"/>
    <w:rsid w:val="009E7154"/>
    <w:rsid w:val="009E732A"/>
    <w:rsid w:val="009E7864"/>
    <w:rsid w:val="009E7A69"/>
    <w:rsid w:val="009F0240"/>
    <w:rsid w:val="009F0973"/>
    <w:rsid w:val="009F1224"/>
    <w:rsid w:val="009F1590"/>
    <w:rsid w:val="009F20A0"/>
    <w:rsid w:val="009F293E"/>
    <w:rsid w:val="009F30BD"/>
    <w:rsid w:val="009F3646"/>
    <w:rsid w:val="009F3795"/>
    <w:rsid w:val="009F3B22"/>
    <w:rsid w:val="009F3BA2"/>
    <w:rsid w:val="009F3D76"/>
    <w:rsid w:val="009F4305"/>
    <w:rsid w:val="009F495E"/>
    <w:rsid w:val="009F4BC1"/>
    <w:rsid w:val="009F520C"/>
    <w:rsid w:val="009F533F"/>
    <w:rsid w:val="009F5430"/>
    <w:rsid w:val="009F58CF"/>
    <w:rsid w:val="009F5B0C"/>
    <w:rsid w:val="009F5D81"/>
    <w:rsid w:val="009F651A"/>
    <w:rsid w:val="009F70DD"/>
    <w:rsid w:val="009F7253"/>
    <w:rsid w:val="009F76E3"/>
    <w:rsid w:val="00A001EA"/>
    <w:rsid w:val="00A00317"/>
    <w:rsid w:val="00A00478"/>
    <w:rsid w:val="00A00815"/>
    <w:rsid w:val="00A0195E"/>
    <w:rsid w:val="00A02684"/>
    <w:rsid w:val="00A037C5"/>
    <w:rsid w:val="00A040B7"/>
    <w:rsid w:val="00A0412A"/>
    <w:rsid w:val="00A044D0"/>
    <w:rsid w:val="00A0457A"/>
    <w:rsid w:val="00A046F0"/>
    <w:rsid w:val="00A052E4"/>
    <w:rsid w:val="00A064ED"/>
    <w:rsid w:val="00A06961"/>
    <w:rsid w:val="00A07312"/>
    <w:rsid w:val="00A101DD"/>
    <w:rsid w:val="00A10249"/>
    <w:rsid w:val="00A10E0D"/>
    <w:rsid w:val="00A10F4D"/>
    <w:rsid w:val="00A112C5"/>
    <w:rsid w:val="00A1166B"/>
    <w:rsid w:val="00A1262D"/>
    <w:rsid w:val="00A12712"/>
    <w:rsid w:val="00A127B0"/>
    <w:rsid w:val="00A13545"/>
    <w:rsid w:val="00A13A99"/>
    <w:rsid w:val="00A1410C"/>
    <w:rsid w:val="00A146AE"/>
    <w:rsid w:val="00A146D7"/>
    <w:rsid w:val="00A14722"/>
    <w:rsid w:val="00A14A84"/>
    <w:rsid w:val="00A14F29"/>
    <w:rsid w:val="00A155BE"/>
    <w:rsid w:val="00A162EC"/>
    <w:rsid w:val="00A165CD"/>
    <w:rsid w:val="00A16620"/>
    <w:rsid w:val="00A16665"/>
    <w:rsid w:val="00A1690A"/>
    <w:rsid w:val="00A16B86"/>
    <w:rsid w:val="00A16EBA"/>
    <w:rsid w:val="00A173A5"/>
    <w:rsid w:val="00A17DC5"/>
    <w:rsid w:val="00A20077"/>
    <w:rsid w:val="00A2071B"/>
    <w:rsid w:val="00A20818"/>
    <w:rsid w:val="00A21071"/>
    <w:rsid w:val="00A211C5"/>
    <w:rsid w:val="00A215A1"/>
    <w:rsid w:val="00A21851"/>
    <w:rsid w:val="00A21CEF"/>
    <w:rsid w:val="00A2244A"/>
    <w:rsid w:val="00A225EB"/>
    <w:rsid w:val="00A229B1"/>
    <w:rsid w:val="00A22D9B"/>
    <w:rsid w:val="00A22DA2"/>
    <w:rsid w:val="00A233D2"/>
    <w:rsid w:val="00A235ED"/>
    <w:rsid w:val="00A236CE"/>
    <w:rsid w:val="00A23CB9"/>
    <w:rsid w:val="00A24004"/>
    <w:rsid w:val="00A2453C"/>
    <w:rsid w:val="00A24625"/>
    <w:rsid w:val="00A24682"/>
    <w:rsid w:val="00A24B34"/>
    <w:rsid w:val="00A24C4E"/>
    <w:rsid w:val="00A25928"/>
    <w:rsid w:val="00A25D4A"/>
    <w:rsid w:val="00A2625A"/>
    <w:rsid w:val="00A26581"/>
    <w:rsid w:val="00A266B8"/>
    <w:rsid w:val="00A272E6"/>
    <w:rsid w:val="00A27A2A"/>
    <w:rsid w:val="00A30AF7"/>
    <w:rsid w:val="00A30D92"/>
    <w:rsid w:val="00A31180"/>
    <w:rsid w:val="00A3174D"/>
    <w:rsid w:val="00A31C69"/>
    <w:rsid w:val="00A31FAB"/>
    <w:rsid w:val="00A327DE"/>
    <w:rsid w:val="00A338BA"/>
    <w:rsid w:val="00A348CF"/>
    <w:rsid w:val="00A34F47"/>
    <w:rsid w:val="00A35668"/>
    <w:rsid w:val="00A369D9"/>
    <w:rsid w:val="00A37046"/>
    <w:rsid w:val="00A37A8C"/>
    <w:rsid w:val="00A404D7"/>
    <w:rsid w:val="00A40DE4"/>
    <w:rsid w:val="00A4102A"/>
    <w:rsid w:val="00A4121E"/>
    <w:rsid w:val="00A41372"/>
    <w:rsid w:val="00A41EE5"/>
    <w:rsid w:val="00A43493"/>
    <w:rsid w:val="00A43522"/>
    <w:rsid w:val="00A43679"/>
    <w:rsid w:val="00A436A1"/>
    <w:rsid w:val="00A438CE"/>
    <w:rsid w:val="00A43A14"/>
    <w:rsid w:val="00A43A84"/>
    <w:rsid w:val="00A43BB4"/>
    <w:rsid w:val="00A43BEB"/>
    <w:rsid w:val="00A43D6F"/>
    <w:rsid w:val="00A4419D"/>
    <w:rsid w:val="00A44EA7"/>
    <w:rsid w:val="00A457E0"/>
    <w:rsid w:val="00A45F41"/>
    <w:rsid w:val="00A460BD"/>
    <w:rsid w:val="00A4629A"/>
    <w:rsid w:val="00A464F2"/>
    <w:rsid w:val="00A46649"/>
    <w:rsid w:val="00A4691E"/>
    <w:rsid w:val="00A46E99"/>
    <w:rsid w:val="00A471F3"/>
    <w:rsid w:val="00A47AA5"/>
    <w:rsid w:val="00A5042E"/>
    <w:rsid w:val="00A509C7"/>
    <w:rsid w:val="00A50FC5"/>
    <w:rsid w:val="00A510E0"/>
    <w:rsid w:val="00A51128"/>
    <w:rsid w:val="00A51F27"/>
    <w:rsid w:val="00A52065"/>
    <w:rsid w:val="00A52511"/>
    <w:rsid w:val="00A52BCE"/>
    <w:rsid w:val="00A53649"/>
    <w:rsid w:val="00A53747"/>
    <w:rsid w:val="00A53B5A"/>
    <w:rsid w:val="00A53B8F"/>
    <w:rsid w:val="00A53E29"/>
    <w:rsid w:val="00A53E55"/>
    <w:rsid w:val="00A53F96"/>
    <w:rsid w:val="00A540C4"/>
    <w:rsid w:val="00A5454D"/>
    <w:rsid w:val="00A54A16"/>
    <w:rsid w:val="00A55AB6"/>
    <w:rsid w:val="00A55F06"/>
    <w:rsid w:val="00A55F65"/>
    <w:rsid w:val="00A5634C"/>
    <w:rsid w:val="00A5651A"/>
    <w:rsid w:val="00A56D95"/>
    <w:rsid w:val="00A57597"/>
    <w:rsid w:val="00A578C0"/>
    <w:rsid w:val="00A5799B"/>
    <w:rsid w:val="00A57A69"/>
    <w:rsid w:val="00A60234"/>
    <w:rsid w:val="00A60698"/>
    <w:rsid w:val="00A60792"/>
    <w:rsid w:val="00A60848"/>
    <w:rsid w:val="00A60C4C"/>
    <w:rsid w:val="00A61253"/>
    <w:rsid w:val="00A61E50"/>
    <w:rsid w:val="00A6263D"/>
    <w:rsid w:val="00A62947"/>
    <w:rsid w:val="00A62E76"/>
    <w:rsid w:val="00A62F9F"/>
    <w:rsid w:val="00A63B8C"/>
    <w:rsid w:val="00A645C3"/>
    <w:rsid w:val="00A6484A"/>
    <w:rsid w:val="00A649E7"/>
    <w:rsid w:val="00A64AEA"/>
    <w:rsid w:val="00A64D43"/>
    <w:rsid w:val="00A64DE7"/>
    <w:rsid w:val="00A64E4B"/>
    <w:rsid w:val="00A66F14"/>
    <w:rsid w:val="00A678B5"/>
    <w:rsid w:val="00A7064D"/>
    <w:rsid w:val="00A7091E"/>
    <w:rsid w:val="00A710D1"/>
    <w:rsid w:val="00A7156C"/>
    <w:rsid w:val="00A71645"/>
    <w:rsid w:val="00A71A62"/>
    <w:rsid w:val="00A72031"/>
    <w:rsid w:val="00A7237B"/>
    <w:rsid w:val="00A732F7"/>
    <w:rsid w:val="00A7333E"/>
    <w:rsid w:val="00A733E0"/>
    <w:rsid w:val="00A73472"/>
    <w:rsid w:val="00A7373B"/>
    <w:rsid w:val="00A73D97"/>
    <w:rsid w:val="00A7403B"/>
    <w:rsid w:val="00A742B8"/>
    <w:rsid w:val="00A7453C"/>
    <w:rsid w:val="00A74685"/>
    <w:rsid w:val="00A74E9E"/>
    <w:rsid w:val="00A753EF"/>
    <w:rsid w:val="00A75473"/>
    <w:rsid w:val="00A754B4"/>
    <w:rsid w:val="00A754B6"/>
    <w:rsid w:val="00A75634"/>
    <w:rsid w:val="00A758B5"/>
    <w:rsid w:val="00A75C8D"/>
    <w:rsid w:val="00A7736A"/>
    <w:rsid w:val="00A7770F"/>
    <w:rsid w:val="00A77C33"/>
    <w:rsid w:val="00A804F8"/>
    <w:rsid w:val="00A80D49"/>
    <w:rsid w:val="00A80D8E"/>
    <w:rsid w:val="00A80DA6"/>
    <w:rsid w:val="00A81907"/>
    <w:rsid w:val="00A82276"/>
    <w:rsid w:val="00A828B9"/>
    <w:rsid w:val="00A830F9"/>
    <w:rsid w:val="00A8371D"/>
    <w:rsid w:val="00A846D0"/>
    <w:rsid w:val="00A846F6"/>
    <w:rsid w:val="00A85576"/>
    <w:rsid w:val="00A85755"/>
    <w:rsid w:val="00A85A40"/>
    <w:rsid w:val="00A86336"/>
    <w:rsid w:val="00A875D8"/>
    <w:rsid w:val="00A87624"/>
    <w:rsid w:val="00A87E73"/>
    <w:rsid w:val="00A87F30"/>
    <w:rsid w:val="00A90004"/>
    <w:rsid w:val="00A90206"/>
    <w:rsid w:val="00A904F0"/>
    <w:rsid w:val="00A9052E"/>
    <w:rsid w:val="00A90564"/>
    <w:rsid w:val="00A90625"/>
    <w:rsid w:val="00A91D4C"/>
    <w:rsid w:val="00A920B4"/>
    <w:rsid w:val="00A92627"/>
    <w:rsid w:val="00A92B1D"/>
    <w:rsid w:val="00A92D92"/>
    <w:rsid w:val="00A92DEC"/>
    <w:rsid w:val="00A930D7"/>
    <w:rsid w:val="00A93265"/>
    <w:rsid w:val="00A93678"/>
    <w:rsid w:val="00A936A6"/>
    <w:rsid w:val="00A936D6"/>
    <w:rsid w:val="00A93F5E"/>
    <w:rsid w:val="00A94B4D"/>
    <w:rsid w:val="00A94F46"/>
    <w:rsid w:val="00A9554D"/>
    <w:rsid w:val="00A967FD"/>
    <w:rsid w:val="00A96FB7"/>
    <w:rsid w:val="00A97022"/>
    <w:rsid w:val="00A976E9"/>
    <w:rsid w:val="00A97E40"/>
    <w:rsid w:val="00AA04E8"/>
    <w:rsid w:val="00AA0FD1"/>
    <w:rsid w:val="00AA1F8E"/>
    <w:rsid w:val="00AA2D44"/>
    <w:rsid w:val="00AA2ECD"/>
    <w:rsid w:val="00AA36D3"/>
    <w:rsid w:val="00AA3FAC"/>
    <w:rsid w:val="00AA4184"/>
    <w:rsid w:val="00AA5040"/>
    <w:rsid w:val="00AA516E"/>
    <w:rsid w:val="00AA5CA2"/>
    <w:rsid w:val="00AA5F3C"/>
    <w:rsid w:val="00AA6135"/>
    <w:rsid w:val="00AA62C0"/>
    <w:rsid w:val="00AA6330"/>
    <w:rsid w:val="00AA63F0"/>
    <w:rsid w:val="00AA652F"/>
    <w:rsid w:val="00AA658B"/>
    <w:rsid w:val="00AA6B92"/>
    <w:rsid w:val="00AA6E3D"/>
    <w:rsid w:val="00AA714A"/>
    <w:rsid w:val="00AA7AC0"/>
    <w:rsid w:val="00AB0389"/>
    <w:rsid w:val="00AB0CCB"/>
    <w:rsid w:val="00AB0DD7"/>
    <w:rsid w:val="00AB1642"/>
    <w:rsid w:val="00AB212F"/>
    <w:rsid w:val="00AB250A"/>
    <w:rsid w:val="00AB26C8"/>
    <w:rsid w:val="00AB27DC"/>
    <w:rsid w:val="00AB3AF1"/>
    <w:rsid w:val="00AB3D75"/>
    <w:rsid w:val="00AB45B9"/>
    <w:rsid w:val="00AB4A4F"/>
    <w:rsid w:val="00AB4A84"/>
    <w:rsid w:val="00AB5D62"/>
    <w:rsid w:val="00AB5ED1"/>
    <w:rsid w:val="00AB63E2"/>
    <w:rsid w:val="00AB63E7"/>
    <w:rsid w:val="00AB6496"/>
    <w:rsid w:val="00AB68C7"/>
    <w:rsid w:val="00AB71EE"/>
    <w:rsid w:val="00AB7836"/>
    <w:rsid w:val="00AC0018"/>
    <w:rsid w:val="00AC0339"/>
    <w:rsid w:val="00AC0555"/>
    <w:rsid w:val="00AC083C"/>
    <w:rsid w:val="00AC0AF9"/>
    <w:rsid w:val="00AC0E85"/>
    <w:rsid w:val="00AC10A4"/>
    <w:rsid w:val="00AC1662"/>
    <w:rsid w:val="00AC1DF6"/>
    <w:rsid w:val="00AC2A08"/>
    <w:rsid w:val="00AC3106"/>
    <w:rsid w:val="00AC3398"/>
    <w:rsid w:val="00AC3676"/>
    <w:rsid w:val="00AC3905"/>
    <w:rsid w:val="00AC3BD0"/>
    <w:rsid w:val="00AC3D5A"/>
    <w:rsid w:val="00AC43ED"/>
    <w:rsid w:val="00AC44E0"/>
    <w:rsid w:val="00AC48C5"/>
    <w:rsid w:val="00AC4A13"/>
    <w:rsid w:val="00AC59E8"/>
    <w:rsid w:val="00AC6192"/>
    <w:rsid w:val="00AC628F"/>
    <w:rsid w:val="00AC6350"/>
    <w:rsid w:val="00AC6E15"/>
    <w:rsid w:val="00AC75C2"/>
    <w:rsid w:val="00AC7D26"/>
    <w:rsid w:val="00AD0149"/>
    <w:rsid w:val="00AD04ED"/>
    <w:rsid w:val="00AD06F9"/>
    <w:rsid w:val="00AD1812"/>
    <w:rsid w:val="00AD1BE4"/>
    <w:rsid w:val="00AD20B8"/>
    <w:rsid w:val="00AD2B79"/>
    <w:rsid w:val="00AD2E0B"/>
    <w:rsid w:val="00AD3147"/>
    <w:rsid w:val="00AD4740"/>
    <w:rsid w:val="00AD4953"/>
    <w:rsid w:val="00AD4AA7"/>
    <w:rsid w:val="00AD5A45"/>
    <w:rsid w:val="00AD5D7D"/>
    <w:rsid w:val="00AD5DB6"/>
    <w:rsid w:val="00AD6087"/>
    <w:rsid w:val="00AD60AE"/>
    <w:rsid w:val="00AD6872"/>
    <w:rsid w:val="00AD6C1B"/>
    <w:rsid w:val="00AD6F48"/>
    <w:rsid w:val="00AD75DD"/>
    <w:rsid w:val="00AD7BC8"/>
    <w:rsid w:val="00AD7BEF"/>
    <w:rsid w:val="00AD7C5B"/>
    <w:rsid w:val="00AE0089"/>
    <w:rsid w:val="00AE0B9D"/>
    <w:rsid w:val="00AE0EA2"/>
    <w:rsid w:val="00AE10EA"/>
    <w:rsid w:val="00AE13CB"/>
    <w:rsid w:val="00AE13F3"/>
    <w:rsid w:val="00AE19E6"/>
    <w:rsid w:val="00AE1AB8"/>
    <w:rsid w:val="00AE2167"/>
    <w:rsid w:val="00AE2308"/>
    <w:rsid w:val="00AE2472"/>
    <w:rsid w:val="00AE2E1E"/>
    <w:rsid w:val="00AE3803"/>
    <w:rsid w:val="00AE3A09"/>
    <w:rsid w:val="00AE42E0"/>
    <w:rsid w:val="00AE45BE"/>
    <w:rsid w:val="00AE470B"/>
    <w:rsid w:val="00AE4C8B"/>
    <w:rsid w:val="00AE52D9"/>
    <w:rsid w:val="00AE5DDF"/>
    <w:rsid w:val="00AE5E76"/>
    <w:rsid w:val="00AE6194"/>
    <w:rsid w:val="00AE62DA"/>
    <w:rsid w:val="00AE67E1"/>
    <w:rsid w:val="00AE7CC8"/>
    <w:rsid w:val="00AF0058"/>
    <w:rsid w:val="00AF0B3C"/>
    <w:rsid w:val="00AF1090"/>
    <w:rsid w:val="00AF1181"/>
    <w:rsid w:val="00AF216D"/>
    <w:rsid w:val="00AF2223"/>
    <w:rsid w:val="00AF26A5"/>
    <w:rsid w:val="00AF26E7"/>
    <w:rsid w:val="00AF3270"/>
    <w:rsid w:val="00AF37D8"/>
    <w:rsid w:val="00AF386B"/>
    <w:rsid w:val="00AF3BF6"/>
    <w:rsid w:val="00AF494B"/>
    <w:rsid w:val="00AF56AB"/>
    <w:rsid w:val="00AF57D1"/>
    <w:rsid w:val="00AF5AE8"/>
    <w:rsid w:val="00AF7201"/>
    <w:rsid w:val="00AF7DD1"/>
    <w:rsid w:val="00AF7FC2"/>
    <w:rsid w:val="00B0011F"/>
    <w:rsid w:val="00B00130"/>
    <w:rsid w:val="00B008A1"/>
    <w:rsid w:val="00B008D0"/>
    <w:rsid w:val="00B00901"/>
    <w:rsid w:val="00B00948"/>
    <w:rsid w:val="00B010AF"/>
    <w:rsid w:val="00B011BC"/>
    <w:rsid w:val="00B01850"/>
    <w:rsid w:val="00B01DA9"/>
    <w:rsid w:val="00B02506"/>
    <w:rsid w:val="00B02D18"/>
    <w:rsid w:val="00B02FE0"/>
    <w:rsid w:val="00B034F6"/>
    <w:rsid w:val="00B0396C"/>
    <w:rsid w:val="00B03B51"/>
    <w:rsid w:val="00B04176"/>
    <w:rsid w:val="00B0448D"/>
    <w:rsid w:val="00B05AFF"/>
    <w:rsid w:val="00B06056"/>
    <w:rsid w:val="00B06652"/>
    <w:rsid w:val="00B06EAB"/>
    <w:rsid w:val="00B07B9D"/>
    <w:rsid w:val="00B10246"/>
    <w:rsid w:val="00B105CC"/>
    <w:rsid w:val="00B10732"/>
    <w:rsid w:val="00B10997"/>
    <w:rsid w:val="00B10A14"/>
    <w:rsid w:val="00B1197C"/>
    <w:rsid w:val="00B11BD1"/>
    <w:rsid w:val="00B11DDC"/>
    <w:rsid w:val="00B12409"/>
    <w:rsid w:val="00B12656"/>
    <w:rsid w:val="00B128EB"/>
    <w:rsid w:val="00B12BA5"/>
    <w:rsid w:val="00B13495"/>
    <w:rsid w:val="00B134F8"/>
    <w:rsid w:val="00B1486D"/>
    <w:rsid w:val="00B1545E"/>
    <w:rsid w:val="00B159F1"/>
    <w:rsid w:val="00B163B7"/>
    <w:rsid w:val="00B16480"/>
    <w:rsid w:val="00B16606"/>
    <w:rsid w:val="00B1660B"/>
    <w:rsid w:val="00B16733"/>
    <w:rsid w:val="00B16B7D"/>
    <w:rsid w:val="00B16E71"/>
    <w:rsid w:val="00B17541"/>
    <w:rsid w:val="00B2029D"/>
    <w:rsid w:val="00B2104D"/>
    <w:rsid w:val="00B21285"/>
    <w:rsid w:val="00B215BF"/>
    <w:rsid w:val="00B2192D"/>
    <w:rsid w:val="00B21A93"/>
    <w:rsid w:val="00B22919"/>
    <w:rsid w:val="00B23314"/>
    <w:rsid w:val="00B23F64"/>
    <w:rsid w:val="00B24370"/>
    <w:rsid w:val="00B25D7A"/>
    <w:rsid w:val="00B27223"/>
    <w:rsid w:val="00B2760B"/>
    <w:rsid w:val="00B279D5"/>
    <w:rsid w:val="00B27FCA"/>
    <w:rsid w:val="00B301C2"/>
    <w:rsid w:val="00B306FF"/>
    <w:rsid w:val="00B3084E"/>
    <w:rsid w:val="00B30F39"/>
    <w:rsid w:val="00B318C4"/>
    <w:rsid w:val="00B31C9F"/>
    <w:rsid w:val="00B31D37"/>
    <w:rsid w:val="00B3221C"/>
    <w:rsid w:val="00B325E8"/>
    <w:rsid w:val="00B32AD0"/>
    <w:rsid w:val="00B331D5"/>
    <w:rsid w:val="00B33430"/>
    <w:rsid w:val="00B33452"/>
    <w:rsid w:val="00B34493"/>
    <w:rsid w:val="00B34EB7"/>
    <w:rsid w:val="00B35407"/>
    <w:rsid w:val="00B35467"/>
    <w:rsid w:val="00B369EA"/>
    <w:rsid w:val="00B37D29"/>
    <w:rsid w:val="00B40513"/>
    <w:rsid w:val="00B40A6F"/>
    <w:rsid w:val="00B40C2A"/>
    <w:rsid w:val="00B40F98"/>
    <w:rsid w:val="00B414D2"/>
    <w:rsid w:val="00B418F9"/>
    <w:rsid w:val="00B41A9F"/>
    <w:rsid w:val="00B4215D"/>
    <w:rsid w:val="00B4246A"/>
    <w:rsid w:val="00B42473"/>
    <w:rsid w:val="00B4276D"/>
    <w:rsid w:val="00B429AB"/>
    <w:rsid w:val="00B4303A"/>
    <w:rsid w:val="00B43481"/>
    <w:rsid w:val="00B43BD0"/>
    <w:rsid w:val="00B43D07"/>
    <w:rsid w:val="00B43E40"/>
    <w:rsid w:val="00B4427F"/>
    <w:rsid w:val="00B44842"/>
    <w:rsid w:val="00B44972"/>
    <w:rsid w:val="00B44FED"/>
    <w:rsid w:val="00B45518"/>
    <w:rsid w:val="00B455DE"/>
    <w:rsid w:val="00B459DB"/>
    <w:rsid w:val="00B45F32"/>
    <w:rsid w:val="00B476D7"/>
    <w:rsid w:val="00B477C9"/>
    <w:rsid w:val="00B477D7"/>
    <w:rsid w:val="00B47C1A"/>
    <w:rsid w:val="00B47E31"/>
    <w:rsid w:val="00B50254"/>
    <w:rsid w:val="00B50674"/>
    <w:rsid w:val="00B50A84"/>
    <w:rsid w:val="00B50C41"/>
    <w:rsid w:val="00B51194"/>
    <w:rsid w:val="00B51AC4"/>
    <w:rsid w:val="00B51B02"/>
    <w:rsid w:val="00B51EBA"/>
    <w:rsid w:val="00B51FE5"/>
    <w:rsid w:val="00B52077"/>
    <w:rsid w:val="00B522DB"/>
    <w:rsid w:val="00B52836"/>
    <w:rsid w:val="00B530E2"/>
    <w:rsid w:val="00B5359B"/>
    <w:rsid w:val="00B53DA7"/>
    <w:rsid w:val="00B53E1E"/>
    <w:rsid w:val="00B54235"/>
    <w:rsid w:val="00B54520"/>
    <w:rsid w:val="00B54A7D"/>
    <w:rsid w:val="00B551AD"/>
    <w:rsid w:val="00B55677"/>
    <w:rsid w:val="00B55793"/>
    <w:rsid w:val="00B559FA"/>
    <w:rsid w:val="00B565EC"/>
    <w:rsid w:val="00B569EA"/>
    <w:rsid w:val="00B56C10"/>
    <w:rsid w:val="00B5707F"/>
    <w:rsid w:val="00B57170"/>
    <w:rsid w:val="00B5786C"/>
    <w:rsid w:val="00B57AB0"/>
    <w:rsid w:val="00B57FE3"/>
    <w:rsid w:val="00B6028C"/>
    <w:rsid w:val="00B60AEA"/>
    <w:rsid w:val="00B61322"/>
    <w:rsid w:val="00B61950"/>
    <w:rsid w:val="00B61DF8"/>
    <w:rsid w:val="00B61EA1"/>
    <w:rsid w:val="00B62385"/>
    <w:rsid w:val="00B62431"/>
    <w:rsid w:val="00B62703"/>
    <w:rsid w:val="00B62716"/>
    <w:rsid w:val="00B645F8"/>
    <w:rsid w:val="00B65373"/>
    <w:rsid w:val="00B65769"/>
    <w:rsid w:val="00B65A9F"/>
    <w:rsid w:val="00B65F4B"/>
    <w:rsid w:val="00B669A9"/>
    <w:rsid w:val="00B66A71"/>
    <w:rsid w:val="00B66EBE"/>
    <w:rsid w:val="00B674AD"/>
    <w:rsid w:val="00B677AE"/>
    <w:rsid w:val="00B6799B"/>
    <w:rsid w:val="00B67DA0"/>
    <w:rsid w:val="00B7004B"/>
    <w:rsid w:val="00B70197"/>
    <w:rsid w:val="00B701BC"/>
    <w:rsid w:val="00B70D07"/>
    <w:rsid w:val="00B70F20"/>
    <w:rsid w:val="00B71E22"/>
    <w:rsid w:val="00B72324"/>
    <w:rsid w:val="00B72676"/>
    <w:rsid w:val="00B72CA5"/>
    <w:rsid w:val="00B72F13"/>
    <w:rsid w:val="00B730F1"/>
    <w:rsid w:val="00B73470"/>
    <w:rsid w:val="00B738D9"/>
    <w:rsid w:val="00B73F4C"/>
    <w:rsid w:val="00B7406B"/>
    <w:rsid w:val="00B74DC5"/>
    <w:rsid w:val="00B75A86"/>
    <w:rsid w:val="00B75CB1"/>
    <w:rsid w:val="00B75FEF"/>
    <w:rsid w:val="00B760AD"/>
    <w:rsid w:val="00B769A1"/>
    <w:rsid w:val="00B76FD6"/>
    <w:rsid w:val="00B772E8"/>
    <w:rsid w:val="00B778E4"/>
    <w:rsid w:val="00B77F43"/>
    <w:rsid w:val="00B80671"/>
    <w:rsid w:val="00B8191B"/>
    <w:rsid w:val="00B83476"/>
    <w:rsid w:val="00B8353C"/>
    <w:rsid w:val="00B837CC"/>
    <w:rsid w:val="00B83A09"/>
    <w:rsid w:val="00B83B9B"/>
    <w:rsid w:val="00B84202"/>
    <w:rsid w:val="00B846F1"/>
    <w:rsid w:val="00B85092"/>
    <w:rsid w:val="00B856E1"/>
    <w:rsid w:val="00B86627"/>
    <w:rsid w:val="00B86C32"/>
    <w:rsid w:val="00B86F86"/>
    <w:rsid w:val="00B87EE7"/>
    <w:rsid w:val="00B90291"/>
    <w:rsid w:val="00B912C9"/>
    <w:rsid w:val="00B912E8"/>
    <w:rsid w:val="00B914AC"/>
    <w:rsid w:val="00B917C9"/>
    <w:rsid w:val="00B91C99"/>
    <w:rsid w:val="00B924C3"/>
    <w:rsid w:val="00B92D41"/>
    <w:rsid w:val="00B92EE6"/>
    <w:rsid w:val="00B93CDF"/>
    <w:rsid w:val="00B94459"/>
    <w:rsid w:val="00B945F4"/>
    <w:rsid w:val="00B94A9B"/>
    <w:rsid w:val="00B94B97"/>
    <w:rsid w:val="00B955F1"/>
    <w:rsid w:val="00B9607E"/>
    <w:rsid w:val="00B9639C"/>
    <w:rsid w:val="00B9681B"/>
    <w:rsid w:val="00B97077"/>
    <w:rsid w:val="00B97271"/>
    <w:rsid w:val="00B97584"/>
    <w:rsid w:val="00B97879"/>
    <w:rsid w:val="00B979CB"/>
    <w:rsid w:val="00B97DBE"/>
    <w:rsid w:val="00B97F5E"/>
    <w:rsid w:val="00BA0659"/>
    <w:rsid w:val="00BA0D0E"/>
    <w:rsid w:val="00BA0E6C"/>
    <w:rsid w:val="00BA1394"/>
    <w:rsid w:val="00BA13C9"/>
    <w:rsid w:val="00BA16EA"/>
    <w:rsid w:val="00BA1916"/>
    <w:rsid w:val="00BA289A"/>
    <w:rsid w:val="00BA2C30"/>
    <w:rsid w:val="00BA2CB8"/>
    <w:rsid w:val="00BA3C57"/>
    <w:rsid w:val="00BA3DC9"/>
    <w:rsid w:val="00BA3F1B"/>
    <w:rsid w:val="00BA42F3"/>
    <w:rsid w:val="00BA4AE4"/>
    <w:rsid w:val="00BA4D89"/>
    <w:rsid w:val="00BA4FB1"/>
    <w:rsid w:val="00BA51F0"/>
    <w:rsid w:val="00BA5CF6"/>
    <w:rsid w:val="00BA643A"/>
    <w:rsid w:val="00BA6F91"/>
    <w:rsid w:val="00BA70F8"/>
    <w:rsid w:val="00BA72B1"/>
    <w:rsid w:val="00BA742F"/>
    <w:rsid w:val="00BA7541"/>
    <w:rsid w:val="00BA7633"/>
    <w:rsid w:val="00BB030B"/>
    <w:rsid w:val="00BB1A61"/>
    <w:rsid w:val="00BB1AC8"/>
    <w:rsid w:val="00BB1DC2"/>
    <w:rsid w:val="00BB2023"/>
    <w:rsid w:val="00BB20B5"/>
    <w:rsid w:val="00BB28DE"/>
    <w:rsid w:val="00BB29C8"/>
    <w:rsid w:val="00BB3386"/>
    <w:rsid w:val="00BB392A"/>
    <w:rsid w:val="00BB3B73"/>
    <w:rsid w:val="00BB40E0"/>
    <w:rsid w:val="00BB4117"/>
    <w:rsid w:val="00BB42B7"/>
    <w:rsid w:val="00BB455C"/>
    <w:rsid w:val="00BB45AB"/>
    <w:rsid w:val="00BB4C14"/>
    <w:rsid w:val="00BB4F4E"/>
    <w:rsid w:val="00BB5312"/>
    <w:rsid w:val="00BB53D3"/>
    <w:rsid w:val="00BB545F"/>
    <w:rsid w:val="00BB59C9"/>
    <w:rsid w:val="00BB5D4E"/>
    <w:rsid w:val="00BB5F2D"/>
    <w:rsid w:val="00BB6098"/>
    <w:rsid w:val="00BB69FE"/>
    <w:rsid w:val="00BB798F"/>
    <w:rsid w:val="00BB7B80"/>
    <w:rsid w:val="00BC02DC"/>
    <w:rsid w:val="00BC0558"/>
    <w:rsid w:val="00BC12C8"/>
    <w:rsid w:val="00BC14B6"/>
    <w:rsid w:val="00BC1EE4"/>
    <w:rsid w:val="00BC22F6"/>
    <w:rsid w:val="00BC2608"/>
    <w:rsid w:val="00BC2C86"/>
    <w:rsid w:val="00BC340B"/>
    <w:rsid w:val="00BC3C85"/>
    <w:rsid w:val="00BC47A5"/>
    <w:rsid w:val="00BC59F3"/>
    <w:rsid w:val="00BC5DE9"/>
    <w:rsid w:val="00BC65D2"/>
    <w:rsid w:val="00BC6916"/>
    <w:rsid w:val="00BC6C42"/>
    <w:rsid w:val="00BC6EE2"/>
    <w:rsid w:val="00BC7019"/>
    <w:rsid w:val="00BC738C"/>
    <w:rsid w:val="00BC73EB"/>
    <w:rsid w:val="00BC766C"/>
    <w:rsid w:val="00BC7E4B"/>
    <w:rsid w:val="00BD01A1"/>
    <w:rsid w:val="00BD0D91"/>
    <w:rsid w:val="00BD14B2"/>
    <w:rsid w:val="00BD1922"/>
    <w:rsid w:val="00BD1B26"/>
    <w:rsid w:val="00BD1C19"/>
    <w:rsid w:val="00BD1D48"/>
    <w:rsid w:val="00BD206F"/>
    <w:rsid w:val="00BD20C5"/>
    <w:rsid w:val="00BD24A3"/>
    <w:rsid w:val="00BD2BA7"/>
    <w:rsid w:val="00BD2E31"/>
    <w:rsid w:val="00BD303F"/>
    <w:rsid w:val="00BD3313"/>
    <w:rsid w:val="00BD38D0"/>
    <w:rsid w:val="00BD394F"/>
    <w:rsid w:val="00BD445D"/>
    <w:rsid w:val="00BD4D85"/>
    <w:rsid w:val="00BD4E61"/>
    <w:rsid w:val="00BD5233"/>
    <w:rsid w:val="00BD534E"/>
    <w:rsid w:val="00BD5365"/>
    <w:rsid w:val="00BD53EE"/>
    <w:rsid w:val="00BD6EE1"/>
    <w:rsid w:val="00BD7AC1"/>
    <w:rsid w:val="00BE02D8"/>
    <w:rsid w:val="00BE09E9"/>
    <w:rsid w:val="00BE0EC4"/>
    <w:rsid w:val="00BE1373"/>
    <w:rsid w:val="00BE1546"/>
    <w:rsid w:val="00BE1D97"/>
    <w:rsid w:val="00BE3123"/>
    <w:rsid w:val="00BE31A4"/>
    <w:rsid w:val="00BE359A"/>
    <w:rsid w:val="00BE3C8E"/>
    <w:rsid w:val="00BE3DB5"/>
    <w:rsid w:val="00BE4564"/>
    <w:rsid w:val="00BE457F"/>
    <w:rsid w:val="00BE482E"/>
    <w:rsid w:val="00BE4B8E"/>
    <w:rsid w:val="00BE5F1A"/>
    <w:rsid w:val="00BE712C"/>
    <w:rsid w:val="00BE72FB"/>
    <w:rsid w:val="00BE7328"/>
    <w:rsid w:val="00BE7B65"/>
    <w:rsid w:val="00BF0274"/>
    <w:rsid w:val="00BF0286"/>
    <w:rsid w:val="00BF03A5"/>
    <w:rsid w:val="00BF08C0"/>
    <w:rsid w:val="00BF1278"/>
    <w:rsid w:val="00BF196B"/>
    <w:rsid w:val="00BF19E6"/>
    <w:rsid w:val="00BF1CE9"/>
    <w:rsid w:val="00BF2211"/>
    <w:rsid w:val="00BF25D6"/>
    <w:rsid w:val="00BF2BB5"/>
    <w:rsid w:val="00BF2F32"/>
    <w:rsid w:val="00BF362F"/>
    <w:rsid w:val="00BF3CE3"/>
    <w:rsid w:val="00BF3DF8"/>
    <w:rsid w:val="00BF4498"/>
    <w:rsid w:val="00BF55E4"/>
    <w:rsid w:val="00BF5720"/>
    <w:rsid w:val="00BF5A63"/>
    <w:rsid w:val="00BF5ABC"/>
    <w:rsid w:val="00BF5EFE"/>
    <w:rsid w:val="00BF60D0"/>
    <w:rsid w:val="00BF6487"/>
    <w:rsid w:val="00BF6A06"/>
    <w:rsid w:val="00BF6F46"/>
    <w:rsid w:val="00BF7468"/>
    <w:rsid w:val="00BF7C64"/>
    <w:rsid w:val="00C0046E"/>
    <w:rsid w:val="00C00610"/>
    <w:rsid w:val="00C00692"/>
    <w:rsid w:val="00C00BBF"/>
    <w:rsid w:val="00C00D3A"/>
    <w:rsid w:val="00C00F70"/>
    <w:rsid w:val="00C01EBD"/>
    <w:rsid w:val="00C03599"/>
    <w:rsid w:val="00C03A5C"/>
    <w:rsid w:val="00C03DF0"/>
    <w:rsid w:val="00C040E7"/>
    <w:rsid w:val="00C042DB"/>
    <w:rsid w:val="00C045DF"/>
    <w:rsid w:val="00C046C4"/>
    <w:rsid w:val="00C0482A"/>
    <w:rsid w:val="00C04C66"/>
    <w:rsid w:val="00C04DE0"/>
    <w:rsid w:val="00C0549E"/>
    <w:rsid w:val="00C056E3"/>
    <w:rsid w:val="00C05811"/>
    <w:rsid w:val="00C06EC3"/>
    <w:rsid w:val="00C070AE"/>
    <w:rsid w:val="00C07531"/>
    <w:rsid w:val="00C07C6B"/>
    <w:rsid w:val="00C07FCD"/>
    <w:rsid w:val="00C10170"/>
    <w:rsid w:val="00C10801"/>
    <w:rsid w:val="00C11508"/>
    <w:rsid w:val="00C11B7C"/>
    <w:rsid w:val="00C11C2F"/>
    <w:rsid w:val="00C13872"/>
    <w:rsid w:val="00C14FFB"/>
    <w:rsid w:val="00C1572F"/>
    <w:rsid w:val="00C159A8"/>
    <w:rsid w:val="00C15E46"/>
    <w:rsid w:val="00C1690E"/>
    <w:rsid w:val="00C16FBE"/>
    <w:rsid w:val="00C174E1"/>
    <w:rsid w:val="00C17CC2"/>
    <w:rsid w:val="00C2009A"/>
    <w:rsid w:val="00C2146C"/>
    <w:rsid w:val="00C216D5"/>
    <w:rsid w:val="00C21A7A"/>
    <w:rsid w:val="00C21BFD"/>
    <w:rsid w:val="00C225E4"/>
    <w:rsid w:val="00C2272C"/>
    <w:rsid w:val="00C23231"/>
    <w:rsid w:val="00C23369"/>
    <w:rsid w:val="00C235FB"/>
    <w:rsid w:val="00C24271"/>
    <w:rsid w:val="00C243C5"/>
    <w:rsid w:val="00C243DC"/>
    <w:rsid w:val="00C24AE9"/>
    <w:rsid w:val="00C2586D"/>
    <w:rsid w:val="00C25893"/>
    <w:rsid w:val="00C25926"/>
    <w:rsid w:val="00C25BA2"/>
    <w:rsid w:val="00C26059"/>
    <w:rsid w:val="00C261B5"/>
    <w:rsid w:val="00C2739A"/>
    <w:rsid w:val="00C27650"/>
    <w:rsid w:val="00C278D1"/>
    <w:rsid w:val="00C30070"/>
    <w:rsid w:val="00C3013B"/>
    <w:rsid w:val="00C301B7"/>
    <w:rsid w:val="00C3072A"/>
    <w:rsid w:val="00C3084E"/>
    <w:rsid w:val="00C30FF4"/>
    <w:rsid w:val="00C31F3C"/>
    <w:rsid w:val="00C31F97"/>
    <w:rsid w:val="00C32121"/>
    <w:rsid w:val="00C3227F"/>
    <w:rsid w:val="00C32D89"/>
    <w:rsid w:val="00C33009"/>
    <w:rsid w:val="00C33329"/>
    <w:rsid w:val="00C33907"/>
    <w:rsid w:val="00C33F8C"/>
    <w:rsid w:val="00C346C6"/>
    <w:rsid w:val="00C34AB9"/>
    <w:rsid w:val="00C34FCF"/>
    <w:rsid w:val="00C35795"/>
    <w:rsid w:val="00C357C5"/>
    <w:rsid w:val="00C36132"/>
    <w:rsid w:val="00C36D33"/>
    <w:rsid w:val="00C3707A"/>
    <w:rsid w:val="00C377A1"/>
    <w:rsid w:val="00C37A03"/>
    <w:rsid w:val="00C37BB2"/>
    <w:rsid w:val="00C40867"/>
    <w:rsid w:val="00C40B5B"/>
    <w:rsid w:val="00C40BCB"/>
    <w:rsid w:val="00C40BFC"/>
    <w:rsid w:val="00C40EFB"/>
    <w:rsid w:val="00C413F5"/>
    <w:rsid w:val="00C417EB"/>
    <w:rsid w:val="00C42450"/>
    <w:rsid w:val="00C4290D"/>
    <w:rsid w:val="00C42D3B"/>
    <w:rsid w:val="00C42D62"/>
    <w:rsid w:val="00C42D63"/>
    <w:rsid w:val="00C42F7E"/>
    <w:rsid w:val="00C43112"/>
    <w:rsid w:val="00C4332F"/>
    <w:rsid w:val="00C442C9"/>
    <w:rsid w:val="00C44354"/>
    <w:rsid w:val="00C44BFE"/>
    <w:rsid w:val="00C45A53"/>
    <w:rsid w:val="00C45B0C"/>
    <w:rsid w:val="00C46DAD"/>
    <w:rsid w:val="00C46EDF"/>
    <w:rsid w:val="00C47849"/>
    <w:rsid w:val="00C47CF8"/>
    <w:rsid w:val="00C47ED7"/>
    <w:rsid w:val="00C50F1E"/>
    <w:rsid w:val="00C51539"/>
    <w:rsid w:val="00C51641"/>
    <w:rsid w:val="00C51793"/>
    <w:rsid w:val="00C517D3"/>
    <w:rsid w:val="00C51AAB"/>
    <w:rsid w:val="00C52381"/>
    <w:rsid w:val="00C5273C"/>
    <w:rsid w:val="00C530BE"/>
    <w:rsid w:val="00C5361C"/>
    <w:rsid w:val="00C53638"/>
    <w:rsid w:val="00C54E5A"/>
    <w:rsid w:val="00C55209"/>
    <w:rsid w:val="00C553FE"/>
    <w:rsid w:val="00C556E5"/>
    <w:rsid w:val="00C55A1C"/>
    <w:rsid w:val="00C570E0"/>
    <w:rsid w:val="00C578A7"/>
    <w:rsid w:val="00C603C5"/>
    <w:rsid w:val="00C608F4"/>
    <w:rsid w:val="00C60D22"/>
    <w:rsid w:val="00C60DBF"/>
    <w:rsid w:val="00C618AE"/>
    <w:rsid w:val="00C6281F"/>
    <w:rsid w:val="00C6299A"/>
    <w:rsid w:val="00C62E5C"/>
    <w:rsid w:val="00C62F3D"/>
    <w:rsid w:val="00C631FE"/>
    <w:rsid w:val="00C64C97"/>
    <w:rsid w:val="00C650E7"/>
    <w:rsid w:val="00C6601C"/>
    <w:rsid w:val="00C66352"/>
    <w:rsid w:val="00C66B96"/>
    <w:rsid w:val="00C671F3"/>
    <w:rsid w:val="00C67372"/>
    <w:rsid w:val="00C6748D"/>
    <w:rsid w:val="00C67CBF"/>
    <w:rsid w:val="00C67D4D"/>
    <w:rsid w:val="00C67DFD"/>
    <w:rsid w:val="00C67E31"/>
    <w:rsid w:val="00C7050A"/>
    <w:rsid w:val="00C712CB"/>
    <w:rsid w:val="00C71A7A"/>
    <w:rsid w:val="00C72317"/>
    <w:rsid w:val="00C7236C"/>
    <w:rsid w:val="00C72F28"/>
    <w:rsid w:val="00C7310F"/>
    <w:rsid w:val="00C73295"/>
    <w:rsid w:val="00C733CC"/>
    <w:rsid w:val="00C733E2"/>
    <w:rsid w:val="00C734B5"/>
    <w:rsid w:val="00C736E1"/>
    <w:rsid w:val="00C744A1"/>
    <w:rsid w:val="00C74710"/>
    <w:rsid w:val="00C74833"/>
    <w:rsid w:val="00C74C84"/>
    <w:rsid w:val="00C74FDD"/>
    <w:rsid w:val="00C758F0"/>
    <w:rsid w:val="00C76693"/>
    <w:rsid w:val="00C76EE3"/>
    <w:rsid w:val="00C770BC"/>
    <w:rsid w:val="00C77879"/>
    <w:rsid w:val="00C80E28"/>
    <w:rsid w:val="00C810D3"/>
    <w:rsid w:val="00C81393"/>
    <w:rsid w:val="00C813D2"/>
    <w:rsid w:val="00C82512"/>
    <w:rsid w:val="00C827B6"/>
    <w:rsid w:val="00C82BA4"/>
    <w:rsid w:val="00C82E7D"/>
    <w:rsid w:val="00C83222"/>
    <w:rsid w:val="00C83DCF"/>
    <w:rsid w:val="00C8434E"/>
    <w:rsid w:val="00C843BC"/>
    <w:rsid w:val="00C84582"/>
    <w:rsid w:val="00C84E30"/>
    <w:rsid w:val="00C84FA7"/>
    <w:rsid w:val="00C854AC"/>
    <w:rsid w:val="00C86987"/>
    <w:rsid w:val="00C87069"/>
    <w:rsid w:val="00C87F53"/>
    <w:rsid w:val="00C87F93"/>
    <w:rsid w:val="00C901F4"/>
    <w:rsid w:val="00C9080E"/>
    <w:rsid w:val="00C91081"/>
    <w:rsid w:val="00C9111D"/>
    <w:rsid w:val="00C9116B"/>
    <w:rsid w:val="00C915FE"/>
    <w:rsid w:val="00C91DB3"/>
    <w:rsid w:val="00C941D4"/>
    <w:rsid w:val="00C94370"/>
    <w:rsid w:val="00C94AE2"/>
    <w:rsid w:val="00C950AF"/>
    <w:rsid w:val="00C95CCD"/>
    <w:rsid w:val="00C96BC2"/>
    <w:rsid w:val="00C96CE2"/>
    <w:rsid w:val="00C96F1C"/>
    <w:rsid w:val="00C9707A"/>
    <w:rsid w:val="00C972A6"/>
    <w:rsid w:val="00C97E3B"/>
    <w:rsid w:val="00CA02A1"/>
    <w:rsid w:val="00CA0319"/>
    <w:rsid w:val="00CA0D4C"/>
    <w:rsid w:val="00CA1CA6"/>
    <w:rsid w:val="00CA1D67"/>
    <w:rsid w:val="00CA1DA5"/>
    <w:rsid w:val="00CA1E20"/>
    <w:rsid w:val="00CA1E5A"/>
    <w:rsid w:val="00CA1E81"/>
    <w:rsid w:val="00CA22AA"/>
    <w:rsid w:val="00CA2FF2"/>
    <w:rsid w:val="00CA3117"/>
    <w:rsid w:val="00CA3C45"/>
    <w:rsid w:val="00CA4137"/>
    <w:rsid w:val="00CA41F0"/>
    <w:rsid w:val="00CA4BEC"/>
    <w:rsid w:val="00CA4C42"/>
    <w:rsid w:val="00CA4D8F"/>
    <w:rsid w:val="00CA4ED1"/>
    <w:rsid w:val="00CA58CB"/>
    <w:rsid w:val="00CA59AD"/>
    <w:rsid w:val="00CA5CC7"/>
    <w:rsid w:val="00CA5F8A"/>
    <w:rsid w:val="00CA635A"/>
    <w:rsid w:val="00CA64BA"/>
    <w:rsid w:val="00CA674A"/>
    <w:rsid w:val="00CA6ADF"/>
    <w:rsid w:val="00CA6B4F"/>
    <w:rsid w:val="00CA7928"/>
    <w:rsid w:val="00CB040C"/>
    <w:rsid w:val="00CB111E"/>
    <w:rsid w:val="00CB14D5"/>
    <w:rsid w:val="00CB197A"/>
    <w:rsid w:val="00CB1D38"/>
    <w:rsid w:val="00CB293C"/>
    <w:rsid w:val="00CB2F59"/>
    <w:rsid w:val="00CB30E6"/>
    <w:rsid w:val="00CB315B"/>
    <w:rsid w:val="00CB41BC"/>
    <w:rsid w:val="00CB4496"/>
    <w:rsid w:val="00CB47AF"/>
    <w:rsid w:val="00CB4CEF"/>
    <w:rsid w:val="00CB595E"/>
    <w:rsid w:val="00CB59C5"/>
    <w:rsid w:val="00CB5F37"/>
    <w:rsid w:val="00CB6759"/>
    <w:rsid w:val="00CB6C69"/>
    <w:rsid w:val="00CB70BF"/>
    <w:rsid w:val="00CB72D0"/>
    <w:rsid w:val="00CB7457"/>
    <w:rsid w:val="00CB7B35"/>
    <w:rsid w:val="00CB7C2D"/>
    <w:rsid w:val="00CC018F"/>
    <w:rsid w:val="00CC02C1"/>
    <w:rsid w:val="00CC0391"/>
    <w:rsid w:val="00CC03E8"/>
    <w:rsid w:val="00CC1DEF"/>
    <w:rsid w:val="00CC2FA4"/>
    <w:rsid w:val="00CC2FFE"/>
    <w:rsid w:val="00CC3212"/>
    <w:rsid w:val="00CC4699"/>
    <w:rsid w:val="00CC4C86"/>
    <w:rsid w:val="00CC4FAC"/>
    <w:rsid w:val="00CC4FFF"/>
    <w:rsid w:val="00CC5281"/>
    <w:rsid w:val="00CC5289"/>
    <w:rsid w:val="00CC586D"/>
    <w:rsid w:val="00CC5FAA"/>
    <w:rsid w:val="00CC65AD"/>
    <w:rsid w:val="00CC66C0"/>
    <w:rsid w:val="00CC6A27"/>
    <w:rsid w:val="00CC74BE"/>
    <w:rsid w:val="00CC7EB7"/>
    <w:rsid w:val="00CD03A9"/>
    <w:rsid w:val="00CD047E"/>
    <w:rsid w:val="00CD0886"/>
    <w:rsid w:val="00CD15AE"/>
    <w:rsid w:val="00CD1F07"/>
    <w:rsid w:val="00CD3292"/>
    <w:rsid w:val="00CD3CDD"/>
    <w:rsid w:val="00CD4457"/>
    <w:rsid w:val="00CD46E5"/>
    <w:rsid w:val="00CD512B"/>
    <w:rsid w:val="00CD518C"/>
    <w:rsid w:val="00CD5355"/>
    <w:rsid w:val="00CD54D3"/>
    <w:rsid w:val="00CD572E"/>
    <w:rsid w:val="00CD5AC8"/>
    <w:rsid w:val="00CD5B5D"/>
    <w:rsid w:val="00CD6515"/>
    <w:rsid w:val="00CD6D56"/>
    <w:rsid w:val="00CD6E59"/>
    <w:rsid w:val="00CD77A1"/>
    <w:rsid w:val="00CD7CBB"/>
    <w:rsid w:val="00CE0BB2"/>
    <w:rsid w:val="00CE13B8"/>
    <w:rsid w:val="00CE1F4C"/>
    <w:rsid w:val="00CE210F"/>
    <w:rsid w:val="00CE2403"/>
    <w:rsid w:val="00CE2E65"/>
    <w:rsid w:val="00CE3773"/>
    <w:rsid w:val="00CE4009"/>
    <w:rsid w:val="00CE413E"/>
    <w:rsid w:val="00CE5132"/>
    <w:rsid w:val="00CE5A27"/>
    <w:rsid w:val="00CE5A4E"/>
    <w:rsid w:val="00CE5F4E"/>
    <w:rsid w:val="00CE624C"/>
    <w:rsid w:val="00CE6441"/>
    <w:rsid w:val="00CE66E5"/>
    <w:rsid w:val="00CE69D6"/>
    <w:rsid w:val="00CE71F4"/>
    <w:rsid w:val="00CE77D2"/>
    <w:rsid w:val="00CE7B41"/>
    <w:rsid w:val="00CF032E"/>
    <w:rsid w:val="00CF0DCD"/>
    <w:rsid w:val="00CF1767"/>
    <w:rsid w:val="00CF207C"/>
    <w:rsid w:val="00CF239E"/>
    <w:rsid w:val="00CF2851"/>
    <w:rsid w:val="00CF2C14"/>
    <w:rsid w:val="00CF2DAE"/>
    <w:rsid w:val="00CF3156"/>
    <w:rsid w:val="00CF33F7"/>
    <w:rsid w:val="00CF3994"/>
    <w:rsid w:val="00CF3DEE"/>
    <w:rsid w:val="00CF4FA4"/>
    <w:rsid w:val="00CF5388"/>
    <w:rsid w:val="00CF5545"/>
    <w:rsid w:val="00CF57FC"/>
    <w:rsid w:val="00CF686F"/>
    <w:rsid w:val="00CF6952"/>
    <w:rsid w:val="00CF74D2"/>
    <w:rsid w:val="00CF772A"/>
    <w:rsid w:val="00CF7918"/>
    <w:rsid w:val="00CF7987"/>
    <w:rsid w:val="00D00299"/>
    <w:rsid w:val="00D004D0"/>
    <w:rsid w:val="00D0079C"/>
    <w:rsid w:val="00D00CC8"/>
    <w:rsid w:val="00D0145A"/>
    <w:rsid w:val="00D01645"/>
    <w:rsid w:val="00D016A8"/>
    <w:rsid w:val="00D02164"/>
    <w:rsid w:val="00D0243A"/>
    <w:rsid w:val="00D02E1A"/>
    <w:rsid w:val="00D02FB7"/>
    <w:rsid w:val="00D031FD"/>
    <w:rsid w:val="00D03B9D"/>
    <w:rsid w:val="00D03F78"/>
    <w:rsid w:val="00D0515C"/>
    <w:rsid w:val="00D05573"/>
    <w:rsid w:val="00D057A6"/>
    <w:rsid w:val="00D06293"/>
    <w:rsid w:val="00D062D7"/>
    <w:rsid w:val="00D070C9"/>
    <w:rsid w:val="00D07210"/>
    <w:rsid w:val="00D07B73"/>
    <w:rsid w:val="00D07BFD"/>
    <w:rsid w:val="00D07DE3"/>
    <w:rsid w:val="00D102D6"/>
    <w:rsid w:val="00D10304"/>
    <w:rsid w:val="00D10371"/>
    <w:rsid w:val="00D10D49"/>
    <w:rsid w:val="00D1141E"/>
    <w:rsid w:val="00D1153A"/>
    <w:rsid w:val="00D1196E"/>
    <w:rsid w:val="00D11B17"/>
    <w:rsid w:val="00D11D08"/>
    <w:rsid w:val="00D126FC"/>
    <w:rsid w:val="00D129C4"/>
    <w:rsid w:val="00D12CE0"/>
    <w:rsid w:val="00D12FC8"/>
    <w:rsid w:val="00D13BA2"/>
    <w:rsid w:val="00D140FE"/>
    <w:rsid w:val="00D147B5"/>
    <w:rsid w:val="00D14A57"/>
    <w:rsid w:val="00D151E4"/>
    <w:rsid w:val="00D15265"/>
    <w:rsid w:val="00D1654E"/>
    <w:rsid w:val="00D16EC6"/>
    <w:rsid w:val="00D1701A"/>
    <w:rsid w:val="00D17308"/>
    <w:rsid w:val="00D174EA"/>
    <w:rsid w:val="00D17D26"/>
    <w:rsid w:val="00D17F53"/>
    <w:rsid w:val="00D20908"/>
    <w:rsid w:val="00D20B0A"/>
    <w:rsid w:val="00D21AF3"/>
    <w:rsid w:val="00D226F3"/>
    <w:rsid w:val="00D22909"/>
    <w:rsid w:val="00D22B7F"/>
    <w:rsid w:val="00D22E6B"/>
    <w:rsid w:val="00D22FD4"/>
    <w:rsid w:val="00D23111"/>
    <w:rsid w:val="00D23496"/>
    <w:rsid w:val="00D237D1"/>
    <w:rsid w:val="00D24E5A"/>
    <w:rsid w:val="00D25471"/>
    <w:rsid w:val="00D25557"/>
    <w:rsid w:val="00D25A43"/>
    <w:rsid w:val="00D2660B"/>
    <w:rsid w:val="00D269B5"/>
    <w:rsid w:val="00D27D41"/>
    <w:rsid w:val="00D3050C"/>
    <w:rsid w:val="00D30913"/>
    <w:rsid w:val="00D3181A"/>
    <w:rsid w:val="00D31C44"/>
    <w:rsid w:val="00D31CB9"/>
    <w:rsid w:val="00D31DA9"/>
    <w:rsid w:val="00D31DFC"/>
    <w:rsid w:val="00D327AA"/>
    <w:rsid w:val="00D328AA"/>
    <w:rsid w:val="00D32A2A"/>
    <w:rsid w:val="00D33151"/>
    <w:rsid w:val="00D33CC6"/>
    <w:rsid w:val="00D34280"/>
    <w:rsid w:val="00D34393"/>
    <w:rsid w:val="00D343E3"/>
    <w:rsid w:val="00D34B97"/>
    <w:rsid w:val="00D34C0D"/>
    <w:rsid w:val="00D34C2A"/>
    <w:rsid w:val="00D35284"/>
    <w:rsid w:val="00D35434"/>
    <w:rsid w:val="00D357E2"/>
    <w:rsid w:val="00D3596E"/>
    <w:rsid w:val="00D364C1"/>
    <w:rsid w:val="00D36805"/>
    <w:rsid w:val="00D36C1A"/>
    <w:rsid w:val="00D3716A"/>
    <w:rsid w:val="00D40018"/>
    <w:rsid w:val="00D40D51"/>
    <w:rsid w:val="00D417B9"/>
    <w:rsid w:val="00D4278A"/>
    <w:rsid w:val="00D42E53"/>
    <w:rsid w:val="00D4338E"/>
    <w:rsid w:val="00D43740"/>
    <w:rsid w:val="00D43975"/>
    <w:rsid w:val="00D43F4D"/>
    <w:rsid w:val="00D440DA"/>
    <w:rsid w:val="00D4427F"/>
    <w:rsid w:val="00D44330"/>
    <w:rsid w:val="00D4446C"/>
    <w:rsid w:val="00D448DF"/>
    <w:rsid w:val="00D44A27"/>
    <w:rsid w:val="00D4524C"/>
    <w:rsid w:val="00D45FD1"/>
    <w:rsid w:val="00D46378"/>
    <w:rsid w:val="00D47027"/>
    <w:rsid w:val="00D4715A"/>
    <w:rsid w:val="00D47769"/>
    <w:rsid w:val="00D5055B"/>
    <w:rsid w:val="00D506D6"/>
    <w:rsid w:val="00D50F71"/>
    <w:rsid w:val="00D519D4"/>
    <w:rsid w:val="00D51E44"/>
    <w:rsid w:val="00D521C1"/>
    <w:rsid w:val="00D52469"/>
    <w:rsid w:val="00D52534"/>
    <w:rsid w:val="00D526B3"/>
    <w:rsid w:val="00D529BC"/>
    <w:rsid w:val="00D537E7"/>
    <w:rsid w:val="00D53F5D"/>
    <w:rsid w:val="00D54268"/>
    <w:rsid w:val="00D54453"/>
    <w:rsid w:val="00D54553"/>
    <w:rsid w:val="00D54824"/>
    <w:rsid w:val="00D54CB9"/>
    <w:rsid w:val="00D556B4"/>
    <w:rsid w:val="00D55A25"/>
    <w:rsid w:val="00D55E50"/>
    <w:rsid w:val="00D560C3"/>
    <w:rsid w:val="00D561BD"/>
    <w:rsid w:val="00D5645C"/>
    <w:rsid w:val="00D564C2"/>
    <w:rsid w:val="00D56AC7"/>
    <w:rsid w:val="00D56C2A"/>
    <w:rsid w:val="00D56CF2"/>
    <w:rsid w:val="00D56E00"/>
    <w:rsid w:val="00D57193"/>
    <w:rsid w:val="00D5755A"/>
    <w:rsid w:val="00D577F0"/>
    <w:rsid w:val="00D6007A"/>
    <w:rsid w:val="00D604B8"/>
    <w:rsid w:val="00D60D1B"/>
    <w:rsid w:val="00D60D7F"/>
    <w:rsid w:val="00D61AEA"/>
    <w:rsid w:val="00D61B09"/>
    <w:rsid w:val="00D61F2B"/>
    <w:rsid w:val="00D61FF9"/>
    <w:rsid w:val="00D62233"/>
    <w:rsid w:val="00D623D6"/>
    <w:rsid w:val="00D63283"/>
    <w:rsid w:val="00D63D2B"/>
    <w:rsid w:val="00D642C5"/>
    <w:rsid w:val="00D6432A"/>
    <w:rsid w:val="00D649BB"/>
    <w:rsid w:val="00D65041"/>
    <w:rsid w:val="00D65618"/>
    <w:rsid w:val="00D656C3"/>
    <w:rsid w:val="00D65809"/>
    <w:rsid w:val="00D65A18"/>
    <w:rsid w:val="00D65DD6"/>
    <w:rsid w:val="00D665D3"/>
    <w:rsid w:val="00D672D9"/>
    <w:rsid w:val="00D67356"/>
    <w:rsid w:val="00D678D0"/>
    <w:rsid w:val="00D70340"/>
    <w:rsid w:val="00D70560"/>
    <w:rsid w:val="00D7063B"/>
    <w:rsid w:val="00D70B94"/>
    <w:rsid w:val="00D7129E"/>
    <w:rsid w:val="00D715DF"/>
    <w:rsid w:val="00D7164D"/>
    <w:rsid w:val="00D719F8"/>
    <w:rsid w:val="00D72072"/>
    <w:rsid w:val="00D73249"/>
    <w:rsid w:val="00D7340A"/>
    <w:rsid w:val="00D73993"/>
    <w:rsid w:val="00D744C6"/>
    <w:rsid w:val="00D74FCF"/>
    <w:rsid w:val="00D752A5"/>
    <w:rsid w:val="00D7594E"/>
    <w:rsid w:val="00D75952"/>
    <w:rsid w:val="00D766A2"/>
    <w:rsid w:val="00D767E2"/>
    <w:rsid w:val="00D76A1C"/>
    <w:rsid w:val="00D778EB"/>
    <w:rsid w:val="00D779C6"/>
    <w:rsid w:val="00D77FC2"/>
    <w:rsid w:val="00D813D0"/>
    <w:rsid w:val="00D8185A"/>
    <w:rsid w:val="00D81A46"/>
    <w:rsid w:val="00D8233E"/>
    <w:rsid w:val="00D8271F"/>
    <w:rsid w:val="00D827B0"/>
    <w:rsid w:val="00D82DC0"/>
    <w:rsid w:val="00D83104"/>
    <w:rsid w:val="00D83C68"/>
    <w:rsid w:val="00D84267"/>
    <w:rsid w:val="00D8428F"/>
    <w:rsid w:val="00D84A8E"/>
    <w:rsid w:val="00D8582C"/>
    <w:rsid w:val="00D8586A"/>
    <w:rsid w:val="00D86EFF"/>
    <w:rsid w:val="00D87808"/>
    <w:rsid w:val="00D87F0D"/>
    <w:rsid w:val="00D903C4"/>
    <w:rsid w:val="00D90775"/>
    <w:rsid w:val="00D90794"/>
    <w:rsid w:val="00D91269"/>
    <w:rsid w:val="00D91714"/>
    <w:rsid w:val="00D91E26"/>
    <w:rsid w:val="00D92198"/>
    <w:rsid w:val="00D938F9"/>
    <w:rsid w:val="00D93A36"/>
    <w:rsid w:val="00D93D88"/>
    <w:rsid w:val="00D93E13"/>
    <w:rsid w:val="00D945BB"/>
    <w:rsid w:val="00D9475A"/>
    <w:rsid w:val="00D948AD"/>
    <w:rsid w:val="00D94F17"/>
    <w:rsid w:val="00D95728"/>
    <w:rsid w:val="00D95993"/>
    <w:rsid w:val="00D95F3B"/>
    <w:rsid w:val="00D9667E"/>
    <w:rsid w:val="00D9742F"/>
    <w:rsid w:val="00D9777D"/>
    <w:rsid w:val="00D97BBE"/>
    <w:rsid w:val="00DA06F2"/>
    <w:rsid w:val="00DA0896"/>
    <w:rsid w:val="00DA0983"/>
    <w:rsid w:val="00DA0EBE"/>
    <w:rsid w:val="00DA1158"/>
    <w:rsid w:val="00DA1161"/>
    <w:rsid w:val="00DA16E7"/>
    <w:rsid w:val="00DA1E5D"/>
    <w:rsid w:val="00DA2033"/>
    <w:rsid w:val="00DA2D7E"/>
    <w:rsid w:val="00DA3247"/>
    <w:rsid w:val="00DA3AAE"/>
    <w:rsid w:val="00DA3F84"/>
    <w:rsid w:val="00DA4373"/>
    <w:rsid w:val="00DA449D"/>
    <w:rsid w:val="00DA4928"/>
    <w:rsid w:val="00DA4968"/>
    <w:rsid w:val="00DA4C90"/>
    <w:rsid w:val="00DA5230"/>
    <w:rsid w:val="00DA58B8"/>
    <w:rsid w:val="00DA58F4"/>
    <w:rsid w:val="00DA5AB4"/>
    <w:rsid w:val="00DA5F47"/>
    <w:rsid w:val="00DA6461"/>
    <w:rsid w:val="00DA6E16"/>
    <w:rsid w:val="00DA6F77"/>
    <w:rsid w:val="00DA7F23"/>
    <w:rsid w:val="00DB0460"/>
    <w:rsid w:val="00DB0624"/>
    <w:rsid w:val="00DB08F5"/>
    <w:rsid w:val="00DB1DCB"/>
    <w:rsid w:val="00DB1FB2"/>
    <w:rsid w:val="00DB2331"/>
    <w:rsid w:val="00DB2474"/>
    <w:rsid w:val="00DB24CA"/>
    <w:rsid w:val="00DB27D5"/>
    <w:rsid w:val="00DB2F39"/>
    <w:rsid w:val="00DB2F8B"/>
    <w:rsid w:val="00DB50AA"/>
    <w:rsid w:val="00DB522B"/>
    <w:rsid w:val="00DB534D"/>
    <w:rsid w:val="00DB5421"/>
    <w:rsid w:val="00DB593C"/>
    <w:rsid w:val="00DB6A71"/>
    <w:rsid w:val="00DB6F37"/>
    <w:rsid w:val="00DB7054"/>
    <w:rsid w:val="00DB7191"/>
    <w:rsid w:val="00DB78FA"/>
    <w:rsid w:val="00DB79DD"/>
    <w:rsid w:val="00DB7A47"/>
    <w:rsid w:val="00DB7AFC"/>
    <w:rsid w:val="00DC0065"/>
    <w:rsid w:val="00DC0185"/>
    <w:rsid w:val="00DC09C2"/>
    <w:rsid w:val="00DC0A96"/>
    <w:rsid w:val="00DC0C4C"/>
    <w:rsid w:val="00DC13F7"/>
    <w:rsid w:val="00DC2242"/>
    <w:rsid w:val="00DC3B3C"/>
    <w:rsid w:val="00DC3EE5"/>
    <w:rsid w:val="00DC49EA"/>
    <w:rsid w:val="00DC4DF1"/>
    <w:rsid w:val="00DC5601"/>
    <w:rsid w:val="00DC67A0"/>
    <w:rsid w:val="00DC691A"/>
    <w:rsid w:val="00DC716B"/>
    <w:rsid w:val="00DC751D"/>
    <w:rsid w:val="00DC75DB"/>
    <w:rsid w:val="00DC79FE"/>
    <w:rsid w:val="00DD036F"/>
    <w:rsid w:val="00DD17A0"/>
    <w:rsid w:val="00DD2397"/>
    <w:rsid w:val="00DD3292"/>
    <w:rsid w:val="00DD32A0"/>
    <w:rsid w:val="00DD3DEF"/>
    <w:rsid w:val="00DD49B0"/>
    <w:rsid w:val="00DD4AD3"/>
    <w:rsid w:val="00DD4E75"/>
    <w:rsid w:val="00DD5074"/>
    <w:rsid w:val="00DD536C"/>
    <w:rsid w:val="00DD5D5D"/>
    <w:rsid w:val="00DD66CD"/>
    <w:rsid w:val="00DD6B7A"/>
    <w:rsid w:val="00DD6C73"/>
    <w:rsid w:val="00DD6ED1"/>
    <w:rsid w:val="00DD7890"/>
    <w:rsid w:val="00DE0C4A"/>
    <w:rsid w:val="00DE157D"/>
    <w:rsid w:val="00DE15C6"/>
    <w:rsid w:val="00DE1624"/>
    <w:rsid w:val="00DE1817"/>
    <w:rsid w:val="00DE1CDC"/>
    <w:rsid w:val="00DE1ECA"/>
    <w:rsid w:val="00DE21DA"/>
    <w:rsid w:val="00DE282F"/>
    <w:rsid w:val="00DE2D21"/>
    <w:rsid w:val="00DE3555"/>
    <w:rsid w:val="00DE3B64"/>
    <w:rsid w:val="00DE3F6B"/>
    <w:rsid w:val="00DE44B3"/>
    <w:rsid w:val="00DE4628"/>
    <w:rsid w:val="00DE4AD0"/>
    <w:rsid w:val="00DE4AF3"/>
    <w:rsid w:val="00DE515A"/>
    <w:rsid w:val="00DE5C51"/>
    <w:rsid w:val="00DE5EE3"/>
    <w:rsid w:val="00DE5F8A"/>
    <w:rsid w:val="00DE6098"/>
    <w:rsid w:val="00DE64CA"/>
    <w:rsid w:val="00DE6A2A"/>
    <w:rsid w:val="00DE6B0E"/>
    <w:rsid w:val="00DE78D0"/>
    <w:rsid w:val="00DF02AF"/>
    <w:rsid w:val="00DF0890"/>
    <w:rsid w:val="00DF08E5"/>
    <w:rsid w:val="00DF0B11"/>
    <w:rsid w:val="00DF0F36"/>
    <w:rsid w:val="00DF12AE"/>
    <w:rsid w:val="00DF20AF"/>
    <w:rsid w:val="00DF237B"/>
    <w:rsid w:val="00DF270C"/>
    <w:rsid w:val="00DF27B5"/>
    <w:rsid w:val="00DF2A76"/>
    <w:rsid w:val="00DF2FA7"/>
    <w:rsid w:val="00DF374C"/>
    <w:rsid w:val="00DF417E"/>
    <w:rsid w:val="00DF429D"/>
    <w:rsid w:val="00DF433F"/>
    <w:rsid w:val="00DF5538"/>
    <w:rsid w:val="00DF5790"/>
    <w:rsid w:val="00DF6B87"/>
    <w:rsid w:val="00DF6DF3"/>
    <w:rsid w:val="00DF782F"/>
    <w:rsid w:val="00DF798A"/>
    <w:rsid w:val="00E002CE"/>
    <w:rsid w:val="00E0078E"/>
    <w:rsid w:val="00E00C8B"/>
    <w:rsid w:val="00E0128D"/>
    <w:rsid w:val="00E02813"/>
    <w:rsid w:val="00E035A1"/>
    <w:rsid w:val="00E042ED"/>
    <w:rsid w:val="00E047D9"/>
    <w:rsid w:val="00E0494C"/>
    <w:rsid w:val="00E04AA4"/>
    <w:rsid w:val="00E05308"/>
    <w:rsid w:val="00E053A2"/>
    <w:rsid w:val="00E062F2"/>
    <w:rsid w:val="00E06328"/>
    <w:rsid w:val="00E0640B"/>
    <w:rsid w:val="00E065A3"/>
    <w:rsid w:val="00E069ED"/>
    <w:rsid w:val="00E06A8A"/>
    <w:rsid w:val="00E07805"/>
    <w:rsid w:val="00E07839"/>
    <w:rsid w:val="00E079BE"/>
    <w:rsid w:val="00E07D04"/>
    <w:rsid w:val="00E1009A"/>
    <w:rsid w:val="00E10950"/>
    <w:rsid w:val="00E10F97"/>
    <w:rsid w:val="00E113EE"/>
    <w:rsid w:val="00E11499"/>
    <w:rsid w:val="00E1183E"/>
    <w:rsid w:val="00E11BA7"/>
    <w:rsid w:val="00E12BFF"/>
    <w:rsid w:val="00E13061"/>
    <w:rsid w:val="00E13357"/>
    <w:rsid w:val="00E134F2"/>
    <w:rsid w:val="00E1386E"/>
    <w:rsid w:val="00E13C28"/>
    <w:rsid w:val="00E13D74"/>
    <w:rsid w:val="00E13FE2"/>
    <w:rsid w:val="00E146B8"/>
    <w:rsid w:val="00E14877"/>
    <w:rsid w:val="00E14B93"/>
    <w:rsid w:val="00E15289"/>
    <w:rsid w:val="00E16261"/>
    <w:rsid w:val="00E16987"/>
    <w:rsid w:val="00E17402"/>
    <w:rsid w:val="00E177A6"/>
    <w:rsid w:val="00E17B32"/>
    <w:rsid w:val="00E206AA"/>
    <w:rsid w:val="00E2079D"/>
    <w:rsid w:val="00E208E5"/>
    <w:rsid w:val="00E21850"/>
    <w:rsid w:val="00E21AFF"/>
    <w:rsid w:val="00E21E17"/>
    <w:rsid w:val="00E21FB5"/>
    <w:rsid w:val="00E22DC0"/>
    <w:rsid w:val="00E2314D"/>
    <w:rsid w:val="00E231E5"/>
    <w:rsid w:val="00E23D8D"/>
    <w:rsid w:val="00E23DC8"/>
    <w:rsid w:val="00E246BD"/>
    <w:rsid w:val="00E2479B"/>
    <w:rsid w:val="00E24C5F"/>
    <w:rsid w:val="00E24D18"/>
    <w:rsid w:val="00E24E73"/>
    <w:rsid w:val="00E25117"/>
    <w:rsid w:val="00E2567D"/>
    <w:rsid w:val="00E25B4A"/>
    <w:rsid w:val="00E25C34"/>
    <w:rsid w:val="00E25DE7"/>
    <w:rsid w:val="00E260E3"/>
    <w:rsid w:val="00E2628F"/>
    <w:rsid w:val="00E266B9"/>
    <w:rsid w:val="00E26842"/>
    <w:rsid w:val="00E26AD7"/>
    <w:rsid w:val="00E27269"/>
    <w:rsid w:val="00E2784C"/>
    <w:rsid w:val="00E30751"/>
    <w:rsid w:val="00E31263"/>
    <w:rsid w:val="00E3170A"/>
    <w:rsid w:val="00E31822"/>
    <w:rsid w:val="00E31A36"/>
    <w:rsid w:val="00E3322C"/>
    <w:rsid w:val="00E332D6"/>
    <w:rsid w:val="00E33499"/>
    <w:rsid w:val="00E3355B"/>
    <w:rsid w:val="00E34113"/>
    <w:rsid w:val="00E342FD"/>
    <w:rsid w:val="00E345EA"/>
    <w:rsid w:val="00E3470F"/>
    <w:rsid w:val="00E3473A"/>
    <w:rsid w:val="00E34DF9"/>
    <w:rsid w:val="00E35687"/>
    <w:rsid w:val="00E35808"/>
    <w:rsid w:val="00E359A7"/>
    <w:rsid w:val="00E35F1C"/>
    <w:rsid w:val="00E35F24"/>
    <w:rsid w:val="00E36141"/>
    <w:rsid w:val="00E3668D"/>
    <w:rsid w:val="00E36BBF"/>
    <w:rsid w:val="00E36EF2"/>
    <w:rsid w:val="00E36F93"/>
    <w:rsid w:val="00E36FD7"/>
    <w:rsid w:val="00E37003"/>
    <w:rsid w:val="00E407A0"/>
    <w:rsid w:val="00E40B5A"/>
    <w:rsid w:val="00E40FF2"/>
    <w:rsid w:val="00E41264"/>
    <w:rsid w:val="00E414C8"/>
    <w:rsid w:val="00E41560"/>
    <w:rsid w:val="00E416E2"/>
    <w:rsid w:val="00E41D21"/>
    <w:rsid w:val="00E42380"/>
    <w:rsid w:val="00E424FA"/>
    <w:rsid w:val="00E42B0A"/>
    <w:rsid w:val="00E42C54"/>
    <w:rsid w:val="00E440DE"/>
    <w:rsid w:val="00E443A2"/>
    <w:rsid w:val="00E453AE"/>
    <w:rsid w:val="00E45FE1"/>
    <w:rsid w:val="00E4754E"/>
    <w:rsid w:val="00E4762B"/>
    <w:rsid w:val="00E4763B"/>
    <w:rsid w:val="00E479EA"/>
    <w:rsid w:val="00E47AA2"/>
    <w:rsid w:val="00E47D34"/>
    <w:rsid w:val="00E47F4D"/>
    <w:rsid w:val="00E50B9D"/>
    <w:rsid w:val="00E511C3"/>
    <w:rsid w:val="00E51611"/>
    <w:rsid w:val="00E516A8"/>
    <w:rsid w:val="00E52106"/>
    <w:rsid w:val="00E52607"/>
    <w:rsid w:val="00E5311E"/>
    <w:rsid w:val="00E5318A"/>
    <w:rsid w:val="00E540E9"/>
    <w:rsid w:val="00E547AB"/>
    <w:rsid w:val="00E54E27"/>
    <w:rsid w:val="00E54F5E"/>
    <w:rsid w:val="00E54FB0"/>
    <w:rsid w:val="00E552F3"/>
    <w:rsid w:val="00E55419"/>
    <w:rsid w:val="00E5549C"/>
    <w:rsid w:val="00E5580A"/>
    <w:rsid w:val="00E55E39"/>
    <w:rsid w:val="00E56990"/>
    <w:rsid w:val="00E56C2B"/>
    <w:rsid w:val="00E5777E"/>
    <w:rsid w:val="00E57A2A"/>
    <w:rsid w:val="00E60A26"/>
    <w:rsid w:val="00E60E50"/>
    <w:rsid w:val="00E61260"/>
    <w:rsid w:val="00E6137B"/>
    <w:rsid w:val="00E61B9B"/>
    <w:rsid w:val="00E62047"/>
    <w:rsid w:val="00E62171"/>
    <w:rsid w:val="00E6235E"/>
    <w:rsid w:val="00E62AC9"/>
    <w:rsid w:val="00E62C82"/>
    <w:rsid w:val="00E62DAF"/>
    <w:rsid w:val="00E6311C"/>
    <w:rsid w:val="00E635AC"/>
    <w:rsid w:val="00E63ADF"/>
    <w:rsid w:val="00E63B1E"/>
    <w:rsid w:val="00E6414B"/>
    <w:rsid w:val="00E64DDB"/>
    <w:rsid w:val="00E64E2C"/>
    <w:rsid w:val="00E6509B"/>
    <w:rsid w:val="00E654E8"/>
    <w:rsid w:val="00E657E9"/>
    <w:rsid w:val="00E65EBF"/>
    <w:rsid w:val="00E65F6E"/>
    <w:rsid w:val="00E66468"/>
    <w:rsid w:val="00E668A9"/>
    <w:rsid w:val="00E66CC5"/>
    <w:rsid w:val="00E66CD4"/>
    <w:rsid w:val="00E6755A"/>
    <w:rsid w:val="00E67783"/>
    <w:rsid w:val="00E67B1A"/>
    <w:rsid w:val="00E701AB"/>
    <w:rsid w:val="00E70539"/>
    <w:rsid w:val="00E7073F"/>
    <w:rsid w:val="00E70901"/>
    <w:rsid w:val="00E71125"/>
    <w:rsid w:val="00E719C8"/>
    <w:rsid w:val="00E71EA5"/>
    <w:rsid w:val="00E72013"/>
    <w:rsid w:val="00E72E77"/>
    <w:rsid w:val="00E72F95"/>
    <w:rsid w:val="00E7369B"/>
    <w:rsid w:val="00E73C32"/>
    <w:rsid w:val="00E73C4E"/>
    <w:rsid w:val="00E74B6A"/>
    <w:rsid w:val="00E74ED8"/>
    <w:rsid w:val="00E75384"/>
    <w:rsid w:val="00E75EA4"/>
    <w:rsid w:val="00E75F41"/>
    <w:rsid w:val="00E764DE"/>
    <w:rsid w:val="00E770D5"/>
    <w:rsid w:val="00E7791F"/>
    <w:rsid w:val="00E77A1E"/>
    <w:rsid w:val="00E77E09"/>
    <w:rsid w:val="00E801B3"/>
    <w:rsid w:val="00E80332"/>
    <w:rsid w:val="00E80752"/>
    <w:rsid w:val="00E80EF9"/>
    <w:rsid w:val="00E811DF"/>
    <w:rsid w:val="00E8192D"/>
    <w:rsid w:val="00E819BE"/>
    <w:rsid w:val="00E81E2E"/>
    <w:rsid w:val="00E820E6"/>
    <w:rsid w:val="00E827BF"/>
    <w:rsid w:val="00E82B78"/>
    <w:rsid w:val="00E82CAE"/>
    <w:rsid w:val="00E832DE"/>
    <w:rsid w:val="00E833BD"/>
    <w:rsid w:val="00E83D62"/>
    <w:rsid w:val="00E83FE7"/>
    <w:rsid w:val="00E84330"/>
    <w:rsid w:val="00E843AC"/>
    <w:rsid w:val="00E84618"/>
    <w:rsid w:val="00E84F91"/>
    <w:rsid w:val="00E8519C"/>
    <w:rsid w:val="00E85959"/>
    <w:rsid w:val="00E86B85"/>
    <w:rsid w:val="00E87320"/>
    <w:rsid w:val="00E87378"/>
    <w:rsid w:val="00E8763E"/>
    <w:rsid w:val="00E9002A"/>
    <w:rsid w:val="00E90524"/>
    <w:rsid w:val="00E91052"/>
    <w:rsid w:val="00E91838"/>
    <w:rsid w:val="00E918D5"/>
    <w:rsid w:val="00E918E2"/>
    <w:rsid w:val="00E91C33"/>
    <w:rsid w:val="00E91D1F"/>
    <w:rsid w:val="00E91EB6"/>
    <w:rsid w:val="00E920C7"/>
    <w:rsid w:val="00E928F4"/>
    <w:rsid w:val="00E92FE6"/>
    <w:rsid w:val="00E93059"/>
    <w:rsid w:val="00E93D22"/>
    <w:rsid w:val="00E949CB"/>
    <w:rsid w:val="00E94A5E"/>
    <w:rsid w:val="00E94D5B"/>
    <w:rsid w:val="00E94F9F"/>
    <w:rsid w:val="00E9570E"/>
    <w:rsid w:val="00E95A06"/>
    <w:rsid w:val="00E95BA3"/>
    <w:rsid w:val="00E96776"/>
    <w:rsid w:val="00E97012"/>
    <w:rsid w:val="00E975CB"/>
    <w:rsid w:val="00E97F79"/>
    <w:rsid w:val="00EA0043"/>
    <w:rsid w:val="00EA0208"/>
    <w:rsid w:val="00EA0F4D"/>
    <w:rsid w:val="00EA1D11"/>
    <w:rsid w:val="00EA1F89"/>
    <w:rsid w:val="00EA248F"/>
    <w:rsid w:val="00EA28E9"/>
    <w:rsid w:val="00EA2958"/>
    <w:rsid w:val="00EA2C99"/>
    <w:rsid w:val="00EA2DB5"/>
    <w:rsid w:val="00EA3105"/>
    <w:rsid w:val="00EA35C6"/>
    <w:rsid w:val="00EA3AB7"/>
    <w:rsid w:val="00EA4225"/>
    <w:rsid w:val="00EA43E5"/>
    <w:rsid w:val="00EA4849"/>
    <w:rsid w:val="00EA4E47"/>
    <w:rsid w:val="00EA5310"/>
    <w:rsid w:val="00EA5F0E"/>
    <w:rsid w:val="00EA6EF6"/>
    <w:rsid w:val="00EA7017"/>
    <w:rsid w:val="00EA755A"/>
    <w:rsid w:val="00EA786C"/>
    <w:rsid w:val="00EA7B39"/>
    <w:rsid w:val="00EB00EF"/>
    <w:rsid w:val="00EB073A"/>
    <w:rsid w:val="00EB14AD"/>
    <w:rsid w:val="00EB1603"/>
    <w:rsid w:val="00EB1AED"/>
    <w:rsid w:val="00EB1CC4"/>
    <w:rsid w:val="00EB23E8"/>
    <w:rsid w:val="00EB2890"/>
    <w:rsid w:val="00EB2902"/>
    <w:rsid w:val="00EB2C06"/>
    <w:rsid w:val="00EB3A51"/>
    <w:rsid w:val="00EB3D4A"/>
    <w:rsid w:val="00EB4C9B"/>
    <w:rsid w:val="00EB4FC2"/>
    <w:rsid w:val="00EB50E6"/>
    <w:rsid w:val="00EB5A89"/>
    <w:rsid w:val="00EB6010"/>
    <w:rsid w:val="00EB6DF6"/>
    <w:rsid w:val="00EB7465"/>
    <w:rsid w:val="00EC014A"/>
    <w:rsid w:val="00EC0944"/>
    <w:rsid w:val="00EC0A60"/>
    <w:rsid w:val="00EC0D46"/>
    <w:rsid w:val="00EC15EA"/>
    <w:rsid w:val="00EC178A"/>
    <w:rsid w:val="00EC2431"/>
    <w:rsid w:val="00EC2434"/>
    <w:rsid w:val="00EC26B3"/>
    <w:rsid w:val="00EC28BF"/>
    <w:rsid w:val="00EC2AF4"/>
    <w:rsid w:val="00EC2B18"/>
    <w:rsid w:val="00EC2BD3"/>
    <w:rsid w:val="00EC2ED3"/>
    <w:rsid w:val="00EC3C2A"/>
    <w:rsid w:val="00EC40F8"/>
    <w:rsid w:val="00EC4926"/>
    <w:rsid w:val="00EC4CFD"/>
    <w:rsid w:val="00EC5113"/>
    <w:rsid w:val="00EC52CD"/>
    <w:rsid w:val="00EC54EA"/>
    <w:rsid w:val="00EC6241"/>
    <w:rsid w:val="00EC7F83"/>
    <w:rsid w:val="00ED00EB"/>
    <w:rsid w:val="00ED09E0"/>
    <w:rsid w:val="00ED0C05"/>
    <w:rsid w:val="00ED0F7B"/>
    <w:rsid w:val="00ED1097"/>
    <w:rsid w:val="00ED1209"/>
    <w:rsid w:val="00ED1B40"/>
    <w:rsid w:val="00ED23AE"/>
    <w:rsid w:val="00ED278A"/>
    <w:rsid w:val="00ED3191"/>
    <w:rsid w:val="00ED344D"/>
    <w:rsid w:val="00ED3624"/>
    <w:rsid w:val="00ED38B9"/>
    <w:rsid w:val="00ED4BBF"/>
    <w:rsid w:val="00ED59BC"/>
    <w:rsid w:val="00ED6215"/>
    <w:rsid w:val="00ED68AE"/>
    <w:rsid w:val="00EE0019"/>
    <w:rsid w:val="00EE034C"/>
    <w:rsid w:val="00EE09E2"/>
    <w:rsid w:val="00EE1134"/>
    <w:rsid w:val="00EE14F2"/>
    <w:rsid w:val="00EE154E"/>
    <w:rsid w:val="00EE15D8"/>
    <w:rsid w:val="00EE18D4"/>
    <w:rsid w:val="00EE29F1"/>
    <w:rsid w:val="00EE2DAF"/>
    <w:rsid w:val="00EE380A"/>
    <w:rsid w:val="00EE3895"/>
    <w:rsid w:val="00EE424F"/>
    <w:rsid w:val="00EE578E"/>
    <w:rsid w:val="00EE5BD6"/>
    <w:rsid w:val="00EE62C4"/>
    <w:rsid w:val="00EE6386"/>
    <w:rsid w:val="00EE659E"/>
    <w:rsid w:val="00EE6F0B"/>
    <w:rsid w:val="00EE718C"/>
    <w:rsid w:val="00EE751C"/>
    <w:rsid w:val="00EE7C89"/>
    <w:rsid w:val="00EE7E8E"/>
    <w:rsid w:val="00EF038A"/>
    <w:rsid w:val="00EF123F"/>
    <w:rsid w:val="00EF1599"/>
    <w:rsid w:val="00EF1C6F"/>
    <w:rsid w:val="00EF1E13"/>
    <w:rsid w:val="00EF2110"/>
    <w:rsid w:val="00EF3390"/>
    <w:rsid w:val="00EF3590"/>
    <w:rsid w:val="00EF39A6"/>
    <w:rsid w:val="00EF3AA6"/>
    <w:rsid w:val="00EF41DC"/>
    <w:rsid w:val="00EF6135"/>
    <w:rsid w:val="00EF656C"/>
    <w:rsid w:val="00EF6BE1"/>
    <w:rsid w:val="00EF71D7"/>
    <w:rsid w:val="00EF73A8"/>
    <w:rsid w:val="00EF7400"/>
    <w:rsid w:val="00EF78B8"/>
    <w:rsid w:val="00F000D3"/>
    <w:rsid w:val="00F00B4F"/>
    <w:rsid w:val="00F00B7A"/>
    <w:rsid w:val="00F01456"/>
    <w:rsid w:val="00F01B70"/>
    <w:rsid w:val="00F01E27"/>
    <w:rsid w:val="00F02700"/>
    <w:rsid w:val="00F02983"/>
    <w:rsid w:val="00F02F8D"/>
    <w:rsid w:val="00F0313F"/>
    <w:rsid w:val="00F0357B"/>
    <w:rsid w:val="00F037D0"/>
    <w:rsid w:val="00F03867"/>
    <w:rsid w:val="00F03924"/>
    <w:rsid w:val="00F046FD"/>
    <w:rsid w:val="00F04BDE"/>
    <w:rsid w:val="00F05199"/>
    <w:rsid w:val="00F05886"/>
    <w:rsid w:val="00F058AC"/>
    <w:rsid w:val="00F063BD"/>
    <w:rsid w:val="00F06F2A"/>
    <w:rsid w:val="00F077D9"/>
    <w:rsid w:val="00F102A5"/>
    <w:rsid w:val="00F10C6A"/>
    <w:rsid w:val="00F11820"/>
    <w:rsid w:val="00F11D74"/>
    <w:rsid w:val="00F12020"/>
    <w:rsid w:val="00F12115"/>
    <w:rsid w:val="00F12449"/>
    <w:rsid w:val="00F126EA"/>
    <w:rsid w:val="00F12A5A"/>
    <w:rsid w:val="00F13C16"/>
    <w:rsid w:val="00F13C66"/>
    <w:rsid w:val="00F14235"/>
    <w:rsid w:val="00F145DB"/>
    <w:rsid w:val="00F14680"/>
    <w:rsid w:val="00F14770"/>
    <w:rsid w:val="00F14A1C"/>
    <w:rsid w:val="00F15077"/>
    <w:rsid w:val="00F1530A"/>
    <w:rsid w:val="00F16160"/>
    <w:rsid w:val="00F1620C"/>
    <w:rsid w:val="00F166D9"/>
    <w:rsid w:val="00F17679"/>
    <w:rsid w:val="00F17740"/>
    <w:rsid w:val="00F20387"/>
    <w:rsid w:val="00F2039B"/>
    <w:rsid w:val="00F21A03"/>
    <w:rsid w:val="00F21D08"/>
    <w:rsid w:val="00F21ECE"/>
    <w:rsid w:val="00F23246"/>
    <w:rsid w:val="00F23B45"/>
    <w:rsid w:val="00F23F8A"/>
    <w:rsid w:val="00F245D7"/>
    <w:rsid w:val="00F24C5F"/>
    <w:rsid w:val="00F24C6B"/>
    <w:rsid w:val="00F25017"/>
    <w:rsid w:val="00F25E57"/>
    <w:rsid w:val="00F260E7"/>
    <w:rsid w:val="00F2677C"/>
    <w:rsid w:val="00F277EF"/>
    <w:rsid w:val="00F30179"/>
    <w:rsid w:val="00F30740"/>
    <w:rsid w:val="00F30871"/>
    <w:rsid w:val="00F30A88"/>
    <w:rsid w:val="00F30BF3"/>
    <w:rsid w:val="00F30C06"/>
    <w:rsid w:val="00F3136A"/>
    <w:rsid w:val="00F31631"/>
    <w:rsid w:val="00F31813"/>
    <w:rsid w:val="00F3190F"/>
    <w:rsid w:val="00F31C13"/>
    <w:rsid w:val="00F32855"/>
    <w:rsid w:val="00F32CC0"/>
    <w:rsid w:val="00F32EC1"/>
    <w:rsid w:val="00F3328A"/>
    <w:rsid w:val="00F334CD"/>
    <w:rsid w:val="00F337B0"/>
    <w:rsid w:val="00F34AC3"/>
    <w:rsid w:val="00F34EF3"/>
    <w:rsid w:val="00F35B9A"/>
    <w:rsid w:val="00F36544"/>
    <w:rsid w:val="00F3663B"/>
    <w:rsid w:val="00F369BD"/>
    <w:rsid w:val="00F36FC4"/>
    <w:rsid w:val="00F37ACA"/>
    <w:rsid w:val="00F40787"/>
    <w:rsid w:val="00F40919"/>
    <w:rsid w:val="00F40C37"/>
    <w:rsid w:val="00F41A50"/>
    <w:rsid w:val="00F420D7"/>
    <w:rsid w:val="00F42550"/>
    <w:rsid w:val="00F435C0"/>
    <w:rsid w:val="00F440DA"/>
    <w:rsid w:val="00F441D9"/>
    <w:rsid w:val="00F44247"/>
    <w:rsid w:val="00F4427A"/>
    <w:rsid w:val="00F44350"/>
    <w:rsid w:val="00F444BE"/>
    <w:rsid w:val="00F445E4"/>
    <w:rsid w:val="00F44848"/>
    <w:rsid w:val="00F44ED4"/>
    <w:rsid w:val="00F45261"/>
    <w:rsid w:val="00F45F2F"/>
    <w:rsid w:val="00F45FB0"/>
    <w:rsid w:val="00F464E6"/>
    <w:rsid w:val="00F474CB"/>
    <w:rsid w:val="00F47D0D"/>
    <w:rsid w:val="00F50156"/>
    <w:rsid w:val="00F50203"/>
    <w:rsid w:val="00F50371"/>
    <w:rsid w:val="00F5072B"/>
    <w:rsid w:val="00F507AF"/>
    <w:rsid w:val="00F50D3E"/>
    <w:rsid w:val="00F51033"/>
    <w:rsid w:val="00F512D9"/>
    <w:rsid w:val="00F5188E"/>
    <w:rsid w:val="00F51D4F"/>
    <w:rsid w:val="00F51F3E"/>
    <w:rsid w:val="00F52F1F"/>
    <w:rsid w:val="00F53BB2"/>
    <w:rsid w:val="00F5443C"/>
    <w:rsid w:val="00F54555"/>
    <w:rsid w:val="00F54DB7"/>
    <w:rsid w:val="00F55B3F"/>
    <w:rsid w:val="00F55F85"/>
    <w:rsid w:val="00F566CD"/>
    <w:rsid w:val="00F56C94"/>
    <w:rsid w:val="00F56E15"/>
    <w:rsid w:val="00F5730F"/>
    <w:rsid w:val="00F57A0E"/>
    <w:rsid w:val="00F57BAB"/>
    <w:rsid w:val="00F6029E"/>
    <w:rsid w:val="00F606C2"/>
    <w:rsid w:val="00F608BF"/>
    <w:rsid w:val="00F60A46"/>
    <w:rsid w:val="00F60FBD"/>
    <w:rsid w:val="00F6163A"/>
    <w:rsid w:val="00F618AC"/>
    <w:rsid w:val="00F622BC"/>
    <w:rsid w:val="00F62343"/>
    <w:rsid w:val="00F625E1"/>
    <w:rsid w:val="00F62731"/>
    <w:rsid w:val="00F62819"/>
    <w:rsid w:val="00F62869"/>
    <w:rsid w:val="00F63352"/>
    <w:rsid w:val="00F63703"/>
    <w:rsid w:val="00F637CB"/>
    <w:rsid w:val="00F63913"/>
    <w:rsid w:val="00F63C9E"/>
    <w:rsid w:val="00F64415"/>
    <w:rsid w:val="00F64A15"/>
    <w:rsid w:val="00F64C26"/>
    <w:rsid w:val="00F64CF1"/>
    <w:rsid w:val="00F64D86"/>
    <w:rsid w:val="00F651F5"/>
    <w:rsid w:val="00F65322"/>
    <w:rsid w:val="00F65711"/>
    <w:rsid w:val="00F65726"/>
    <w:rsid w:val="00F658FF"/>
    <w:rsid w:val="00F66020"/>
    <w:rsid w:val="00F66FAD"/>
    <w:rsid w:val="00F67052"/>
    <w:rsid w:val="00F6766B"/>
    <w:rsid w:val="00F67D03"/>
    <w:rsid w:val="00F67E1B"/>
    <w:rsid w:val="00F70653"/>
    <w:rsid w:val="00F706AA"/>
    <w:rsid w:val="00F70C8D"/>
    <w:rsid w:val="00F70E56"/>
    <w:rsid w:val="00F71104"/>
    <w:rsid w:val="00F712F1"/>
    <w:rsid w:val="00F71789"/>
    <w:rsid w:val="00F719F3"/>
    <w:rsid w:val="00F72FB1"/>
    <w:rsid w:val="00F7324E"/>
    <w:rsid w:val="00F73B84"/>
    <w:rsid w:val="00F73C04"/>
    <w:rsid w:val="00F73EFE"/>
    <w:rsid w:val="00F74110"/>
    <w:rsid w:val="00F74824"/>
    <w:rsid w:val="00F7547E"/>
    <w:rsid w:val="00F756CA"/>
    <w:rsid w:val="00F75C3E"/>
    <w:rsid w:val="00F763FF"/>
    <w:rsid w:val="00F76686"/>
    <w:rsid w:val="00F7693C"/>
    <w:rsid w:val="00F76EB0"/>
    <w:rsid w:val="00F77DE1"/>
    <w:rsid w:val="00F77EF9"/>
    <w:rsid w:val="00F8081F"/>
    <w:rsid w:val="00F80933"/>
    <w:rsid w:val="00F80CCF"/>
    <w:rsid w:val="00F80D5C"/>
    <w:rsid w:val="00F81758"/>
    <w:rsid w:val="00F82CCC"/>
    <w:rsid w:val="00F82FE0"/>
    <w:rsid w:val="00F830D2"/>
    <w:rsid w:val="00F835B6"/>
    <w:rsid w:val="00F83D71"/>
    <w:rsid w:val="00F845E1"/>
    <w:rsid w:val="00F845E8"/>
    <w:rsid w:val="00F848AD"/>
    <w:rsid w:val="00F84A61"/>
    <w:rsid w:val="00F85E30"/>
    <w:rsid w:val="00F85EA7"/>
    <w:rsid w:val="00F86550"/>
    <w:rsid w:val="00F8655E"/>
    <w:rsid w:val="00F86858"/>
    <w:rsid w:val="00F86956"/>
    <w:rsid w:val="00F8696F"/>
    <w:rsid w:val="00F86B33"/>
    <w:rsid w:val="00F86CE0"/>
    <w:rsid w:val="00F87745"/>
    <w:rsid w:val="00F87CEF"/>
    <w:rsid w:val="00F90115"/>
    <w:rsid w:val="00F90364"/>
    <w:rsid w:val="00F908BD"/>
    <w:rsid w:val="00F90C15"/>
    <w:rsid w:val="00F90F6F"/>
    <w:rsid w:val="00F9133A"/>
    <w:rsid w:val="00F917C3"/>
    <w:rsid w:val="00F91891"/>
    <w:rsid w:val="00F91A9A"/>
    <w:rsid w:val="00F91BE9"/>
    <w:rsid w:val="00F92F72"/>
    <w:rsid w:val="00F9315D"/>
    <w:rsid w:val="00F934BE"/>
    <w:rsid w:val="00F935E4"/>
    <w:rsid w:val="00F93608"/>
    <w:rsid w:val="00F93735"/>
    <w:rsid w:val="00F9386F"/>
    <w:rsid w:val="00F938AC"/>
    <w:rsid w:val="00F9452B"/>
    <w:rsid w:val="00F94692"/>
    <w:rsid w:val="00F94842"/>
    <w:rsid w:val="00F94C91"/>
    <w:rsid w:val="00F94D34"/>
    <w:rsid w:val="00F95D3B"/>
    <w:rsid w:val="00F95E30"/>
    <w:rsid w:val="00F9626B"/>
    <w:rsid w:val="00F975AF"/>
    <w:rsid w:val="00F97731"/>
    <w:rsid w:val="00F97AD3"/>
    <w:rsid w:val="00F97E2B"/>
    <w:rsid w:val="00FA0430"/>
    <w:rsid w:val="00FA1059"/>
    <w:rsid w:val="00FA1970"/>
    <w:rsid w:val="00FA1CBC"/>
    <w:rsid w:val="00FA2314"/>
    <w:rsid w:val="00FA2A9B"/>
    <w:rsid w:val="00FA2B66"/>
    <w:rsid w:val="00FA2B93"/>
    <w:rsid w:val="00FA2C95"/>
    <w:rsid w:val="00FA2E55"/>
    <w:rsid w:val="00FA30AA"/>
    <w:rsid w:val="00FA3184"/>
    <w:rsid w:val="00FA32FB"/>
    <w:rsid w:val="00FA3331"/>
    <w:rsid w:val="00FA3B61"/>
    <w:rsid w:val="00FA4118"/>
    <w:rsid w:val="00FA48A7"/>
    <w:rsid w:val="00FA511B"/>
    <w:rsid w:val="00FA5730"/>
    <w:rsid w:val="00FA651B"/>
    <w:rsid w:val="00FA657C"/>
    <w:rsid w:val="00FA6751"/>
    <w:rsid w:val="00FA6B45"/>
    <w:rsid w:val="00FA6F24"/>
    <w:rsid w:val="00FB02E2"/>
    <w:rsid w:val="00FB03B7"/>
    <w:rsid w:val="00FB0C5F"/>
    <w:rsid w:val="00FB15CD"/>
    <w:rsid w:val="00FB185A"/>
    <w:rsid w:val="00FB21D2"/>
    <w:rsid w:val="00FB23AE"/>
    <w:rsid w:val="00FB2411"/>
    <w:rsid w:val="00FB2C0B"/>
    <w:rsid w:val="00FB3620"/>
    <w:rsid w:val="00FB3AAE"/>
    <w:rsid w:val="00FB3CF9"/>
    <w:rsid w:val="00FB5F99"/>
    <w:rsid w:val="00FB6901"/>
    <w:rsid w:val="00FB6B3A"/>
    <w:rsid w:val="00FB6D1A"/>
    <w:rsid w:val="00FB7018"/>
    <w:rsid w:val="00FB7195"/>
    <w:rsid w:val="00FB7288"/>
    <w:rsid w:val="00FC032D"/>
    <w:rsid w:val="00FC0F61"/>
    <w:rsid w:val="00FC10F7"/>
    <w:rsid w:val="00FC1479"/>
    <w:rsid w:val="00FC177A"/>
    <w:rsid w:val="00FC1A44"/>
    <w:rsid w:val="00FC1A69"/>
    <w:rsid w:val="00FC1DB6"/>
    <w:rsid w:val="00FC2357"/>
    <w:rsid w:val="00FC2649"/>
    <w:rsid w:val="00FC2EAB"/>
    <w:rsid w:val="00FC3590"/>
    <w:rsid w:val="00FC3F75"/>
    <w:rsid w:val="00FC4993"/>
    <w:rsid w:val="00FC51F9"/>
    <w:rsid w:val="00FC531F"/>
    <w:rsid w:val="00FC6505"/>
    <w:rsid w:val="00FC6A0C"/>
    <w:rsid w:val="00FC71AE"/>
    <w:rsid w:val="00FC72FD"/>
    <w:rsid w:val="00FC7954"/>
    <w:rsid w:val="00FD0225"/>
    <w:rsid w:val="00FD0786"/>
    <w:rsid w:val="00FD0881"/>
    <w:rsid w:val="00FD0B61"/>
    <w:rsid w:val="00FD0D77"/>
    <w:rsid w:val="00FD0EC2"/>
    <w:rsid w:val="00FD1128"/>
    <w:rsid w:val="00FD179B"/>
    <w:rsid w:val="00FD2FF3"/>
    <w:rsid w:val="00FD34B0"/>
    <w:rsid w:val="00FD4078"/>
    <w:rsid w:val="00FD40D6"/>
    <w:rsid w:val="00FD4718"/>
    <w:rsid w:val="00FD5859"/>
    <w:rsid w:val="00FD6FE2"/>
    <w:rsid w:val="00FD71FC"/>
    <w:rsid w:val="00FD7353"/>
    <w:rsid w:val="00FD75DA"/>
    <w:rsid w:val="00FD7806"/>
    <w:rsid w:val="00FD7A6F"/>
    <w:rsid w:val="00FE0190"/>
    <w:rsid w:val="00FE0D23"/>
    <w:rsid w:val="00FE1AA3"/>
    <w:rsid w:val="00FE1CD1"/>
    <w:rsid w:val="00FE22A3"/>
    <w:rsid w:val="00FE258E"/>
    <w:rsid w:val="00FE2DB0"/>
    <w:rsid w:val="00FE2EE7"/>
    <w:rsid w:val="00FE3A65"/>
    <w:rsid w:val="00FE3C99"/>
    <w:rsid w:val="00FE3F0E"/>
    <w:rsid w:val="00FE463B"/>
    <w:rsid w:val="00FE4885"/>
    <w:rsid w:val="00FE4B07"/>
    <w:rsid w:val="00FE515C"/>
    <w:rsid w:val="00FE5271"/>
    <w:rsid w:val="00FE5368"/>
    <w:rsid w:val="00FE55D8"/>
    <w:rsid w:val="00FE6234"/>
    <w:rsid w:val="00FE7316"/>
    <w:rsid w:val="00FE765F"/>
    <w:rsid w:val="00FE77E4"/>
    <w:rsid w:val="00FE7B2D"/>
    <w:rsid w:val="00FF015B"/>
    <w:rsid w:val="00FF05FE"/>
    <w:rsid w:val="00FF0AF2"/>
    <w:rsid w:val="00FF0EE2"/>
    <w:rsid w:val="00FF0EFF"/>
    <w:rsid w:val="00FF1405"/>
    <w:rsid w:val="00FF1979"/>
    <w:rsid w:val="00FF1A5B"/>
    <w:rsid w:val="00FF20BB"/>
    <w:rsid w:val="00FF22B1"/>
    <w:rsid w:val="00FF2435"/>
    <w:rsid w:val="00FF24AE"/>
    <w:rsid w:val="00FF3EF5"/>
    <w:rsid w:val="00FF3F6E"/>
    <w:rsid w:val="00FF5458"/>
    <w:rsid w:val="00FF54E3"/>
    <w:rsid w:val="00FF56EA"/>
    <w:rsid w:val="00FF5ADD"/>
    <w:rsid w:val="00FF6063"/>
    <w:rsid w:val="00FF6084"/>
    <w:rsid w:val="00FF611F"/>
    <w:rsid w:val="00FF6191"/>
    <w:rsid w:val="00FF64A0"/>
    <w:rsid w:val="00FF684B"/>
    <w:rsid w:val="00FF6C32"/>
    <w:rsid w:val="00FF6E26"/>
    <w:rsid w:val="00FF7132"/>
    <w:rsid w:val="00FF718B"/>
    <w:rsid w:val="00FF7735"/>
    <w:rsid w:val="00FF7AF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67"/>
    <o:shapelayout v:ext="edit">
      <o:idmap v:ext="edit" data="2"/>
    </o:shapelayout>
  </w:shapeDefaults>
  <w:doNotEmbedSmartTags/>
  <w:decimalSymbol w:val="."/>
  <w:listSeparator w:val=","/>
  <w14:docId w14:val="40BDE3A3"/>
  <w15:chartTrackingRefBased/>
  <w15:docId w15:val="{6BDE6B3A-D8A2-4356-8A85-28592F635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uiPriority="0"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901"/>
    <w:pPr>
      <w:widowControl w:val="0"/>
      <w:suppressAutoHyphens/>
      <w:spacing w:before="40" w:after="80" w:line="360" w:lineRule="atLeast"/>
      <w:ind w:left="202"/>
      <w:jc w:val="both"/>
      <w:textAlignment w:val="baseline"/>
    </w:pPr>
  </w:style>
  <w:style w:type="paragraph" w:styleId="Heading1">
    <w:name w:val="heading 1"/>
    <w:aliases w:val="1,h1,Header 1,II+,I,new page/chapter,H1,Main heading,Heading 10,Section,Header1,Head,123,level 1,Level 1 Head,Part,section break,Module Name,heading 1,Subhead A,Chapter Headline,Chapter Heading2,tchead,H11,H12,H111,H13,H112,PIM 1,ü1,Ü1,q,App1"/>
    <w:basedOn w:val="Normal"/>
    <w:next w:val="Normal"/>
    <w:link w:val="Heading1Char1"/>
    <w:uiPriority w:val="99"/>
    <w:qFormat/>
    <w:rsid w:val="002412A5"/>
    <w:pPr>
      <w:keepNext/>
      <w:widowControl/>
      <w:numPr>
        <w:numId w:val="11"/>
      </w:numPr>
      <w:suppressAutoHyphens w:val="0"/>
      <w:spacing w:before="240" w:after="120" w:line="288" w:lineRule="auto"/>
      <w:textAlignment w:val="auto"/>
      <w:outlineLvl w:val="0"/>
    </w:pPr>
    <w:rPr>
      <w:rFonts w:ascii="DIN Next LT Arabic Medium" w:eastAsiaTheme="minorHAnsi" w:hAnsi="DIN Next LT Arabic Medium" w:cs="DIN Next LT Arabic Medium"/>
      <w:b/>
      <w:bCs/>
      <w:color w:val="1C4B85"/>
      <w:kern w:val="32"/>
      <w:sz w:val="32"/>
      <w:szCs w:val="32"/>
      <w:lang w:val="en-GB"/>
    </w:rPr>
  </w:style>
  <w:style w:type="paragraph" w:styleId="Heading2">
    <w:name w:val="heading 2"/>
    <w:aliases w:val="Appendix Heading 2,2,H2,h2,2nd level,I2,Section Title,l2,Heading2,list2,H2-Heading 2,Header 2,Header2,22,heading2,h21,h22,H21,h23,H22,h24,H23,heading 2+ Indent: Left 0.25 in,L2,Chapter Title,Topic Heading,PI Heading 2"/>
    <w:basedOn w:val="Normal"/>
    <w:next w:val="Normal"/>
    <w:link w:val="Heading2Char1"/>
    <w:uiPriority w:val="99"/>
    <w:qFormat/>
    <w:rsid w:val="001C2409"/>
    <w:pPr>
      <w:keepNext/>
      <w:widowControl/>
      <w:numPr>
        <w:ilvl w:val="1"/>
        <w:numId w:val="11"/>
      </w:numPr>
      <w:tabs>
        <w:tab w:val="left" w:pos="426"/>
      </w:tabs>
      <w:suppressAutoHyphens w:val="0"/>
      <w:spacing w:before="0" w:after="120" w:line="288" w:lineRule="auto"/>
      <w:ind w:hanging="292"/>
      <w:textAlignment w:val="auto"/>
      <w:outlineLvl w:val="1"/>
    </w:pPr>
    <w:rPr>
      <w:rFonts w:ascii="DIN Next LT Arabic" w:eastAsiaTheme="minorHAnsi" w:hAnsi="DIN Next LT Arabic" w:cs="DIN Next LT Arabic"/>
      <w:b/>
      <w:bCs/>
      <w:color w:val="CC9829"/>
      <w:sz w:val="28"/>
      <w:szCs w:val="28"/>
      <w:lang w:val="en-GB"/>
    </w:rPr>
  </w:style>
  <w:style w:type="paragraph" w:styleId="Heading3">
    <w:name w:val="heading 3"/>
    <w:aliases w:val="H3,subhead,h3,1.,3,Section 1.1.1,Sub2Para,Annotationen,Subhead B,Use Case Name,3heading,dd heading 3,dh3,sub-sub,3 bullet,b,RFP Heading 3,Task,Tsk,Criterion,RFP H3 - Q,RFI H3 (Q),C Sub-Sub/Italic,Head 31,Head 32,C Sub-Sub/Italic1,bh,L3,H31"/>
    <w:basedOn w:val="Normal"/>
    <w:next w:val="Normal"/>
    <w:uiPriority w:val="99"/>
    <w:qFormat/>
    <w:rsid w:val="000A23B8"/>
    <w:pPr>
      <w:keepNext/>
      <w:numPr>
        <w:ilvl w:val="2"/>
        <w:numId w:val="11"/>
      </w:numPr>
      <w:tabs>
        <w:tab w:val="left" w:pos="1134"/>
      </w:tabs>
      <w:spacing w:before="180" w:after="240"/>
      <w:ind w:hanging="294"/>
      <w:outlineLvl w:val="2"/>
    </w:pPr>
    <w:rPr>
      <w:rFonts w:ascii="DIN Next LT Arabic" w:eastAsiaTheme="minorHAnsi" w:hAnsi="DIN Next LT Arabic" w:cs="DIN Next LT Arabic"/>
      <w:b/>
      <w:bCs/>
      <w:iCs/>
      <w:sz w:val="24"/>
      <w:szCs w:val="24"/>
    </w:rPr>
  </w:style>
  <w:style w:type="paragraph" w:styleId="Heading4">
    <w:name w:val="heading 4"/>
    <w:aliases w:val="MoF_Heading 4,Body"/>
    <w:basedOn w:val="Style4"/>
    <w:next w:val="Normal"/>
    <w:uiPriority w:val="99"/>
    <w:qFormat/>
    <w:rsid w:val="006C4F16"/>
    <w:pPr>
      <w:numPr>
        <w:ilvl w:val="3"/>
        <w:numId w:val="11"/>
      </w:numPr>
      <w:ind w:hanging="155"/>
      <w:outlineLvl w:val="3"/>
    </w:pPr>
    <w:rPr>
      <w:szCs w:val="36"/>
    </w:rPr>
  </w:style>
  <w:style w:type="paragraph" w:styleId="Heading5">
    <w:name w:val="heading 5"/>
    <w:basedOn w:val="Normal"/>
    <w:next w:val="Normal"/>
    <w:qFormat/>
    <w:rsid w:val="00C72F28"/>
    <w:pPr>
      <w:numPr>
        <w:ilvl w:val="4"/>
        <w:numId w:val="11"/>
      </w:numPr>
      <w:tabs>
        <w:tab w:val="left" w:pos="1843"/>
      </w:tabs>
      <w:spacing w:before="240" w:after="60"/>
      <w:ind w:hanging="15"/>
      <w:outlineLvl w:val="4"/>
    </w:pPr>
    <w:rPr>
      <w:rFonts w:ascii="DIN Next LT Arabic Medium" w:hAnsi="DIN Next LT Arabic Medium" w:cs="DIN Next LT Arabic Medium"/>
      <w:sz w:val="18"/>
      <w:szCs w:val="18"/>
    </w:rPr>
  </w:style>
  <w:style w:type="paragraph" w:styleId="Heading6">
    <w:name w:val="heading 6"/>
    <w:basedOn w:val="Normal"/>
    <w:next w:val="Normal"/>
    <w:link w:val="Heading6Char"/>
    <w:uiPriority w:val="99"/>
    <w:qFormat/>
    <w:rsid w:val="00084057"/>
    <w:pPr>
      <w:widowControl/>
      <w:numPr>
        <w:ilvl w:val="5"/>
        <w:numId w:val="11"/>
      </w:numPr>
      <w:suppressAutoHyphens w:val="0"/>
      <w:spacing w:before="240" w:after="60" w:line="240" w:lineRule="auto"/>
      <w:jc w:val="left"/>
      <w:textAlignment w:val="auto"/>
      <w:outlineLvl w:val="5"/>
    </w:pPr>
    <w:rPr>
      <w:b/>
      <w:bCs/>
      <w:sz w:val="22"/>
      <w:szCs w:val="22"/>
      <w:lang w:val="en-GB"/>
    </w:rPr>
  </w:style>
  <w:style w:type="paragraph" w:styleId="Heading7">
    <w:name w:val="heading 7"/>
    <w:basedOn w:val="Normal"/>
    <w:next w:val="Normal"/>
    <w:link w:val="Heading7Char"/>
    <w:uiPriority w:val="99"/>
    <w:qFormat/>
    <w:rsid w:val="00084057"/>
    <w:pPr>
      <w:widowControl/>
      <w:numPr>
        <w:ilvl w:val="6"/>
        <w:numId w:val="11"/>
      </w:numPr>
      <w:suppressAutoHyphens w:val="0"/>
      <w:spacing w:before="240" w:after="60" w:line="240" w:lineRule="auto"/>
      <w:jc w:val="left"/>
      <w:textAlignment w:val="auto"/>
      <w:outlineLvl w:val="6"/>
    </w:pPr>
    <w:rPr>
      <w:sz w:val="24"/>
      <w:szCs w:val="24"/>
      <w:lang w:val="en-GB"/>
    </w:rPr>
  </w:style>
  <w:style w:type="paragraph" w:styleId="Heading8">
    <w:name w:val="heading 8"/>
    <w:basedOn w:val="Normal"/>
    <w:next w:val="Normal"/>
    <w:link w:val="Heading8Char"/>
    <w:uiPriority w:val="99"/>
    <w:qFormat/>
    <w:rsid w:val="00084057"/>
    <w:pPr>
      <w:widowControl/>
      <w:numPr>
        <w:ilvl w:val="7"/>
        <w:numId w:val="11"/>
      </w:numPr>
      <w:suppressAutoHyphens w:val="0"/>
      <w:spacing w:before="240" w:after="60" w:line="240" w:lineRule="auto"/>
      <w:jc w:val="left"/>
      <w:textAlignment w:val="auto"/>
      <w:outlineLvl w:val="7"/>
    </w:pPr>
    <w:rPr>
      <w:i/>
      <w:iCs/>
      <w:sz w:val="24"/>
      <w:szCs w:val="24"/>
      <w:lang w:val="en-GB"/>
    </w:rPr>
  </w:style>
  <w:style w:type="paragraph" w:styleId="Heading9">
    <w:name w:val="heading 9"/>
    <w:basedOn w:val="Normal"/>
    <w:next w:val="Normal"/>
    <w:link w:val="Heading9Char"/>
    <w:uiPriority w:val="99"/>
    <w:qFormat/>
    <w:rsid w:val="00084057"/>
    <w:pPr>
      <w:widowControl/>
      <w:numPr>
        <w:ilvl w:val="8"/>
        <w:numId w:val="11"/>
      </w:numPr>
      <w:suppressAutoHyphens w:val="0"/>
      <w:spacing w:before="240" w:after="60" w:line="240" w:lineRule="auto"/>
      <w:jc w:val="left"/>
      <w:textAlignment w:val="auto"/>
      <w:outlineLvl w:val="8"/>
    </w:pPr>
    <w:rPr>
      <w:rFonts w:ascii="Calibri" w:hAnsi="Calibri"/>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2z0">
    <w:name w:val="WW8Num2z0"/>
    <w:rPr>
      <w:rFonts w:ascii="Symbol" w:hAnsi="Symbol" w:cs="Symbol" w:hint="default"/>
    </w:rPr>
  </w:style>
  <w:style w:type="character" w:customStyle="1" w:styleId="WW8Num3z0">
    <w:name w:val="WW8Num3z0"/>
    <w:rPr>
      <w:rFonts w:hint="default"/>
      <w:sz w:val="20"/>
      <w:szCs w:val="20"/>
    </w:rPr>
  </w:style>
  <w:style w:type="character" w:customStyle="1" w:styleId="WW8Num4z0">
    <w:name w:val="WW8Num4z0"/>
    <w:rPr>
      <w:rFonts w:ascii="Symbol" w:hAnsi="Symbol" w:cs="Symbol" w:hint="default"/>
      <w:sz w:val="20"/>
    </w:rPr>
  </w:style>
  <w:style w:type="character" w:customStyle="1" w:styleId="WW8Num5z0">
    <w:name w:val="WW8Num5z0"/>
    <w:rPr>
      <w:rFonts w:ascii="Symbol" w:hAnsi="Symbol" w:cs="Symbol" w:hint="default"/>
    </w:rPr>
  </w:style>
  <w:style w:type="character" w:customStyle="1" w:styleId="WW8Num6z0">
    <w:name w:val="WW8Num6z0"/>
    <w:rPr>
      <w:rFonts w:cs="Calibri"/>
    </w:rPr>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style>
  <w:style w:type="character" w:customStyle="1" w:styleId="WW8Num9z0">
    <w:name w:val="WW8Num9z0"/>
    <w:rPr>
      <w:rFonts w:ascii="Symbol" w:hAnsi="Symbol" w:cs="Symbol" w:hint="default"/>
    </w:rPr>
  </w:style>
  <w:style w:type="character" w:customStyle="1" w:styleId="WW8Num10z0">
    <w:name w:val="WW8Num10z0"/>
    <w:rPr>
      <w:rFonts w:ascii="Symbol" w:eastAsia="Times New Roman" w:hAnsi="Symbol" w:cs="Symbol" w:hint="default"/>
      <w:sz w:val="20"/>
      <w:szCs w:val="20"/>
      <w:lang w:val="en-GB"/>
    </w:rPr>
  </w:style>
  <w:style w:type="character" w:customStyle="1" w:styleId="WW8Num11z0">
    <w:name w:val="WW8Num11z0"/>
    <w:rPr>
      <w:rFonts w:ascii="Symbol" w:hAnsi="Symbol" w:cs="Symbol" w:hint="default"/>
      <w:sz w:val="24"/>
      <w:szCs w:val="24"/>
      <w:lang w:val="en-US"/>
    </w:rPr>
  </w:style>
  <w:style w:type="character" w:customStyle="1" w:styleId="WW8Num12z0">
    <w:name w:val="WW8Num12z0"/>
    <w:rPr>
      <w:rFonts w:ascii="Symbol" w:hAnsi="Symbol" w:cs="Symbol" w:hint="default"/>
    </w:rPr>
  </w:style>
  <w:style w:type="character" w:customStyle="1" w:styleId="WW8Num12z1">
    <w:name w:val="WW8Num12z1"/>
    <w:rPr>
      <w:rFonts w:ascii="Courier New" w:hAnsi="Courier New" w:cs="Courier New" w:hint="default"/>
    </w:rPr>
  </w:style>
  <w:style w:type="character" w:customStyle="1" w:styleId="WW8Num12z2">
    <w:name w:val="WW8Num12z2"/>
    <w:rPr>
      <w:rFonts w:ascii="Wingdings" w:hAnsi="Wingdings" w:cs="Wingdings" w:hint="default"/>
    </w:rPr>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ascii="Times New Roman" w:hAnsi="Times New Roman" w:cs="Times New Roman"/>
      <w:sz w:val="24"/>
      <w:szCs w:val="24"/>
      <w:lang w:val="en-US"/>
    </w:rPr>
  </w:style>
  <w:style w:type="character" w:customStyle="1" w:styleId="WW8Num14z0">
    <w:name w:val="WW8Num14z0"/>
    <w:rPr>
      <w:rFonts w:hint="default"/>
      <w:sz w:val="20"/>
      <w:szCs w:val="20"/>
    </w:rPr>
  </w:style>
  <w:style w:type="character" w:customStyle="1" w:styleId="WW8Num15z0">
    <w:name w:val="WW8Num15z0"/>
    <w:rPr>
      <w:rFonts w:ascii="Symbol" w:eastAsia="Times New Roman" w:hAnsi="Symbol" w:cs="Symbol" w:hint="default"/>
      <w:sz w:val="20"/>
      <w:szCs w:val="20"/>
      <w:lang w:val="en-GB"/>
    </w:rPr>
  </w:style>
  <w:style w:type="character" w:customStyle="1" w:styleId="WW8Num16z0">
    <w:name w:val="WW8Num16z0"/>
    <w:rPr>
      <w:rFonts w:ascii="Symbol" w:eastAsia="Times New Roman" w:hAnsi="Symbol" w:cs="Symbol" w:hint="default"/>
      <w:sz w:val="20"/>
      <w:szCs w:val="20"/>
      <w:lang w:val="en-GB"/>
    </w:rPr>
  </w:style>
  <w:style w:type="character" w:customStyle="1" w:styleId="WW8Num17z0">
    <w:name w:val="WW8Num17z0"/>
    <w:rPr>
      <w:rFonts w:ascii="Symbol" w:hAnsi="Symbol" w:cs="Symbol" w:hint="default"/>
      <w:sz w:val="20"/>
    </w:rPr>
  </w:style>
  <w:style w:type="character" w:customStyle="1" w:styleId="WW8Num18z0">
    <w:name w:val="WW8Num18z0"/>
    <w:rPr>
      <w:rFonts w:ascii="Symbol" w:hAnsi="Symbol" w:cs="Symbol" w:hint="default"/>
      <w:color w:val="000000"/>
      <w:sz w:val="20"/>
      <w:szCs w:val="20"/>
    </w:rPr>
  </w:style>
  <w:style w:type="character" w:customStyle="1" w:styleId="WW8Num19z0">
    <w:name w:val="WW8Num19z0"/>
    <w:rPr>
      <w:rFonts w:ascii="Symbol" w:hAnsi="Symbol" w:cs="Symbol" w:hint="default"/>
      <w:sz w:val="20"/>
    </w:rPr>
  </w:style>
  <w:style w:type="character" w:customStyle="1" w:styleId="WW8Num20z0">
    <w:name w:val="WW8Num20z0"/>
    <w:rPr>
      <w:rFonts w:ascii="Symbol" w:hAnsi="Symbol" w:cs="Symbol" w:hint="default"/>
    </w:rPr>
  </w:style>
  <w:style w:type="character" w:customStyle="1" w:styleId="WW8Num21z0">
    <w:name w:val="WW8Num21z0"/>
    <w:rPr>
      <w:rFonts w:hint="default"/>
      <w:color w:val="000000"/>
      <w:sz w:val="20"/>
      <w:szCs w:val="20"/>
    </w:rPr>
  </w:style>
  <w:style w:type="character" w:customStyle="1" w:styleId="WW8Num22z0">
    <w:name w:val="WW8Num22z0"/>
    <w:rPr>
      <w:color w:val="000000"/>
      <w:sz w:val="20"/>
      <w:szCs w:val="20"/>
    </w:rPr>
  </w:style>
  <w:style w:type="character" w:customStyle="1" w:styleId="WW8Num23z0">
    <w:name w:val="WW8Num23z0"/>
    <w:rPr>
      <w:rFonts w:ascii="Symbol" w:hAnsi="Symbol" w:cs="Symbol" w:hint="default"/>
      <w:sz w:val="20"/>
    </w:rPr>
  </w:style>
  <w:style w:type="character" w:customStyle="1" w:styleId="WW8Num24z0">
    <w:name w:val="WW8Num24z0"/>
    <w:rPr>
      <w:rFonts w:cs="Calibri" w:hint="default"/>
    </w:rPr>
  </w:style>
  <w:style w:type="character" w:customStyle="1" w:styleId="WW8Num24z1">
    <w:name w:val="WW8Num24z1"/>
    <w:rPr>
      <w:rFonts w:ascii="Courier New" w:hAnsi="Courier New" w:cs="Courier New" w:hint="default"/>
    </w:rPr>
  </w:style>
  <w:style w:type="character" w:customStyle="1" w:styleId="WW8Num24z2">
    <w:name w:val="WW8Num24z2"/>
    <w:rPr>
      <w:rFonts w:ascii="Wingdings" w:hAnsi="Wingdings" w:cs="Wingdings" w:hint="default"/>
    </w:rPr>
  </w:style>
  <w:style w:type="character" w:customStyle="1" w:styleId="WW8Num24z3">
    <w:name w:val="WW8Num24z3"/>
    <w:rPr>
      <w:rFonts w:ascii="Symbol" w:hAnsi="Symbol" w:cs="Symbol" w:hint="default"/>
    </w:rPr>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rPr>
      <w:rFonts w:hint="default"/>
      <w:color w:val="000000"/>
      <w:sz w:val="20"/>
      <w:szCs w:val="20"/>
    </w:rPr>
  </w:style>
  <w:style w:type="character" w:customStyle="1" w:styleId="WW8Num26z0">
    <w:name w:val="WW8Num26z0"/>
    <w:rPr>
      <w:rFonts w:hint="default"/>
      <w:sz w:val="20"/>
      <w:szCs w:val="20"/>
    </w:rPr>
  </w:style>
  <w:style w:type="character" w:customStyle="1" w:styleId="WW8Num27z0">
    <w:name w:val="WW8Num27z0"/>
    <w:rPr>
      <w:rFonts w:ascii="Symbol" w:hAnsi="Symbol" w:cs="Symbol" w:hint="default"/>
    </w:rPr>
  </w:style>
  <w:style w:type="character" w:customStyle="1" w:styleId="WW8Num28z0">
    <w:name w:val="WW8Num28z0"/>
    <w:rPr>
      <w:rFonts w:cs="Calibri"/>
    </w:rPr>
  </w:style>
  <w:style w:type="character" w:customStyle="1" w:styleId="WW8Num29z0">
    <w:name w:val="WW8Num29z0"/>
    <w:rPr>
      <w:rFonts w:ascii="Symbol" w:hAnsi="Symbol" w:cs="Symbol" w:hint="default"/>
    </w:rPr>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1">
    <w:name w:val="WW8Num2z1"/>
    <w:rPr>
      <w:rFonts w:ascii="Courier New" w:hAnsi="Courier New" w:cs="Courier New" w:hint="default"/>
    </w:rPr>
  </w:style>
  <w:style w:type="character" w:customStyle="1" w:styleId="WW8Num2z2">
    <w:name w:val="WW8Num2z2"/>
    <w:rPr>
      <w:rFonts w:ascii="Wingdings" w:hAnsi="Wingdings" w:cs="Wingdings" w:hint="default"/>
    </w:rPr>
  </w:style>
  <w:style w:type="character" w:customStyle="1" w:styleId="WW8Num3z1">
    <w:name w:val="WW8Num3z1"/>
    <w:rPr>
      <w:rFonts w:ascii="Courier New" w:hAnsi="Courier New" w:cs="Courier New" w:hint="default"/>
    </w:rPr>
  </w:style>
  <w:style w:type="character" w:customStyle="1" w:styleId="WW8Num3z2">
    <w:name w:val="WW8Num3z2"/>
    <w:rPr>
      <w:rFonts w:ascii="Wingdings" w:hAnsi="Wingdings" w:cs="Wingdings" w:hint="default"/>
    </w:rPr>
  </w:style>
  <w:style w:type="character" w:customStyle="1" w:styleId="WW8Num3z3">
    <w:name w:val="WW8Num3z3"/>
    <w:rPr>
      <w:rFonts w:ascii="Symbol" w:hAnsi="Symbol" w:cs="Symbol" w:hint="default"/>
    </w:rPr>
  </w:style>
  <w:style w:type="character" w:customStyle="1" w:styleId="WW8Num4z1">
    <w:name w:val="WW8Num4z1"/>
    <w:rPr>
      <w:rFonts w:ascii="Courier New" w:hAnsi="Courier New" w:cs="Courier New" w:hint="default"/>
      <w:sz w:val="20"/>
    </w:rPr>
  </w:style>
  <w:style w:type="character" w:customStyle="1" w:styleId="WW8Num4z2">
    <w:name w:val="WW8Num4z2"/>
    <w:rPr>
      <w:rFonts w:ascii="Wingdings" w:hAnsi="Wingdings" w:cs="Wingdings" w:hint="default"/>
      <w:sz w:val="20"/>
    </w:rPr>
  </w:style>
  <w:style w:type="character" w:customStyle="1" w:styleId="WW8Num5z1">
    <w:name w:val="WW8Num5z1"/>
    <w:rPr>
      <w:rFonts w:ascii="Courier New" w:hAnsi="Courier New" w:cs="Courier New" w:hint="default"/>
    </w:rPr>
  </w:style>
  <w:style w:type="character" w:customStyle="1" w:styleId="WW8Num5z2">
    <w:name w:val="WW8Num5z2"/>
    <w:rPr>
      <w:rFonts w:ascii="Wingdings" w:hAnsi="Wingdings" w:cs="Wingdings" w:hint="default"/>
    </w:rPr>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1">
    <w:name w:val="WW8Num9z1"/>
    <w:rPr>
      <w:rFonts w:ascii="Courier New" w:hAnsi="Courier New" w:cs="Courier New" w:hint="default"/>
    </w:rPr>
  </w:style>
  <w:style w:type="character" w:customStyle="1" w:styleId="WW8Num9z2">
    <w:name w:val="WW8Num9z2"/>
    <w:rPr>
      <w:rFonts w:ascii="Wingdings" w:hAnsi="Wingdings" w:cs="Wingdings" w:hint="default"/>
    </w:rPr>
  </w:style>
  <w:style w:type="character" w:customStyle="1" w:styleId="WW8Num10z1">
    <w:name w:val="WW8Num10z1"/>
    <w:rPr>
      <w:rFonts w:ascii="Courier New" w:hAnsi="Courier New" w:cs="Courier New" w:hint="default"/>
    </w:rPr>
  </w:style>
  <w:style w:type="character" w:customStyle="1" w:styleId="WW8Num10z2">
    <w:name w:val="WW8Num10z2"/>
    <w:rPr>
      <w:rFonts w:ascii="Wingdings" w:hAnsi="Wingdings" w:cs="Wingdings" w:hint="default"/>
    </w:rPr>
  </w:style>
  <w:style w:type="character" w:customStyle="1" w:styleId="WW8Num11z1">
    <w:name w:val="WW8Num11z1"/>
    <w:rPr>
      <w:rFonts w:ascii="Courier New" w:hAnsi="Courier New" w:cs="Courier New" w:hint="default"/>
    </w:rPr>
  </w:style>
  <w:style w:type="character" w:customStyle="1" w:styleId="WW8Num11z2">
    <w:name w:val="WW8Num11z2"/>
    <w:rPr>
      <w:rFonts w:ascii="Wingdings" w:hAnsi="Wingdings" w:cs="Wingding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1">
    <w:name w:val="WW8Num14z1"/>
    <w:rPr>
      <w:rFonts w:ascii="Courier New" w:hAnsi="Courier New" w:cs="Courier New" w:hint="default"/>
    </w:rPr>
  </w:style>
  <w:style w:type="character" w:customStyle="1" w:styleId="WW8Num14z2">
    <w:name w:val="WW8Num14z2"/>
    <w:rPr>
      <w:rFonts w:ascii="Wingdings" w:hAnsi="Wingdings" w:cs="Wingdings" w:hint="default"/>
    </w:rPr>
  </w:style>
  <w:style w:type="character" w:customStyle="1" w:styleId="WW8Num14z3">
    <w:name w:val="WW8Num14z3"/>
    <w:rPr>
      <w:rFonts w:ascii="Symbol" w:hAnsi="Symbol" w:cs="Symbol" w:hint="default"/>
    </w:rPr>
  </w:style>
  <w:style w:type="character" w:customStyle="1" w:styleId="WW8Num15z1">
    <w:name w:val="WW8Num15z1"/>
    <w:rPr>
      <w:rFonts w:ascii="Courier New" w:hAnsi="Courier New" w:cs="Courier New" w:hint="default"/>
    </w:rPr>
  </w:style>
  <w:style w:type="character" w:customStyle="1" w:styleId="WW8Num15z2">
    <w:name w:val="WW8Num15z2"/>
    <w:rPr>
      <w:rFonts w:ascii="Wingdings" w:hAnsi="Wingdings" w:cs="Wingdings" w:hint="default"/>
    </w:rPr>
  </w:style>
  <w:style w:type="character" w:customStyle="1" w:styleId="WW8Num16z1">
    <w:name w:val="WW8Num16z1"/>
    <w:rPr>
      <w:rFonts w:ascii="Courier New" w:hAnsi="Courier New" w:cs="Courier New" w:hint="default"/>
    </w:rPr>
  </w:style>
  <w:style w:type="character" w:customStyle="1" w:styleId="WW8Num16z2">
    <w:name w:val="WW8Num16z2"/>
    <w:rPr>
      <w:rFonts w:ascii="Wingdings" w:hAnsi="Wingdings" w:cs="Wingdings" w:hint="default"/>
    </w:rPr>
  </w:style>
  <w:style w:type="character" w:customStyle="1" w:styleId="WW8Num17z1">
    <w:name w:val="WW8Num17z1"/>
    <w:rPr>
      <w:rFonts w:ascii="Courier New" w:hAnsi="Courier New" w:cs="Courier New" w:hint="default"/>
      <w:sz w:val="20"/>
    </w:rPr>
  </w:style>
  <w:style w:type="character" w:customStyle="1" w:styleId="WW8Num17z2">
    <w:name w:val="WW8Num17z2"/>
    <w:rPr>
      <w:rFonts w:ascii="Wingdings" w:hAnsi="Wingdings" w:cs="Wingdings" w:hint="default"/>
      <w:sz w:val="20"/>
    </w:rPr>
  </w:style>
  <w:style w:type="character" w:customStyle="1" w:styleId="WW8Num18z1">
    <w:name w:val="WW8Num18z1"/>
    <w:rPr>
      <w:rFonts w:ascii="Courier New" w:hAnsi="Courier New" w:cs="Courier New" w:hint="default"/>
    </w:rPr>
  </w:style>
  <w:style w:type="character" w:customStyle="1" w:styleId="WW8Num18z2">
    <w:name w:val="WW8Num18z2"/>
    <w:rPr>
      <w:rFonts w:ascii="Wingdings" w:hAnsi="Wingdings" w:cs="Wingdings" w:hint="default"/>
    </w:rPr>
  </w:style>
  <w:style w:type="character" w:customStyle="1" w:styleId="WW8Num19z1">
    <w:name w:val="WW8Num19z1"/>
    <w:rPr>
      <w:rFonts w:ascii="Courier New" w:hAnsi="Courier New" w:cs="Courier New" w:hint="default"/>
      <w:sz w:val="20"/>
    </w:rPr>
  </w:style>
  <w:style w:type="character" w:customStyle="1" w:styleId="WW8Num19z2">
    <w:name w:val="WW8Num19z2"/>
    <w:rPr>
      <w:rFonts w:ascii="Wingdings" w:hAnsi="Wingdings" w:cs="Wingdings" w:hint="default"/>
      <w:sz w:val="20"/>
    </w:rPr>
  </w:style>
  <w:style w:type="character" w:customStyle="1" w:styleId="WW8Num20z1">
    <w:name w:val="WW8Num20z1"/>
    <w:rPr>
      <w:rFonts w:ascii="Courier New" w:hAnsi="Courier New" w:cs="Courier New" w:hint="default"/>
    </w:rPr>
  </w:style>
  <w:style w:type="character" w:customStyle="1" w:styleId="WW8Num20z2">
    <w:name w:val="WW8Num20z2"/>
    <w:rPr>
      <w:rFonts w:ascii="Wingdings" w:hAnsi="Wingdings" w:cs="Wingdings" w:hint="default"/>
    </w:rPr>
  </w:style>
  <w:style w:type="character" w:customStyle="1" w:styleId="WW8Num21z1">
    <w:name w:val="WW8Num21z1"/>
    <w:rPr>
      <w:rFonts w:ascii="Courier New" w:hAnsi="Courier New" w:cs="Courier New" w:hint="default"/>
    </w:rPr>
  </w:style>
  <w:style w:type="character" w:customStyle="1" w:styleId="WW8Num21z2">
    <w:name w:val="WW8Num21z2"/>
    <w:rPr>
      <w:rFonts w:ascii="Wingdings" w:hAnsi="Wingdings" w:cs="Wingdings" w:hint="default"/>
    </w:rPr>
  </w:style>
  <w:style w:type="character" w:customStyle="1" w:styleId="WW8Num21z3">
    <w:name w:val="WW8Num21z3"/>
    <w:rPr>
      <w:rFonts w:ascii="Symbol" w:hAnsi="Symbol" w:cs="Symbol" w:hint="default"/>
    </w:rPr>
  </w:style>
  <w:style w:type="character" w:customStyle="1" w:styleId="WW8Num22z1">
    <w:name w:val="WW8Num22z1"/>
  </w:style>
  <w:style w:type="character" w:customStyle="1" w:styleId="WW8Num22z2">
    <w:name w:val="WW8Num22z2"/>
  </w:style>
  <w:style w:type="character" w:customStyle="1" w:styleId="WW8Num22z3">
    <w:name w:val="WW8Num22z3"/>
  </w:style>
  <w:style w:type="character" w:customStyle="1" w:styleId="WW8Num22z4">
    <w:name w:val="WW8Num22z4"/>
  </w:style>
  <w:style w:type="character" w:customStyle="1" w:styleId="WW8Num22z5">
    <w:name w:val="WW8Num22z5"/>
  </w:style>
  <w:style w:type="character" w:customStyle="1" w:styleId="WW8Num22z6">
    <w:name w:val="WW8Num22z6"/>
  </w:style>
  <w:style w:type="character" w:customStyle="1" w:styleId="WW8Num22z7">
    <w:name w:val="WW8Num22z7"/>
  </w:style>
  <w:style w:type="character" w:customStyle="1" w:styleId="WW8Num22z8">
    <w:name w:val="WW8Num22z8"/>
  </w:style>
  <w:style w:type="character" w:customStyle="1" w:styleId="WW8Num23z1">
    <w:name w:val="WW8Num23z1"/>
    <w:rPr>
      <w:rFonts w:ascii="Courier New" w:hAnsi="Courier New" w:cs="Courier New" w:hint="default"/>
      <w:sz w:val="20"/>
    </w:rPr>
  </w:style>
  <w:style w:type="character" w:customStyle="1" w:styleId="WW8Num23z2">
    <w:name w:val="WW8Num23z2"/>
    <w:rPr>
      <w:rFonts w:ascii="Wingdings" w:hAnsi="Wingdings" w:cs="Wingdings" w:hint="default"/>
      <w:sz w:val="20"/>
    </w:rPr>
  </w:style>
  <w:style w:type="character" w:customStyle="1" w:styleId="WW8Num25z1">
    <w:name w:val="WW8Num25z1"/>
    <w:rPr>
      <w:rFonts w:ascii="Courier New" w:hAnsi="Courier New" w:cs="Courier New" w:hint="default"/>
    </w:rPr>
  </w:style>
  <w:style w:type="character" w:customStyle="1" w:styleId="WW8Num25z2">
    <w:name w:val="WW8Num25z2"/>
    <w:rPr>
      <w:rFonts w:ascii="Wingdings" w:hAnsi="Wingdings" w:cs="Wingdings" w:hint="default"/>
    </w:rPr>
  </w:style>
  <w:style w:type="character" w:customStyle="1" w:styleId="WW8Num25z3">
    <w:name w:val="WW8Num25z3"/>
    <w:rPr>
      <w:rFonts w:ascii="Symbol" w:hAnsi="Symbol" w:cs="Symbol" w:hint="default"/>
    </w:rPr>
  </w:style>
  <w:style w:type="character" w:customStyle="1" w:styleId="WW8Num26z1">
    <w:name w:val="WW8Num26z1"/>
    <w:rPr>
      <w:rFonts w:ascii="Courier New" w:hAnsi="Courier New" w:cs="Courier New" w:hint="default"/>
    </w:rPr>
  </w:style>
  <w:style w:type="character" w:customStyle="1" w:styleId="WW8Num26z2">
    <w:name w:val="WW8Num26z2"/>
    <w:rPr>
      <w:rFonts w:ascii="Wingdings" w:hAnsi="Wingdings" w:cs="Wingdings" w:hint="default"/>
    </w:rPr>
  </w:style>
  <w:style w:type="character" w:customStyle="1" w:styleId="WW8Num26z3">
    <w:name w:val="WW8Num26z3"/>
    <w:rPr>
      <w:rFonts w:ascii="Symbol" w:hAnsi="Symbol" w:cs="Symbol" w:hint="default"/>
    </w:rPr>
  </w:style>
  <w:style w:type="character" w:customStyle="1" w:styleId="WW8Num27z1">
    <w:name w:val="WW8Num27z1"/>
    <w:rPr>
      <w:rFonts w:ascii="Courier New" w:hAnsi="Courier New" w:cs="Courier New" w:hint="default"/>
    </w:rPr>
  </w:style>
  <w:style w:type="character" w:customStyle="1" w:styleId="WW8Num27z2">
    <w:name w:val="WW8Num27z2"/>
    <w:rPr>
      <w:rFonts w:ascii="Wingdings" w:hAnsi="Wingdings" w:cs="Wingdings" w:hint="default"/>
    </w:rPr>
  </w:style>
  <w:style w:type="character" w:customStyle="1" w:styleId="WW8Num28z1">
    <w:name w:val="WW8Num28z1"/>
  </w:style>
  <w:style w:type="character" w:customStyle="1" w:styleId="WW8Num28z2">
    <w:name w:val="WW8Num28z2"/>
  </w:style>
  <w:style w:type="character" w:customStyle="1" w:styleId="WW8Num28z3">
    <w:name w:val="WW8Num28z3"/>
  </w:style>
  <w:style w:type="character" w:customStyle="1" w:styleId="WW8Num28z4">
    <w:name w:val="WW8Num28z4"/>
  </w:style>
  <w:style w:type="character" w:customStyle="1" w:styleId="WW8Num28z5">
    <w:name w:val="WW8Num28z5"/>
  </w:style>
  <w:style w:type="character" w:customStyle="1" w:styleId="WW8Num28z6">
    <w:name w:val="WW8Num28z6"/>
  </w:style>
  <w:style w:type="character" w:customStyle="1" w:styleId="WW8Num28z7">
    <w:name w:val="WW8Num28z7"/>
  </w:style>
  <w:style w:type="character" w:customStyle="1" w:styleId="WW8Num28z8">
    <w:name w:val="WW8Num28z8"/>
  </w:style>
  <w:style w:type="character" w:customStyle="1" w:styleId="WW8Num29z1">
    <w:name w:val="WW8Num29z1"/>
    <w:rPr>
      <w:rFonts w:ascii="Courier New" w:hAnsi="Courier New" w:cs="Courier New" w:hint="default"/>
    </w:rPr>
  </w:style>
  <w:style w:type="character" w:customStyle="1" w:styleId="WW8Num29z2">
    <w:name w:val="WW8Num29z2"/>
    <w:rPr>
      <w:rFonts w:ascii="Wingdings" w:hAnsi="Wingdings" w:cs="Wingdings" w:hint="default"/>
    </w:rPr>
  </w:style>
  <w:style w:type="character" w:customStyle="1" w:styleId="WW8Num30z0">
    <w:name w:val="WW8Num30z0"/>
    <w:rPr>
      <w:rFonts w:ascii="Symbol" w:hAnsi="Symbol" w:cs="Symbol" w:hint="default"/>
    </w:rPr>
  </w:style>
  <w:style w:type="character" w:customStyle="1" w:styleId="WW8Num30z1">
    <w:name w:val="WW8Num30z1"/>
    <w:rPr>
      <w:rFonts w:ascii="Courier New" w:hAnsi="Courier New" w:cs="Courier New" w:hint="default"/>
    </w:rPr>
  </w:style>
  <w:style w:type="character" w:customStyle="1" w:styleId="WW8Num30z2">
    <w:name w:val="WW8Num30z2"/>
    <w:rPr>
      <w:rFonts w:ascii="Wingdings" w:hAnsi="Wingdings" w:cs="Wingdings" w:hint="default"/>
    </w:rPr>
  </w:style>
  <w:style w:type="character" w:customStyle="1" w:styleId="WW8Num31z0">
    <w:name w:val="WW8Num31z0"/>
    <w:rPr>
      <w:rFonts w:cs="Times New Roman" w:hint="default"/>
      <w:b/>
      <w:i w:val="0"/>
      <w:iCs w:val="0"/>
      <w:caps w:val="0"/>
      <w:smallCaps w:val="0"/>
      <w:strike w:val="0"/>
      <w:dstrike w:val="0"/>
      <w:vanish w:val="0"/>
      <w:spacing w:val="0"/>
      <w:position w:val="0"/>
      <w:sz w:val="24"/>
      <w:u w:val="none"/>
      <w:vertAlign w:val="baseline"/>
      <w:em w:val="none"/>
    </w:rPr>
  </w:style>
  <w:style w:type="character" w:customStyle="1" w:styleId="WW8Num31z1">
    <w:name w:val="WW8Num31z1"/>
    <w:rPr>
      <w:rFonts w:hint="default"/>
    </w:rPr>
  </w:style>
  <w:style w:type="character" w:customStyle="1" w:styleId="WW8Num31z2">
    <w:name w:val="WW8Num31z2"/>
    <w:rPr>
      <w:rFonts w:hint="default"/>
      <w:i w:val="0"/>
      <w:iCs/>
    </w:rPr>
  </w:style>
  <w:style w:type="character" w:customStyle="1" w:styleId="WW8Num32z0">
    <w:name w:val="WW8Num32z0"/>
    <w:rPr>
      <w:rFonts w:ascii="Symbol" w:hAnsi="Symbol" w:cs="Symbol" w:hint="default"/>
    </w:rPr>
  </w:style>
  <w:style w:type="character" w:customStyle="1" w:styleId="WW8Num32z1">
    <w:name w:val="WW8Num32z1"/>
    <w:rPr>
      <w:rFonts w:ascii="Courier New" w:hAnsi="Courier New" w:cs="Courier New" w:hint="default"/>
    </w:rPr>
  </w:style>
  <w:style w:type="character" w:customStyle="1" w:styleId="WW8Num32z2">
    <w:name w:val="WW8Num32z2"/>
    <w:rPr>
      <w:rFonts w:ascii="Wingdings" w:hAnsi="Wingdings" w:cs="Wingdings" w:hint="default"/>
    </w:rPr>
  </w:style>
  <w:style w:type="character" w:customStyle="1" w:styleId="WW8Num33z0">
    <w:name w:val="WW8Num33z0"/>
    <w:rPr>
      <w:sz w:val="20"/>
      <w:szCs w:val="20"/>
    </w:rPr>
  </w:style>
  <w:style w:type="character" w:customStyle="1" w:styleId="WW8Num33z1">
    <w:name w:val="WW8Num33z1"/>
  </w:style>
  <w:style w:type="character" w:customStyle="1" w:styleId="WW8Num33z2">
    <w:name w:val="WW8Num33z2"/>
  </w:style>
  <w:style w:type="character" w:customStyle="1" w:styleId="WW8Num33z3">
    <w:name w:val="WW8Num33z3"/>
  </w:style>
  <w:style w:type="character" w:customStyle="1" w:styleId="WW8Num33z4">
    <w:name w:val="WW8Num33z4"/>
  </w:style>
  <w:style w:type="character" w:customStyle="1" w:styleId="WW8Num33z5">
    <w:name w:val="WW8Num33z5"/>
  </w:style>
  <w:style w:type="character" w:customStyle="1" w:styleId="WW8Num33z6">
    <w:name w:val="WW8Num33z6"/>
  </w:style>
  <w:style w:type="character" w:customStyle="1" w:styleId="WW8Num33z7">
    <w:name w:val="WW8Num33z7"/>
  </w:style>
  <w:style w:type="character" w:customStyle="1" w:styleId="WW8Num33z8">
    <w:name w:val="WW8Num33z8"/>
  </w:style>
  <w:style w:type="character" w:customStyle="1" w:styleId="WW8Num34z0">
    <w:name w:val="WW8Num34z0"/>
    <w:rPr>
      <w:rFonts w:ascii="Symbol" w:hAnsi="Symbol" w:cs="Symbol" w:hint="default"/>
    </w:rPr>
  </w:style>
  <w:style w:type="character" w:customStyle="1" w:styleId="WW8Num34z1">
    <w:name w:val="WW8Num34z1"/>
    <w:rPr>
      <w:rFonts w:ascii="Courier New" w:hAnsi="Courier New" w:cs="Courier New" w:hint="default"/>
    </w:rPr>
  </w:style>
  <w:style w:type="character" w:customStyle="1" w:styleId="WW8Num34z2">
    <w:name w:val="WW8Num34z2"/>
    <w:rPr>
      <w:rFonts w:ascii="Wingdings" w:hAnsi="Wingdings" w:cs="Wingdings" w:hint="default"/>
    </w:rPr>
  </w:style>
  <w:style w:type="character" w:customStyle="1" w:styleId="WW-DefaultParagraphFont">
    <w:name w:val="WW-Default Paragraph Font"/>
  </w:style>
  <w:style w:type="character" w:customStyle="1" w:styleId="HeaderChar">
    <w:name w:val="Header Char"/>
    <w:rPr>
      <w:rFonts w:eastAsia="Times New Roman" w:cs="Times New Roman"/>
      <w:sz w:val="20"/>
      <w:szCs w:val="20"/>
      <w:lang w:val="en-GB"/>
    </w:rPr>
  </w:style>
  <w:style w:type="character" w:customStyle="1" w:styleId="FooterChar">
    <w:name w:val="Footer Char"/>
    <w:aliases w:val="proposal text Char"/>
    <w:uiPriority w:val="99"/>
    <w:rPr>
      <w:rFonts w:eastAsia="Times New Roman" w:cs="Times New Roman"/>
      <w:sz w:val="20"/>
      <w:szCs w:val="20"/>
      <w:lang w:val="en-GB"/>
    </w:rPr>
  </w:style>
  <w:style w:type="character" w:customStyle="1" w:styleId="Heading1Char">
    <w:name w:val="Heading 1 Char"/>
    <w:aliases w:val="1 Char1,h1 Char1,Header 1 Char1,II+ Char1,I Char1,new page/chapter Char1,H1 Char1,Main heading Char1,Heading 10 Char1,Section Char1,Header1 Char1,Head Char1,123 Char1,level 1 Char1,Level 1 Head Char1,Part Char1,section break Char1,ü1 Char"/>
    <w:rPr>
      <w:rFonts w:eastAsia="Times New Roman" w:cs="Arial"/>
      <w:b/>
      <w:bCs/>
      <w:color w:val="1F497D"/>
      <w:kern w:val="1"/>
      <w:sz w:val="32"/>
      <w:szCs w:val="32"/>
      <w:lang w:val="en-GB"/>
    </w:rPr>
  </w:style>
  <w:style w:type="character" w:customStyle="1" w:styleId="Heading2Char">
    <w:name w:val="Heading 2 Char"/>
    <w:rPr>
      <w:rFonts w:eastAsia="Times New Roman" w:cs="Arial"/>
      <w:b/>
      <w:bCs/>
      <w:color w:val="404040"/>
      <w:sz w:val="28"/>
      <w:szCs w:val="28"/>
      <w:lang w:val="en-GB"/>
    </w:rPr>
  </w:style>
  <w:style w:type="character" w:customStyle="1" w:styleId="Heading3Char">
    <w:name w:val="Heading 3 Char"/>
    <w:aliases w:val="H3 Char1,subhead Char1,h3 Char1,1. Char1,3 Char1,Section 1.1.1 Char1,Sub2Para Char1,Annotationen Char1,Subhead B Char1,Use Case Name Char1,3heading Char1,dd heading 3 Char1,dh3 Char1,sub-sub Char1,3 bullet Char1,b Char1,Task Char1,bh Char"/>
    <w:uiPriority w:val="99"/>
    <w:rPr>
      <w:rFonts w:eastAsia="Times New Roman" w:cs="Arial"/>
      <w:b/>
      <w:bCs/>
      <w:iCs/>
      <w:sz w:val="24"/>
      <w:szCs w:val="24"/>
      <w:lang w:val="en-GB"/>
    </w:rPr>
  </w:style>
  <w:style w:type="character" w:customStyle="1" w:styleId="Heading4Char">
    <w:name w:val="Heading 4 Char"/>
    <w:uiPriority w:val="99"/>
    <w:rPr>
      <w:rFonts w:ascii="Arial Bold" w:eastAsia="Times New Roman" w:hAnsi="Arial Bold" w:cs="Arial"/>
      <w:b/>
      <w:bCs/>
      <w:iCs/>
      <w:szCs w:val="36"/>
      <w:lang w:val="en-GB"/>
    </w:rPr>
  </w:style>
  <w:style w:type="character" w:styleId="Hyperlink">
    <w:name w:val="Hyperlink"/>
    <w:uiPriority w:val="99"/>
    <w:rPr>
      <w:color w:val="0000FF"/>
      <w:u w:val="single"/>
    </w:rPr>
  </w:style>
  <w:style w:type="character" w:customStyle="1" w:styleId="ListParagraphChar">
    <w:name w:val="List Paragraph Char"/>
    <w:rPr>
      <w:rFonts w:ascii="Calibri" w:eastAsia="Calibri" w:hAnsi="Calibri" w:cs="Arial"/>
    </w:rPr>
  </w:style>
  <w:style w:type="character" w:customStyle="1" w:styleId="BodyTextChar">
    <w:name w:val="Body Text Char"/>
    <w:rPr>
      <w:rFonts w:eastAsia="Times New Roman" w:cs="Times New Roman"/>
      <w:sz w:val="20"/>
      <w:szCs w:val="20"/>
      <w:lang w:val="en-GB"/>
    </w:rPr>
  </w:style>
  <w:style w:type="character" w:customStyle="1" w:styleId="TableHeadingChar">
    <w:name w:val="Table Heading Char"/>
    <w:rPr>
      <w:rFonts w:ascii="Myriad Pro" w:eastAsia="Times New Roman" w:hAnsi="Myriad Pro" w:cs="Times New Roman"/>
      <w:b/>
      <w:bCs/>
      <w:color w:val="FFFFFF"/>
      <w:sz w:val="20"/>
      <w:szCs w:val="20"/>
      <w:lang w:val="en-US"/>
    </w:rPr>
  </w:style>
  <w:style w:type="character" w:customStyle="1" w:styleId="Heading5Char">
    <w:name w:val="Heading 5 Char"/>
    <w:rPr>
      <w:rFonts w:ascii="Calibri" w:eastAsia="Times New Roman" w:hAnsi="Calibri" w:cs="Times New Roman"/>
      <w:b/>
      <w:bCs/>
      <w:i/>
      <w:iCs/>
      <w:sz w:val="26"/>
      <w:szCs w:val="26"/>
      <w:lang w:val="en-GB"/>
    </w:rPr>
  </w:style>
  <w:style w:type="character" w:customStyle="1" w:styleId="IndexLink">
    <w:name w:val="Index Link"/>
  </w:style>
  <w:style w:type="paragraph" w:customStyle="1" w:styleId="Heading">
    <w:name w:val="Heading"/>
    <w:basedOn w:val="Normal"/>
    <w:next w:val="BodyText"/>
    <w:pPr>
      <w:keepNext/>
      <w:spacing w:before="240" w:after="120"/>
    </w:pPr>
    <w:rPr>
      <w:rFonts w:eastAsia="Microsoft YaHei" w:cs="Mangal"/>
      <w:sz w:val="28"/>
      <w:szCs w:val="28"/>
    </w:rPr>
  </w:style>
  <w:style w:type="paragraph" w:styleId="BodyText">
    <w:name w:val="Body Text"/>
    <w:basedOn w:val="Normal"/>
    <w:link w:val="BodyTextChar1"/>
    <w:pPr>
      <w:spacing w:after="120"/>
    </w:pPr>
  </w:style>
  <w:style w:type="paragraph" w:styleId="List">
    <w:name w:val="List"/>
    <w:basedOn w:val="BodyText"/>
    <w:rPr>
      <w:rFonts w:cs="Mangal"/>
    </w:rPr>
  </w:style>
  <w:style w:type="paragraph" w:styleId="Caption">
    <w:name w:val="caption"/>
    <w:aliases w:val="cp,Table Title,Pg1Title,Table &amp; Fig,Table Fig,(MYCOM Legend),Legend,cp + Centered,0-Beskrivning,c,Char4,Beschriftung Bild,c1,c11,Fig &amp; Table Title,Caption * DH,Caption Char Char Char Char,Caption Table,Caption Figure,c111,Char5, Char, Char4,Char"/>
    <w:basedOn w:val="Normal"/>
    <w:next w:val="Normal"/>
    <w:link w:val="CaptionChar"/>
    <w:autoRedefine/>
    <w:qFormat/>
    <w:rsid w:val="00CB4CEF"/>
    <w:pPr>
      <w:spacing w:before="120" w:after="120"/>
      <w:jc w:val="center"/>
    </w:pPr>
    <w:rPr>
      <w:b/>
      <w:bCs/>
    </w:rPr>
  </w:style>
  <w:style w:type="paragraph" w:customStyle="1" w:styleId="Index">
    <w:name w:val="Index"/>
    <w:basedOn w:val="Normal"/>
    <w:pPr>
      <w:suppressLineNumbers/>
    </w:pPr>
    <w:rPr>
      <w:rFonts w:cs="Mangal"/>
    </w:rPr>
  </w:style>
  <w:style w:type="paragraph" w:customStyle="1" w:styleId="Style4">
    <w:name w:val="Style4"/>
    <w:basedOn w:val="Heading3"/>
    <w:pPr>
      <w:numPr>
        <w:ilvl w:val="0"/>
        <w:numId w:val="1"/>
      </w:numPr>
      <w:spacing w:before="0" w:after="0"/>
    </w:pPr>
    <w:rPr>
      <w:rFonts w:ascii="Arial Bold" w:hAnsi="Arial Bold" w:cs="Arial Bold"/>
      <w:sz w:val="20"/>
      <w:szCs w:val="20"/>
    </w:rPr>
  </w:style>
  <w:style w:type="paragraph" w:customStyle="1" w:styleId="Title-1">
    <w:name w:val="Title-1"/>
    <w:pPr>
      <w:widowControl w:val="0"/>
      <w:suppressAutoHyphens/>
      <w:spacing w:before="280" w:after="280" w:line="360" w:lineRule="atLeast"/>
      <w:ind w:left="2160" w:right="-187"/>
      <w:jc w:val="both"/>
      <w:textAlignment w:val="baseline"/>
    </w:pPr>
    <w:rPr>
      <w:b/>
      <w:bCs/>
      <w:kern w:val="1"/>
      <w:sz w:val="48"/>
      <w:szCs w:val="32"/>
      <w:lang w:eastAsia="ar-SA"/>
    </w:rPr>
  </w:style>
  <w:style w:type="paragraph" w:customStyle="1" w:styleId="TitleVersion">
    <w:name w:val="Title Version"/>
    <w:basedOn w:val="Normal"/>
    <w:pPr>
      <w:spacing w:before="360" w:after="280"/>
      <w:ind w:right="-187"/>
    </w:pPr>
    <w:rPr>
      <w:bCs/>
      <w:kern w:val="1"/>
      <w:sz w:val="28"/>
      <w:szCs w:val="28"/>
    </w:rPr>
  </w:style>
  <w:style w:type="paragraph" w:styleId="Header">
    <w:name w:val="header"/>
    <w:basedOn w:val="Normal"/>
    <w:link w:val="HeaderChar1"/>
    <w:pPr>
      <w:tabs>
        <w:tab w:val="center" w:pos="4680"/>
        <w:tab w:val="right" w:pos="9360"/>
      </w:tabs>
      <w:spacing w:before="0" w:after="0" w:line="240" w:lineRule="auto"/>
    </w:pPr>
  </w:style>
  <w:style w:type="paragraph" w:styleId="Footer">
    <w:name w:val="footer"/>
    <w:aliases w:val="proposal text"/>
    <w:basedOn w:val="Normal"/>
    <w:link w:val="FooterChar1"/>
    <w:uiPriority w:val="99"/>
    <w:pPr>
      <w:tabs>
        <w:tab w:val="center" w:pos="4680"/>
        <w:tab w:val="right" w:pos="9360"/>
      </w:tabs>
      <w:spacing w:before="0" w:after="0" w:line="240" w:lineRule="auto"/>
    </w:pPr>
  </w:style>
  <w:style w:type="paragraph" w:customStyle="1" w:styleId="FooterText-1">
    <w:name w:val="Footer Text-1"/>
    <w:pPr>
      <w:keepNext/>
      <w:widowControl w:val="0"/>
      <w:suppressAutoHyphens/>
      <w:spacing w:line="360" w:lineRule="atLeast"/>
      <w:ind w:left="-360"/>
      <w:jc w:val="both"/>
      <w:textAlignment w:val="baseline"/>
    </w:pPr>
    <w:rPr>
      <w:sz w:val="16"/>
      <w:szCs w:val="24"/>
      <w:lang w:eastAsia="ar-SA"/>
    </w:rPr>
  </w:style>
  <w:style w:type="paragraph" w:styleId="ListParagraph">
    <w:name w:val="List Paragraph"/>
    <w:aliases w:val="Figure_name,List Paragraph1,Bullet- First level Char,List Paragraph1 Char Char,Bullet- First level,Listenabsatz1,lp1,Q - List Paragraph,Numbered Indented Text,TOC style,List NUmber,Style 2,List Number1,Table Bullet,numbered,Bullet List"/>
    <w:basedOn w:val="Normal"/>
    <w:uiPriority w:val="34"/>
    <w:qFormat/>
    <w:pPr>
      <w:widowControl/>
      <w:spacing w:before="0" w:after="200" w:line="276" w:lineRule="auto"/>
      <w:ind w:left="720"/>
      <w:jc w:val="left"/>
      <w:textAlignment w:val="auto"/>
    </w:pPr>
    <w:rPr>
      <w:rFonts w:eastAsia="Calibri"/>
      <w:sz w:val="22"/>
      <w:szCs w:val="22"/>
    </w:rPr>
  </w:style>
  <w:style w:type="paragraph" w:customStyle="1" w:styleId="FormText1">
    <w:name w:val="FormText1"/>
    <w:pPr>
      <w:tabs>
        <w:tab w:val="left" w:pos="144"/>
        <w:tab w:val="left" w:pos="2160"/>
        <w:tab w:val="left" w:pos="2880"/>
        <w:tab w:val="left" w:pos="3600"/>
        <w:tab w:val="left" w:pos="4320"/>
        <w:tab w:val="left" w:pos="5040"/>
      </w:tabs>
      <w:suppressAutoHyphens/>
      <w:spacing w:after="120" w:line="0" w:lineRule="atLeast"/>
      <w:jc w:val="both"/>
    </w:pPr>
    <w:rPr>
      <w:rFonts w:ascii="Helv" w:hAnsi="Helv" w:cs="Helv"/>
      <w:lang w:eastAsia="ar-SA"/>
    </w:rPr>
  </w:style>
  <w:style w:type="paragraph" w:customStyle="1" w:styleId="TableContents">
    <w:name w:val="Table Contents"/>
    <w:basedOn w:val="Normal"/>
    <w:pPr>
      <w:suppressLineNumbers/>
    </w:pPr>
  </w:style>
  <w:style w:type="paragraph" w:customStyle="1" w:styleId="TableHeading">
    <w:name w:val="Table Heading"/>
    <w:pPr>
      <w:keepNext/>
      <w:suppressAutoHyphens/>
      <w:spacing w:before="120" w:after="120"/>
      <w:jc w:val="center"/>
    </w:pPr>
    <w:rPr>
      <w:rFonts w:ascii="Myriad Pro" w:hAnsi="Myriad Pro" w:cs="Myriad Pro"/>
      <w:b/>
      <w:bCs/>
      <w:color w:val="FFFFFF"/>
      <w:lang w:eastAsia="ar-SA"/>
    </w:rPr>
  </w:style>
  <w:style w:type="paragraph" w:styleId="TOCHeading">
    <w:name w:val="TOC Heading"/>
    <w:basedOn w:val="Heading1"/>
    <w:next w:val="Normal"/>
    <w:link w:val="TOCHeadingChar"/>
    <w:uiPriority w:val="39"/>
    <w:qFormat/>
    <w:pPr>
      <w:keepLines/>
      <w:numPr>
        <w:numId w:val="0"/>
      </w:numPr>
      <w:spacing w:after="0" w:line="254" w:lineRule="auto"/>
    </w:pPr>
    <w:rPr>
      <w:rFonts w:ascii="Calibri Light" w:hAnsi="Calibri Light" w:cs="Times New Roman"/>
      <w:b w:val="0"/>
      <w:bCs w:val="0"/>
      <w:color w:val="2E74B5"/>
    </w:rPr>
  </w:style>
  <w:style w:type="paragraph" w:styleId="TOC1">
    <w:name w:val="toc 1"/>
    <w:basedOn w:val="Normal"/>
    <w:next w:val="Normal"/>
    <w:autoRedefine/>
    <w:uiPriority w:val="39"/>
    <w:rsid w:val="00DF2FA7"/>
    <w:pPr>
      <w:tabs>
        <w:tab w:val="left" w:pos="400"/>
        <w:tab w:val="right" w:leader="dot" w:pos="9350"/>
      </w:tabs>
      <w:spacing w:before="0" w:after="0" w:line="340" w:lineRule="exact"/>
      <w:ind w:left="0"/>
    </w:pPr>
    <w:rPr>
      <w:rFonts w:ascii="DIN Next LT Arabic" w:eastAsia="DIN Next LT Arabic" w:hAnsi="DIN Next LT Arabic" w:cs="DIN Next LT Arabic"/>
      <w:sz w:val="22"/>
      <w:szCs w:val="22"/>
    </w:rPr>
  </w:style>
  <w:style w:type="paragraph" w:styleId="TOC2">
    <w:name w:val="toc 2"/>
    <w:basedOn w:val="Normal"/>
    <w:next w:val="Normal"/>
    <w:link w:val="TOC2Char"/>
    <w:uiPriority w:val="39"/>
    <w:rsid w:val="00DF2FA7"/>
    <w:pPr>
      <w:tabs>
        <w:tab w:val="left" w:pos="880"/>
        <w:tab w:val="right" w:leader="dot" w:pos="9350"/>
      </w:tabs>
      <w:spacing w:before="0" w:after="0" w:line="340" w:lineRule="exact"/>
    </w:pPr>
    <w:rPr>
      <w:rFonts w:ascii="DIN Next LT Arabic Medium" w:eastAsia="DIN Next LT Arabic Medium" w:hAnsi="DIN Next LT Arabic Medium" w:cs="DIN Next LT Arabic Medium"/>
      <w:sz w:val="22"/>
      <w:szCs w:val="22"/>
    </w:rPr>
  </w:style>
  <w:style w:type="paragraph" w:styleId="TOC3">
    <w:name w:val="toc 3"/>
    <w:basedOn w:val="Normal"/>
    <w:next w:val="Normal"/>
    <w:uiPriority w:val="39"/>
    <w:rsid w:val="00DA2033"/>
    <w:pPr>
      <w:tabs>
        <w:tab w:val="left" w:pos="1100"/>
        <w:tab w:val="right" w:leader="dot" w:pos="9350"/>
      </w:tabs>
      <w:spacing w:before="0" w:after="0" w:line="340" w:lineRule="exact"/>
      <w:ind w:left="403"/>
    </w:pPr>
  </w:style>
  <w:style w:type="paragraph" w:styleId="TOC4">
    <w:name w:val="toc 4"/>
    <w:basedOn w:val="Normal"/>
    <w:next w:val="Normal"/>
    <w:uiPriority w:val="39"/>
    <w:pPr>
      <w:tabs>
        <w:tab w:val="left" w:pos="1540"/>
        <w:tab w:val="right" w:leader="dot" w:pos="9350"/>
      </w:tabs>
      <w:spacing w:before="280" w:after="280" w:line="240" w:lineRule="exact"/>
      <w:ind w:left="600"/>
    </w:pPr>
  </w:style>
  <w:style w:type="paragraph" w:styleId="NormalWeb">
    <w:name w:val="Normal (Web)"/>
    <w:basedOn w:val="Normal"/>
    <w:uiPriority w:val="99"/>
    <w:pPr>
      <w:widowControl/>
      <w:spacing w:before="280" w:after="115" w:line="240" w:lineRule="auto"/>
      <w:ind w:left="0"/>
      <w:jc w:val="left"/>
      <w:textAlignment w:val="auto"/>
    </w:pPr>
    <w:rPr>
      <w:sz w:val="24"/>
      <w:szCs w:val="24"/>
      <w:lang w:val="en-IN"/>
    </w:rPr>
  </w:style>
  <w:style w:type="paragraph" w:customStyle="1" w:styleId="western2">
    <w:name w:val="western2"/>
    <w:basedOn w:val="Normal"/>
    <w:pPr>
      <w:keepNext/>
      <w:widowControl/>
      <w:spacing w:before="115" w:after="115" w:line="240" w:lineRule="auto"/>
      <w:ind w:left="0"/>
      <w:jc w:val="left"/>
      <w:textAlignment w:val="auto"/>
    </w:pPr>
    <w:rPr>
      <w:rFonts w:ascii="Myriad Pro" w:hAnsi="Myriad Pro" w:cs="Myriad Pro"/>
      <w:color w:val="FFFFFF"/>
      <w:sz w:val="24"/>
      <w:szCs w:val="24"/>
      <w:lang w:val="en-IN"/>
    </w:rPr>
  </w:style>
  <w:style w:type="paragraph" w:styleId="TOC5">
    <w:name w:val="toc 5"/>
    <w:basedOn w:val="Index"/>
    <w:uiPriority w:val="39"/>
    <w:pPr>
      <w:tabs>
        <w:tab w:val="right" w:leader="dot" w:pos="8840"/>
      </w:tabs>
      <w:ind w:left="1132"/>
    </w:pPr>
  </w:style>
  <w:style w:type="paragraph" w:styleId="TOC6">
    <w:name w:val="toc 6"/>
    <w:basedOn w:val="Index"/>
    <w:uiPriority w:val="39"/>
    <w:pPr>
      <w:tabs>
        <w:tab w:val="right" w:leader="dot" w:pos="8557"/>
      </w:tabs>
      <w:ind w:left="1415"/>
    </w:pPr>
  </w:style>
  <w:style w:type="paragraph" w:styleId="TOC7">
    <w:name w:val="toc 7"/>
    <w:basedOn w:val="Index"/>
    <w:uiPriority w:val="39"/>
    <w:pPr>
      <w:tabs>
        <w:tab w:val="right" w:leader="dot" w:pos="8274"/>
      </w:tabs>
      <w:ind w:left="1698"/>
    </w:pPr>
  </w:style>
  <w:style w:type="paragraph" w:styleId="TOC8">
    <w:name w:val="toc 8"/>
    <w:basedOn w:val="Index"/>
    <w:uiPriority w:val="39"/>
    <w:pPr>
      <w:tabs>
        <w:tab w:val="right" w:leader="dot" w:pos="7991"/>
      </w:tabs>
      <w:ind w:left="1981"/>
    </w:pPr>
  </w:style>
  <w:style w:type="paragraph" w:styleId="TOC9">
    <w:name w:val="toc 9"/>
    <w:basedOn w:val="Index"/>
    <w:uiPriority w:val="39"/>
    <w:pPr>
      <w:tabs>
        <w:tab w:val="right" w:leader="dot" w:pos="7708"/>
      </w:tabs>
      <w:ind w:left="2264"/>
    </w:pPr>
  </w:style>
  <w:style w:type="paragraph" w:customStyle="1" w:styleId="Contents10">
    <w:name w:val="Contents 10"/>
    <w:basedOn w:val="Index"/>
    <w:pPr>
      <w:tabs>
        <w:tab w:val="right" w:leader="dot" w:pos="7425"/>
      </w:tabs>
      <w:ind w:left="2547"/>
    </w:pPr>
  </w:style>
  <w:style w:type="paragraph" w:customStyle="1" w:styleId="Framecontents">
    <w:name w:val="Frame contents"/>
    <w:basedOn w:val="BodyText"/>
  </w:style>
  <w:style w:type="paragraph" w:styleId="Revision">
    <w:name w:val="Revision"/>
    <w:hidden/>
    <w:uiPriority w:val="99"/>
    <w:semiHidden/>
    <w:rsid w:val="001F14F3"/>
    <w:rPr>
      <w:rFonts w:ascii="Calibri" w:hAnsi="Calibri" w:cs="Calibri"/>
      <w:lang w:val="en-GB" w:eastAsia="ar-SA"/>
    </w:rPr>
  </w:style>
  <w:style w:type="paragraph" w:styleId="TableofFigures">
    <w:name w:val="table of figures"/>
    <w:basedOn w:val="Normal"/>
    <w:next w:val="Normal"/>
    <w:uiPriority w:val="99"/>
    <w:unhideWhenUsed/>
    <w:rsid w:val="00116F07"/>
    <w:pPr>
      <w:spacing w:before="0" w:after="0"/>
      <w:ind w:left="400" w:hanging="400"/>
      <w:jc w:val="left"/>
    </w:pPr>
  </w:style>
  <w:style w:type="character" w:styleId="FollowedHyperlink">
    <w:name w:val="FollowedHyperlink"/>
    <w:uiPriority w:val="99"/>
    <w:semiHidden/>
    <w:unhideWhenUsed/>
    <w:rsid w:val="00EA5310"/>
    <w:rPr>
      <w:color w:val="954F72"/>
      <w:u w:val="single"/>
    </w:rPr>
  </w:style>
  <w:style w:type="table" w:styleId="TableGrid">
    <w:name w:val="Table Grid"/>
    <w:aliases w:val="Table Grid PARAGON,new tab,Equifax table,Header Table,Format for the table,Header Table Grid,Report Table Grid,GCP-Table Grid"/>
    <w:basedOn w:val="TableNormal"/>
    <w:uiPriority w:val="59"/>
    <w:rsid w:val="004A3D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851F1"/>
    <w:rPr>
      <w:sz w:val="16"/>
      <w:szCs w:val="16"/>
    </w:rPr>
  </w:style>
  <w:style w:type="paragraph" w:styleId="CommentText">
    <w:name w:val="annotation text"/>
    <w:basedOn w:val="Normal"/>
    <w:link w:val="CommentTextChar"/>
    <w:uiPriority w:val="99"/>
    <w:semiHidden/>
    <w:unhideWhenUsed/>
    <w:rsid w:val="005851F1"/>
    <w:pPr>
      <w:spacing w:line="240" w:lineRule="auto"/>
    </w:pPr>
  </w:style>
  <w:style w:type="character" w:customStyle="1" w:styleId="CommentTextChar">
    <w:name w:val="Comment Text Char"/>
    <w:basedOn w:val="DefaultParagraphFont"/>
    <w:link w:val="CommentText"/>
    <w:uiPriority w:val="99"/>
    <w:semiHidden/>
    <w:rsid w:val="005851F1"/>
    <w:rPr>
      <w:rFonts w:ascii="Calibri" w:hAnsi="Calibri" w:cs="Calibri"/>
      <w:lang w:val="en-GB" w:eastAsia="ar-SA"/>
    </w:rPr>
  </w:style>
  <w:style w:type="paragraph" w:styleId="CommentSubject">
    <w:name w:val="annotation subject"/>
    <w:basedOn w:val="CommentText"/>
    <w:next w:val="CommentText"/>
    <w:link w:val="CommentSubjectChar"/>
    <w:uiPriority w:val="99"/>
    <w:semiHidden/>
    <w:unhideWhenUsed/>
    <w:rsid w:val="005851F1"/>
    <w:rPr>
      <w:b/>
      <w:bCs/>
    </w:rPr>
  </w:style>
  <w:style w:type="character" w:customStyle="1" w:styleId="CommentSubjectChar">
    <w:name w:val="Comment Subject Char"/>
    <w:basedOn w:val="CommentTextChar"/>
    <w:link w:val="CommentSubject"/>
    <w:uiPriority w:val="99"/>
    <w:semiHidden/>
    <w:rsid w:val="005851F1"/>
    <w:rPr>
      <w:rFonts w:ascii="Calibri" w:hAnsi="Calibri" w:cs="Calibri"/>
      <w:b/>
      <w:bCs/>
      <w:lang w:val="en-GB" w:eastAsia="ar-SA"/>
    </w:rPr>
  </w:style>
  <w:style w:type="paragraph" w:styleId="BalloonText">
    <w:name w:val="Balloon Text"/>
    <w:basedOn w:val="Normal"/>
    <w:link w:val="BalloonTextChar"/>
    <w:uiPriority w:val="99"/>
    <w:semiHidden/>
    <w:unhideWhenUsed/>
    <w:rsid w:val="005851F1"/>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851F1"/>
    <w:rPr>
      <w:rFonts w:ascii="Segoe UI" w:hAnsi="Segoe UI" w:cs="Segoe UI"/>
      <w:sz w:val="18"/>
      <w:szCs w:val="18"/>
      <w:lang w:val="en-GB" w:eastAsia="ar-SA"/>
    </w:rPr>
  </w:style>
  <w:style w:type="paragraph" w:customStyle="1" w:styleId="Heading5Numbered">
    <w:name w:val="Heading 5 Numbered"/>
    <w:basedOn w:val="Heading5"/>
    <w:rsid w:val="008B085F"/>
    <w:pPr>
      <w:widowControl/>
      <w:tabs>
        <w:tab w:val="num" w:pos="2520"/>
      </w:tabs>
      <w:suppressAutoHyphens w:val="0"/>
      <w:spacing w:line="300" w:lineRule="auto"/>
      <w:ind w:left="2232" w:hanging="792"/>
      <w:textAlignment w:val="auto"/>
    </w:pPr>
    <w:rPr>
      <w:bCs/>
      <w:color w:val="1F497D"/>
      <w:szCs w:val="20"/>
      <w:lang w:bidi="he-IL"/>
    </w:rPr>
  </w:style>
  <w:style w:type="paragraph" w:customStyle="1" w:styleId="TableCaption">
    <w:name w:val="Table Caption"/>
    <w:rsid w:val="00DD66CD"/>
    <w:pPr>
      <w:widowControl w:val="0"/>
      <w:tabs>
        <w:tab w:val="left" w:pos="619"/>
      </w:tabs>
      <w:adjustRightInd w:val="0"/>
      <w:spacing w:before="120" w:after="120" w:line="360" w:lineRule="atLeast"/>
      <w:ind w:left="202"/>
      <w:jc w:val="both"/>
      <w:textAlignment w:val="baseline"/>
    </w:pPr>
    <w:rPr>
      <w:iCs/>
      <w:szCs w:val="24"/>
    </w:rPr>
  </w:style>
  <w:style w:type="table" w:customStyle="1" w:styleId="GridTable5Dark-Accent11">
    <w:name w:val="Grid Table 5 Dark - Accent 11"/>
    <w:basedOn w:val="TableNormal"/>
    <w:uiPriority w:val="50"/>
    <w:rsid w:val="00DD66C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customStyle="1" w:styleId="TableText">
    <w:name w:val="Table Text"/>
    <w:basedOn w:val="TableHeading"/>
    <w:link w:val="TableTextChar"/>
    <w:rsid w:val="00770DE9"/>
    <w:pPr>
      <w:keepNext w:val="0"/>
      <w:widowControl w:val="0"/>
      <w:tabs>
        <w:tab w:val="left" w:pos="619"/>
      </w:tabs>
      <w:suppressAutoHyphens w:val="0"/>
      <w:adjustRightInd w:val="0"/>
      <w:spacing w:line="360" w:lineRule="atLeast"/>
      <w:ind w:left="202"/>
      <w:jc w:val="left"/>
      <w:textAlignment w:val="baseline"/>
    </w:pPr>
    <w:rPr>
      <w:rFonts w:ascii="Arial" w:hAnsi="Arial" w:cs="Times New Roman"/>
      <w:b w:val="0"/>
      <w:bCs w:val="0"/>
      <w:iCs/>
      <w:color w:val="auto"/>
      <w:sz w:val="24"/>
      <w:szCs w:val="24"/>
      <w:lang w:eastAsia="en-US"/>
    </w:rPr>
  </w:style>
  <w:style w:type="character" w:customStyle="1" w:styleId="TableTextChar">
    <w:name w:val="Table Text Char"/>
    <w:basedOn w:val="DefaultParagraphFont"/>
    <w:link w:val="TableText"/>
    <w:rsid w:val="00770DE9"/>
    <w:rPr>
      <w:rFonts w:ascii="Arial" w:hAnsi="Arial"/>
      <w:iCs/>
      <w:sz w:val="24"/>
      <w:szCs w:val="24"/>
    </w:rPr>
  </w:style>
  <w:style w:type="paragraph" w:customStyle="1" w:styleId="StyleHeading11h1Header1IIInewpagechapterH1Mainheadin1">
    <w:name w:val="Style Heading 11h1Header 1II+Inew page/chapterH1Main headin...1"/>
    <w:basedOn w:val="Normal"/>
    <w:rsid w:val="00994BC2"/>
    <w:pPr>
      <w:numPr>
        <w:numId w:val="2"/>
      </w:numPr>
    </w:pPr>
  </w:style>
  <w:style w:type="paragraph" w:customStyle="1" w:styleId="CoverTitle">
    <w:name w:val="CoverTitle"/>
    <w:basedOn w:val="TOCHeading"/>
    <w:link w:val="CoverTitleChar"/>
    <w:qFormat/>
    <w:rsid w:val="006E1823"/>
    <w:rPr>
      <w:rFonts w:ascii="Arial" w:hAnsi="Arial" w:cs="Arial"/>
      <w:b/>
      <w:color w:val="01594D"/>
    </w:rPr>
  </w:style>
  <w:style w:type="character" w:customStyle="1" w:styleId="Heading1Char1">
    <w:name w:val="Heading 1 Char1"/>
    <w:aliases w:val="1 Char,h1 Char,Header 1 Char,II+ Char,I Char,new page/chapter Char,H1 Char,Main heading Char,Heading 10 Char,Section Char,Header1 Char,Head Char,123 Char,level 1 Char,Level 1 Head Char,Part Char,section break Char,Module Name Char,q Char"/>
    <w:basedOn w:val="DefaultParagraphFont"/>
    <w:link w:val="Heading1"/>
    <w:uiPriority w:val="99"/>
    <w:rsid w:val="002412A5"/>
    <w:rPr>
      <w:rFonts w:ascii="DIN Next LT Arabic Medium" w:eastAsiaTheme="minorHAnsi" w:hAnsi="DIN Next LT Arabic Medium" w:cs="DIN Next LT Arabic Medium"/>
      <w:b/>
      <w:bCs/>
      <w:color w:val="1C4B85"/>
      <w:kern w:val="32"/>
      <w:sz w:val="32"/>
      <w:szCs w:val="32"/>
      <w:lang w:val="en-GB"/>
    </w:rPr>
  </w:style>
  <w:style w:type="character" w:customStyle="1" w:styleId="TOCHeadingChar">
    <w:name w:val="TOC Heading Char"/>
    <w:basedOn w:val="Heading1Char1"/>
    <w:link w:val="TOCHeading"/>
    <w:uiPriority w:val="39"/>
    <w:rsid w:val="005E6A4D"/>
    <w:rPr>
      <w:rFonts w:ascii="Calibri Light" w:eastAsiaTheme="minorHAnsi" w:hAnsi="Calibri Light" w:cs="Arial"/>
      <w:b w:val="0"/>
      <w:bCs w:val="0"/>
      <w:color w:val="2E74B5"/>
      <w:kern w:val="1"/>
      <w:sz w:val="32"/>
      <w:szCs w:val="32"/>
      <w:lang w:val="en-GB"/>
    </w:rPr>
  </w:style>
  <w:style w:type="character" w:customStyle="1" w:styleId="CoverTitleChar">
    <w:name w:val="CoverTitle Char"/>
    <w:basedOn w:val="TOCHeadingChar"/>
    <w:link w:val="CoverTitle"/>
    <w:rsid w:val="006E1823"/>
    <w:rPr>
      <w:rFonts w:ascii="Arial" w:eastAsiaTheme="minorHAnsi" w:hAnsi="Arial" w:cs="Arial"/>
      <w:b/>
      <w:bCs w:val="0"/>
      <w:color w:val="01594D"/>
      <w:kern w:val="32"/>
      <w:sz w:val="32"/>
      <w:szCs w:val="32"/>
      <w:lang w:val="en-GB"/>
    </w:rPr>
  </w:style>
  <w:style w:type="character" w:customStyle="1" w:styleId="left">
    <w:name w:val="left"/>
    <w:basedOn w:val="DefaultParagraphFont"/>
    <w:rsid w:val="005B4969"/>
  </w:style>
  <w:style w:type="table" w:styleId="GridTable4-Accent1">
    <w:name w:val="Grid Table 4 Accent 1"/>
    <w:basedOn w:val="TableNormal"/>
    <w:uiPriority w:val="49"/>
    <w:rsid w:val="0009160F"/>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CaptionChar">
    <w:name w:val="Caption Char"/>
    <w:aliases w:val="cp Char,Table Title Char,Pg1Title Char,Table &amp; Fig Char,Table Fig Char,(MYCOM Legend) Char,Legend Char,cp + Centered Char,0-Beskrivning Char,c Char,Char4 Char,Beschriftung Bild Char,c1 Char,c11 Char,Fig &amp; Table Title Char,Caption * DH Char"/>
    <w:link w:val="Caption"/>
    <w:locked/>
    <w:rsid w:val="00CB4CEF"/>
    <w:rPr>
      <w:rFonts w:ascii="Arial" w:hAnsi="Arial"/>
      <w:b/>
      <w:bCs/>
    </w:rPr>
  </w:style>
  <w:style w:type="paragraph" w:customStyle="1" w:styleId="Default">
    <w:name w:val="Default"/>
    <w:rsid w:val="00DD17A0"/>
    <w:pPr>
      <w:autoSpaceDE w:val="0"/>
      <w:autoSpaceDN w:val="0"/>
      <w:adjustRightInd w:val="0"/>
    </w:pPr>
    <w:rPr>
      <w:rFonts w:ascii="Omnes Semibold" w:hAnsi="Omnes Semibold" w:cs="Omnes Semibold"/>
      <w:color w:val="000000"/>
      <w:sz w:val="24"/>
      <w:szCs w:val="24"/>
    </w:rPr>
  </w:style>
  <w:style w:type="character" w:customStyle="1" w:styleId="A2">
    <w:name w:val="A2"/>
    <w:uiPriority w:val="99"/>
    <w:rsid w:val="00DD17A0"/>
    <w:rPr>
      <w:rFonts w:cs="Omnes Semibold"/>
      <w:b/>
      <w:bCs/>
      <w:color w:val="000000"/>
      <w:sz w:val="20"/>
      <w:szCs w:val="20"/>
    </w:rPr>
  </w:style>
  <w:style w:type="paragraph" w:customStyle="1" w:styleId="NumberedList">
    <w:name w:val="Numbered List"/>
    <w:basedOn w:val="Normal"/>
    <w:link w:val="NumberedListChar"/>
    <w:qFormat/>
    <w:rsid w:val="00B522DB"/>
    <w:pPr>
      <w:widowControl/>
      <w:numPr>
        <w:numId w:val="3"/>
      </w:numPr>
      <w:tabs>
        <w:tab w:val="center" w:pos="4680"/>
        <w:tab w:val="right" w:pos="9360"/>
      </w:tabs>
      <w:suppressAutoHyphens w:val="0"/>
      <w:spacing w:before="0" w:after="200" w:line="300" w:lineRule="exact"/>
      <w:jc w:val="left"/>
      <w:textAlignment w:val="auto"/>
    </w:pPr>
    <w:rPr>
      <w:rFonts w:asciiTheme="minorHAnsi" w:hAnsiTheme="minorHAnsi"/>
      <w:snapToGrid w:val="0"/>
      <w:color w:val="000000"/>
      <w:w w:val="0"/>
      <w:sz w:val="22"/>
      <w:szCs w:val="22"/>
      <w:lang w:val="en-GB"/>
    </w:rPr>
  </w:style>
  <w:style w:type="character" w:customStyle="1" w:styleId="NumberedListChar">
    <w:name w:val="Numbered List Char"/>
    <w:basedOn w:val="DefaultParagraphFont"/>
    <w:link w:val="NumberedList"/>
    <w:rsid w:val="00B522DB"/>
    <w:rPr>
      <w:rFonts w:asciiTheme="minorHAnsi" w:hAnsiTheme="minorHAnsi"/>
      <w:snapToGrid w:val="0"/>
      <w:color w:val="000000"/>
      <w:w w:val="0"/>
      <w:sz w:val="22"/>
      <w:szCs w:val="22"/>
      <w:lang w:val="en-GB"/>
    </w:rPr>
  </w:style>
  <w:style w:type="character" w:customStyle="1" w:styleId="Heading3Char1">
    <w:name w:val="Heading 3 Char1"/>
    <w:aliases w:val="H3 Char,subhead Char,h3 Char,1. Char,3 Char,Section 1.1.1 Char,Sub2Para Char,Annotationen Char,Subhead B Char,Use Case Name Char,3heading Char,dd heading 3 Char,dh3 Char,sub-sub Char,3 bullet Char,b Char,RFP Heading 3 Char,Task Char"/>
    <w:basedOn w:val="DefaultParagraphFont"/>
    <w:semiHidden/>
    <w:rsid w:val="009F5D81"/>
    <w:rPr>
      <w:rFonts w:asciiTheme="majorHAnsi" w:eastAsiaTheme="majorEastAsia" w:hAnsiTheme="majorHAnsi" w:cstheme="majorBidi"/>
      <w:color w:val="1F4D78" w:themeColor="accent1" w:themeShade="7F"/>
      <w:sz w:val="24"/>
      <w:szCs w:val="24"/>
    </w:rPr>
  </w:style>
  <w:style w:type="character" w:customStyle="1" w:styleId="BodyTextChar1">
    <w:name w:val="Body Text Char1"/>
    <w:basedOn w:val="DefaultParagraphFont"/>
    <w:link w:val="BodyText"/>
    <w:locked/>
    <w:rsid w:val="009F5D81"/>
  </w:style>
  <w:style w:type="character" w:customStyle="1" w:styleId="HeaderChar1">
    <w:name w:val="Header Char1"/>
    <w:basedOn w:val="DefaultParagraphFont"/>
    <w:link w:val="Header"/>
    <w:locked/>
    <w:rsid w:val="009F5D81"/>
  </w:style>
  <w:style w:type="character" w:customStyle="1" w:styleId="FooterChar1">
    <w:name w:val="Footer Char1"/>
    <w:aliases w:val="proposal text Char1"/>
    <w:basedOn w:val="DefaultParagraphFont"/>
    <w:link w:val="Footer"/>
    <w:uiPriority w:val="99"/>
    <w:locked/>
    <w:rsid w:val="009F5D81"/>
  </w:style>
  <w:style w:type="character" w:styleId="Emphasis">
    <w:name w:val="Emphasis"/>
    <w:basedOn w:val="DefaultParagraphFont"/>
    <w:uiPriority w:val="20"/>
    <w:qFormat/>
    <w:rsid w:val="008655A5"/>
    <w:rPr>
      <w:i/>
      <w:iCs/>
    </w:rPr>
  </w:style>
  <w:style w:type="paragraph" w:customStyle="1" w:styleId="Style1">
    <w:name w:val="Style1"/>
    <w:basedOn w:val="TOC2"/>
    <w:link w:val="Style1Char"/>
    <w:autoRedefine/>
    <w:qFormat/>
    <w:rsid w:val="00E92FE6"/>
    <w:rPr>
      <w:noProof/>
    </w:rPr>
  </w:style>
  <w:style w:type="character" w:customStyle="1" w:styleId="TOC2Char">
    <w:name w:val="TOC 2 Char"/>
    <w:basedOn w:val="DefaultParagraphFont"/>
    <w:link w:val="TOC2"/>
    <w:uiPriority w:val="39"/>
    <w:rsid w:val="00DF2FA7"/>
    <w:rPr>
      <w:rFonts w:ascii="DIN Next LT Arabic Medium" w:eastAsia="DIN Next LT Arabic Medium" w:hAnsi="DIN Next LT Arabic Medium" w:cs="DIN Next LT Arabic Medium"/>
      <w:sz w:val="22"/>
      <w:szCs w:val="22"/>
    </w:rPr>
  </w:style>
  <w:style w:type="character" w:customStyle="1" w:styleId="Style1Char">
    <w:name w:val="Style1 Char"/>
    <w:basedOn w:val="TOC2Char"/>
    <w:link w:val="Style1"/>
    <w:rsid w:val="00E92FE6"/>
    <w:rPr>
      <w:rFonts w:ascii="Arial" w:eastAsia="DIN Next LT Arabic Medium" w:hAnsi="Arial" w:cs="DIN Next LT Arabic Medium"/>
      <w:noProof/>
      <w:sz w:val="22"/>
      <w:szCs w:val="22"/>
    </w:rPr>
  </w:style>
  <w:style w:type="character" w:customStyle="1" w:styleId="Heading6Char">
    <w:name w:val="Heading 6 Char"/>
    <w:basedOn w:val="DefaultParagraphFont"/>
    <w:link w:val="Heading6"/>
    <w:uiPriority w:val="99"/>
    <w:rsid w:val="00084057"/>
    <w:rPr>
      <w:b/>
      <w:bCs/>
      <w:sz w:val="22"/>
      <w:szCs w:val="22"/>
      <w:lang w:val="en-GB"/>
    </w:rPr>
  </w:style>
  <w:style w:type="character" w:customStyle="1" w:styleId="Heading7Char">
    <w:name w:val="Heading 7 Char"/>
    <w:basedOn w:val="DefaultParagraphFont"/>
    <w:link w:val="Heading7"/>
    <w:uiPriority w:val="99"/>
    <w:rsid w:val="00084057"/>
    <w:rPr>
      <w:sz w:val="24"/>
      <w:szCs w:val="24"/>
      <w:lang w:val="en-GB"/>
    </w:rPr>
  </w:style>
  <w:style w:type="character" w:customStyle="1" w:styleId="Heading8Char">
    <w:name w:val="Heading 8 Char"/>
    <w:basedOn w:val="DefaultParagraphFont"/>
    <w:link w:val="Heading8"/>
    <w:uiPriority w:val="99"/>
    <w:rsid w:val="00084057"/>
    <w:rPr>
      <w:i/>
      <w:iCs/>
      <w:sz w:val="24"/>
      <w:szCs w:val="24"/>
      <w:lang w:val="en-GB"/>
    </w:rPr>
  </w:style>
  <w:style w:type="character" w:customStyle="1" w:styleId="Heading9Char">
    <w:name w:val="Heading 9 Char"/>
    <w:basedOn w:val="DefaultParagraphFont"/>
    <w:link w:val="Heading9"/>
    <w:uiPriority w:val="99"/>
    <w:rsid w:val="00084057"/>
    <w:rPr>
      <w:rFonts w:ascii="Calibri" w:hAnsi="Calibri"/>
      <w:sz w:val="22"/>
      <w:szCs w:val="22"/>
      <w:lang w:val="en-GB"/>
    </w:rPr>
  </w:style>
  <w:style w:type="table" w:customStyle="1" w:styleId="MediumShading1-Accent11">
    <w:name w:val="Medium Shading 1 - Accent 11"/>
    <w:basedOn w:val="TableNormal"/>
    <w:uiPriority w:val="63"/>
    <w:rsid w:val="00084057"/>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paragraph" w:customStyle="1" w:styleId="NormalIndentedlevel2">
    <w:name w:val="Normal Indented (level 2)"/>
    <w:basedOn w:val="Normal"/>
    <w:qFormat/>
    <w:rsid w:val="009F0240"/>
    <w:pPr>
      <w:suppressAutoHyphens w:val="0"/>
      <w:autoSpaceDE w:val="0"/>
      <w:autoSpaceDN w:val="0"/>
      <w:adjustRightInd w:val="0"/>
      <w:spacing w:before="120" w:after="120" w:line="240" w:lineRule="auto"/>
      <w:ind w:left="965"/>
      <w:jc w:val="left"/>
      <w:textAlignment w:val="auto"/>
    </w:pPr>
  </w:style>
  <w:style w:type="paragraph" w:customStyle="1" w:styleId="Heading3-Bolded">
    <w:name w:val="Heading 3 - Bolded"/>
    <w:basedOn w:val="Heading3"/>
    <w:link w:val="Heading3-BoldedChar"/>
    <w:autoRedefine/>
    <w:qFormat/>
    <w:rsid w:val="009F0240"/>
    <w:pPr>
      <w:keepNext w:val="0"/>
      <w:widowControl/>
      <w:numPr>
        <w:numId w:val="4"/>
      </w:numPr>
      <w:suppressAutoHyphens w:val="0"/>
      <w:spacing w:before="240" w:after="120" w:line="240" w:lineRule="auto"/>
      <w:jc w:val="left"/>
      <w:textAlignment w:val="auto"/>
    </w:pPr>
    <w:rPr>
      <w:rFonts w:cs="Times New Roman"/>
      <w:b w:val="0"/>
      <w:iCs w:val="0"/>
      <w:sz w:val="22"/>
    </w:rPr>
  </w:style>
  <w:style w:type="character" w:customStyle="1" w:styleId="Heading3-BoldedChar">
    <w:name w:val="Heading 3 - Bolded Char"/>
    <w:link w:val="Heading3-Bolded"/>
    <w:rsid w:val="009F0240"/>
    <w:rPr>
      <w:rFonts w:ascii="DIN Next LT Arabic" w:eastAsiaTheme="minorHAnsi" w:hAnsi="DIN Next LT Arabic" w:cs="Times New Roman"/>
      <w:bCs/>
      <w:sz w:val="22"/>
      <w:szCs w:val="24"/>
    </w:rPr>
  </w:style>
  <w:style w:type="character" w:styleId="Strong">
    <w:name w:val="Strong"/>
    <w:uiPriority w:val="22"/>
    <w:qFormat/>
    <w:rsid w:val="009F0240"/>
    <w:rPr>
      <w:b/>
      <w:bCs/>
    </w:rPr>
  </w:style>
  <w:style w:type="numbering" w:customStyle="1" w:styleId="StyleMultiListHeading-1-2-3-4-5-Numering">
    <w:name w:val="Style_Multi List_Heading-1-2-3-4-5-Numering"/>
    <w:basedOn w:val="NoList"/>
    <w:uiPriority w:val="99"/>
    <w:rsid w:val="009B4A1C"/>
    <w:pPr>
      <w:numPr>
        <w:numId w:val="5"/>
      </w:numPr>
    </w:pPr>
  </w:style>
  <w:style w:type="table" w:customStyle="1" w:styleId="TableGrid1">
    <w:name w:val="Table Grid1"/>
    <w:basedOn w:val="TableNormal"/>
    <w:next w:val="TableGrid"/>
    <w:uiPriority w:val="39"/>
    <w:rsid w:val="00EC0A60"/>
    <w:rPr>
      <w:rFonts w:asciiTheme="minorBidi" w:eastAsiaTheme="minorHAnsi" w:hAnsiTheme="minorBidi" w:cs="Adobe Arabic"/>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61">
    <w:name w:val="Grid Table 4 - Accent 61"/>
    <w:basedOn w:val="TableNormal"/>
    <w:uiPriority w:val="49"/>
    <w:rsid w:val="00EC0A60"/>
    <w:rPr>
      <w:rFonts w:asciiTheme="minorHAnsi" w:eastAsiaTheme="minorHAnsi" w:hAnsiTheme="minorHAnsi" w:cstheme="minorBidi"/>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EC0A60"/>
    <w:rPr>
      <w:rFonts w:asciiTheme="minorBidi" w:eastAsiaTheme="minorHAnsi" w:hAnsiTheme="minorBidi" w:cs="Adobe Arabic"/>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1">
    <w:name w:val="Grid Table 4 - Accent 611"/>
    <w:basedOn w:val="TableNormal"/>
    <w:uiPriority w:val="49"/>
    <w:rsid w:val="00EC0A60"/>
    <w:rPr>
      <w:rFonts w:asciiTheme="minorHAnsi" w:eastAsiaTheme="minorHAnsi" w:hAnsiTheme="minorHAnsi" w:cstheme="minorBidi"/>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612">
    <w:name w:val="Grid Table 4 - Accent 612"/>
    <w:basedOn w:val="TableNormal"/>
    <w:uiPriority w:val="49"/>
    <w:rsid w:val="00EC0A60"/>
    <w:rPr>
      <w:rFonts w:asciiTheme="minorHAnsi" w:eastAsiaTheme="minorHAnsi" w:hAnsiTheme="minorHAnsi" w:cstheme="minorBidi"/>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6">
    <w:name w:val="Grid Table 5 Dark Accent 6"/>
    <w:basedOn w:val="TableNormal"/>
    <w:uiPriority w:val="50"/>
    <w:rsid w:val="00EC0A60"/>
    <w:rPr>
      <w:rFonts w:asciiTheme="minorBidi" w:eastAsiaTheme="minorHAnsi" w:hAnsiTheme="minorBidi" w:cs="Adobe Arabic"/>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4-Accent6121">
    <w:name w:val="Grid Table 4 - Accent 6121"/>
    <w:basedOn w:val="TableNormal"/>
    <w:uiPriority w:val="49"/>
    <w:rsid w:val="00EC0A60"/>
    <w:rPr>
      <w:rFonts w:asciiTheme="minorHAnsi" w:eastAsiaTheme="minorHAnsi" w:hAnsiTheme="minorHAnsi" w:cstheme="minorBidi"/>
      <w:sz w:val="22"/>
      <w:szCs w:val="22"/>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4-Accent51">
    <w:name w:val="Grid Table 4 - Accent 51"/>
    <w:basedOn w:val="TableNormal"/>
    <w:next w:val="GridTable4-Accent5"/>
    <w:uiPriority w:val="49"/>
    <w:rsid w:val="00EC0A60"/>
    <w:rPr>
      <w:rFonts w:asciiTheme="minorBidi" w:eastAsiaTheme="minorHAnsi" w:hAnsiTheme="minorBidi" w:cs="Adobe Arabic"/>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EC0A60"/>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TableGrid2">
    <w:name w:val="Table Grid2"/>
    <w:basedOn w:val="TableNormal"/>
    <w:next w:val="TableGrid"/>
    <w:uiPriority w:val="59"/>
    <w:rsid w:val="001655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4909DF"/>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oFtab1">
    <w:name w:val="MoF_tab1"/>
    <w:basedOn w:val="GridTable4-Accent612"/>
    <w:uiPriority w:val="99"/>
    <w:rsid w:val="00641E0D"/>
    <w:pPr>
      <w:jc w:val="right"/>
    </w:pPr>
    <w:rPr>
      <w:rFonts w:ascii="DIN Next LT Arabic" w:hAnsi="DIN Next LT Arabic"/>
    </w:rPr>
    <w:tblPr>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right"/>
    </w:trPr>
    <w:tcPr>
      <w:vAlign w:val="center"/>
    </w:tcPr>
    <w:tblStylePr w:type="firstRow">
      <w:rPr>
        <w:rFonts w:ascii="DIN Next LT Arabic" w:hAnsi="DIN Next LT Arabic"/>
        <w:b/>
        <w:bCs/>
        <w:color w:val="FFFFFF" w:themeColor="background1"/>
        <w:sz w:val="24"/>
      </w:rPr>
      <w:tblPr/>
      <w:tcPr>
        <w:tcBorders>
          <w:top w:val="nil"/>
          <w:left w:val="nil"/>
          <w:bottom w:val="nil"/>
          <w:right w:val="nil"/>
          <w:insideH w:val="nil"/>
          <w:insideV w:val="nil"/>
        </w:tcBorders>
        <w:shd w:val="clear" w:color="auto" w:fill="4BB07B"/>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eGridPARAGON1">
    <w:name w:val="Table Grid PARAGON1"/>
    <w:basedOn w:val="TableNormal"/>
    <w:next w:val="TableGrid"/>
    <w:uiPriority w:val="59"/>
    <w:rsid w:val="00637832"/>
    <w:rPr>
      <w:rFonts w:ascii="Georgia" w:eastAsia="Arial" w:hAnsi="Georgia" w:cs="Times New Roman"/>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637832"/>
    <w:rPr>
      <w:rFonts w:ascii="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74C84"/>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C74C84"/>
    <w:rPr>
      <w:rFonts w:asciiTheme="minorHAnsi" w:eastAsiaTheme="minorEastAsia" w:hAnsiTheme="minorHAnsi" w:cstheme="minorBidi"/>
      <w:sz w:val="22"/>
      <w:szCs w:val="22"/>
    </w:rPr>
  </w:style>
  <w:style w:type="character" w:styleId="PlaceholderText">
    <w:name w:val="Placeholder Text"/>
    <w:basedOn w:val="DefaultParagraphFont"/>
    <w:uiPriority w:val="99"/>
    <w:semiHidden/>
    <w:rsid w:val="00F5730F"/>
    <w:rPr>
      <w:color w:val="808080"/>
    </w:rPr>
  </w:style>
  <w:style w:type="table" w:customStyle="1" w:styleId="TableGrid4">
    <w:name w:val="Table Grid4"/>
    <w:basedOn w:val="TableNormal"/>
    <w:next w:val="TableGrid"/>
    <w:uiPriority w:val="39"/>
    <w:rsid w:val="006D1781"/>
    <w:rPr>
      <w:rFonts w:ascii="Century Gothic" w:eastAsiaTheme="minorHAnsi" w:hAnsi="Century Gothic" w:cs="Century Gothic"/>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6D1781"/>
    <w:rPr>
      <w:rFonts w:ascii="Century Gothic" w:eastAsiaTheme="minorHAnsi" w:hAnsi="Century Gothic" w:cs="Century Gothic"/>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ofnormal">
    <w:name w:val="Mof_normal"/>
    <w:basedOn w:val="Normal"/>
    <w:link w:val="MofnormalChar"/>
    <w:qFormat/>
    <w:rsid w:val="000A23B8"/>
    <w:pPr>
      <w:widowControl/>
      <w:suppressAutoHyphens w:val="0"/>
      <w:spacing w:before="0" w:after="0" w:line="276" w:lineRule="auto"/>
      <w:textAlignment w:val="auto"/>
    </w:pPr>
    <w:rPr>
      <w:lang w:val="en-GB"/>
    </w:rPr>
  </w:style>
  <w:style w:type="character" w:customStyle="1" w:styleId="MofnormalChar">
    <w:name w:val="Mof_normal Char"/>
    <w:basedOn w:val="DefaultParagraphFont"/>
    <w:link w:val="Mofnormal"/>
    <w:rsid w:val="000A23B8"/>
    <w:rPr>
      <w:lang w:val="en-GB"/>
    </w:rPr>
  </w:style>
  <w:style w:type="table" w:customStyle="1" w:styleId="MoFtab11">
    <w:name w:val="MoF_tab11"/>
    <w:basedOn w:val="GridTable4-Accent612"/>
    <w:uiPriority w:val="99"/>
    <w:rsid w:val="00A25928"/>
    <w:pPr>
      <w:jc w:val="right"/>
    </w:pPr>
    <w:rPr>
      <w:rFonts w:ascii="DIN Next LT Arabic" w:eastAsia="DIN Next LT Arabic" w:hAnsi="DIN Next LT Arabic" w:cs="DIN Next LT Arabic"/>
    </w:rPr>
    <w:tblPr>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right"/>
    </w:trPr>
    <w:tcPr>
      <w:vAlign w:val="center"/>
    </w:tcPr>
    <w:tblStylePr w:type="firstRow">
      <w:rPr>
        <w:rFonts w:ascii="DIN Next LT Arabic" w:hAnsi="DIN Next LT Arabic"/>
        <w:b/>
        <w:bCs/>
        <w:color w:val="FFFFFF" w:themeColor="background1"/>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BB07B"/>
      </w:tcPr>
    </w:tblStylePr>
    <w:tblStylePr w:type="lastRow">
      <w:rPr>
        <w:rFonts w:ascii="DIN Next LT Arabic" w:hAnsi="DIN Next LT Arabic"/>
        <w:b/>
        <w:bCs/>
        <w:sz w:val="22"/>
      </w:rPr>
      <w:tblPr/>
      <w:tcPr>
        <w:tcBorders>
          <w:top w:val="double" w:sz="4" w:space="0" w:color="70AD47" w:themeColor="accent6"/>
        </w:tcBorders>
      </w:tcPr>
    </w:tblStylePr>
    <w:tblStylePr w:type="firstCol">
      <w:rPr>
        <w:rFonts w:ascii="DIN Next LT Arabic" w:hAnsi="DIN Next LT Arabic"/>
        <w:b/>
        <w:bCs/>
        <w:sz w:val="22"/>
      </w:rPr>
    </w:tblStylePr>
    <w:tblStylePr w:type="lastCol">
      <w:rPr>
        <w:rFonts w:ascii="DIN Next LT Arabic" w:hAnsi="DIN Next LT Arabic"/>
        <w:b/>
        <w:bCs/>
        <w:sz w:val="22"/>
      </w:rPr>
    </w:tblStylePr>
    <w:tblStylePr w:type="band1Vert">
      <w:rPr>
        <w:rFonts w:ascii="DIN Next LT Arabic" w:hAnsi="DIN Next LT Arabic"/>
        <w:sz w:val="22"/>
      </w:rPr>
      <w:tblPr/>
      <w:tcPr>
        <w:shd w:val="clear" w:color="auto" w:fill="E2EFD9" w:themeFill="accent6" w:themeFillTint="33"/>
      </w:tcPr>
    </w:tblStylePr>
    <w:tblStylePr w:type="band2Vert">
      <w:rPr>
        <w:rFonts w:ascii="DIN Next LT Arabic" w:hAnsi="DIN Next LT Arabic"/>
        <w:sz w:val="22"/>
      </w:rPr>
    </w:tblStylePr>
    <w:tblStylePr w:type="band1Horz">
      <w:rPr>
        <w:rFonts w:ascii="DIN Next LT Arabic" w:hAnsi="DIN Next LT Arabic"/>
        <w:sz w:val="22"/>
      </w:rPr>
      <w:tblPr/>
      <w:tcPr>
        <w:shd w:val="clear" w:color="auto" w:fill="E2EFD9" w:themeFill="accent6" w:themeFillTint="33"/>
      </w:tcPr>
    </w:tblStylePr>
    <w:tblStylePr w:type="band2Horz">
      <w:rPr>
        <w:rFonts w:ascii="DIN Next LT Arabic" w:hAnsi="DIN Next LT Arabic"/>
        <w:sz w:val="22"/>
      </w:rPr>
    </w:tblStylePr>
  </w:style>
  <w:style w:type="paragraph" w:customStyle="1" w:styleId="MoF3Head">
    <w:name w:val="MoF_3 Head"/>
    <w:basedOn w:val="Normal"/>
    <w:link w:val="MoF3HeadChar"/>
    <w:qFormat/>
    <w:rsid w:val="001C0D9D"/>
    <w:pPr>
      <w:widowControl/>
      <w:suppressAutoHyphens w:val="0"/>
      <w:spacing w:before="0" w:after="0" w:line="276" w:lineRule="auto"/>
      <w:ind w:left="709"/>
      <w:textAlignment w:val="auto"/>
    </w:pPr>
  </w:style>
  <w:style w:type="table" w:customStyle="1" w:styleId="TableGrid5">
    <w:name w:val="Table Grid5"/>
    <w:basedOn w:val="TableNormal"/>
    <w:next w:val="TableGrid"/>
    <w:uiPriority w:val="39"/>
    <w:rsid w:val="009C3186"/>
    <w:rPr>
      <w:rFonts w:ascii="Century Gothic" w:eastAsiaTheme="minorHAnsi" w:hAnsi="Century Gothic" w:cs="Century Gothic"/>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1">
    <w:name w:val="Heading 2 Char1"/>
    <w:aliases w:val="Appendix Heading 2 Char,2 Char,H2 Char,h2 Char,2nd level Char,I2 Char,Section Title Char,l2 Char,Heading2 Char,list2 Char,H2-Heading 2 Char,Header 2 Char,Header2 Char,22 Char,heading2 Char,h21 Char,h22 Char,H21 Char,h23 Char,H22 Char"/>
    <w:basedOn w:val="DefaultParagraphFont"/>
    <w:link w:val="Heading2"/>
    <w:uiPriority w:val="99"/>
    <w:rsid w:val="001C2409"/>
    <w:rPr>
      <w:rFonts w:ascii="DIN Next LT Arabic" w:eastAsiaTheme="minorHAnsi" w:hAnsi="DIN Next LT Arabic" w:cs="DIN Next LT Arabic"/>
      <w:b/>
      <w:bCs/>
      <w:color w:val="CC9829"/>
      <w:sz w:val="28"/>
      <w:szCs w:val="28"/>
      <w:lang w:val="en-GB"/>
    </w:rPr>
  </w:style>
  <w:style w:type="character" w:customStyle="1" w:styleId="MoF3HeadChar">
    <w:name w:val="MoF_3 Head Char"/>
    <w:basedOn w:val="Heading2Char1"/>
    <w:link w:val="MoF3Head"/>
    <w:rsid w:val="001C0D9D"/>
    <w:rPr>
      <w:rFonts w:ascii="DIN Next LT Arabic" w:eastAsiaTheme="minorHAnsi" w:hAnsi="DIN Next LT Arabic" w:cs="DIN Next LT Arabic"/>
      <w:b w:val="0"/>
      <w:bCs w:val="0"/>
      <w:color w:val="CC9829"/>
      <w:sz w:val="28"/>
      <w:szCs w:val="28"/>
      <w:lang w:val="en-GB"/>
    </w:rPr>
  </w:style>
  <w:style w:type="paragraph" w:customStyle="1" w:styleId="z-table-instructions">
    <w:name w:val="z-table-instructions"/>
    <w:basedOn w:val="Heading4"/>
    <w:rsid w:val="00E332D6"/>
    <w:pPr>
      <w:widowControl/>
      <w:numPr>
        <w:ilvl w:val="0"/>
        <w:numId w:val="0"/>
      </w:numPr>
      <w:tabs>
        <w:tab w:val="clear" w:pos="1134"/>
        <w:tab w:val="left" w:pos="1008"/>
        <w:tab w:val="right" w:leader="dot" w:pos="8280"/>
      </w:tabs>
      <w:spacing w:before="100" w:after="100" w:line="200" w:lineRule="atLeast"/>
      <w:jc w:val="left"/>
      <w:textAlignment w:val="auto"/>
      <w:outlineLvl w:val="9"/>
    </w:pPr>
    <w:rPr>
      <w:rFonts w:ascii="Arial" w:eastAsia="Times New Roman" w:hAnsi="Arial" w:cs="Times New Roman"/>
      <w:b w:val="0"/>
      <w:bCs w:val="0"/>
      <w:iCs w:val="0"/>
      <w:color w:val="000000"/>
      <w:kern w:val="22"/>
      <w:sz w:val="16"/>
      <w:szCs w:val="20"/>
    </w:rPr>
  </w:style>
  <w:style w:type="paragraph" w:styleId="FootnoteText">
    <w:name w:val="footnote text"/>
    <w:basedOn w:val="Normal"/>
    <w:link w:val="FootnoteTextChar"/>
    <w:semiHidden/>
    <w:rsid w:val="00E332D6"/>
    <w:pPr>
      <w:widowControl/>
      <w:tabs>
        <w:tab w:val="left" w:pos="360"/>
      </w:tabs>
      <w:suppressAutoHyphens w:val="0"/>
      <w:spacing w:before="0" w:after="0" w:line="240" w:lineRule="atLeast"/>
      <w:ind w:left="360" w:hanging="360"/>
      <w:jc w:val="left"/>
      <w:textAlignment w:val="auto"/>
    </w:pPr>
    <w:rPr>
      <w:rFonts w:ascii="Times New Roman" w:hAnsi="Times New Roman" w:cs="Times New Roman"/>
      <w:kern w:val="20"/>
    </w:rPr>
  </w:style>
  <w:style w:type="character" w:customStyle="1" w:styleId="FootnoteTextChar">
    <w:name w:val="Footnote Text Char"/>
    <w:basedOn w:val="DefaultParagraphFont"/>
    <w:link w:val="FootnoteText"/>
    <w:semiHidden/>
    <w:rsid w:val="00E332D6"/>
    <w:rPr>
      <w:rFonts w:ascii="Times New Roman" w:hAnsi="Times New Roman" w:cs="Times New Roman"/>
      <w:kern w:val="20"/>
    </w:rPr>
  </w:style>
  <w:style w:type="character" w:styleId="FootnoteReference">
    <w:name w:val="footnote reference"/>
    <w:basedOn w:val="DefaultParagraphFont"/>
    <w:semiHidden/>
    <w:rsid w:val="00E332D6"/>
    <w:rPr>
      <w:vertAlign w:val="superscript"/>
    </w:rPr>
  </w:style>
  <w:style w:type="table" w:customStyle="1" w:styleId="TableGrid6">
    <w:name w:val="Table Grid6"/>
    <w:basedOn w:val="TableNormal"/>
    <w:next w:val="TableGrid"/>
    <w:rsid w:val="009E40DB"/>
    <w:pPr>
      <w:spacing w:line="300" w:lineRule="atLeast"/>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Bulleted1">
    <w:name w:val="List Bulleted 1"/>
    <w:rsid w:val="00831FE3"/>
    <w:pPr>
      <w:numPr>
        <w:numId w:val="20"/>
      </w:numPr>
      <w:tabs>
        <w:tab w:val="left" w:pos="432"/>
      </w:tabs>
      <w:suppressAutoHyphens/>
      <w:spacing w:after="120" w:line="260" w:lineRule="atLeast"/>
    </w:pPr>
    <w:rPr>
      <w:rFonts w:ascii="Times New Roman" w:hAnsi="Times New Roman" w:cs="Times New Roman"/>
      <w:kern w:val="22"/>
      <w:sz w:val="22"/>
    </w:rPr>
  </w:style>
  <w:style w:type="paragraph" w:customStyle="1" w:styleId="TableBody">
    <w:name w:val="Table Body"/>
    <w:basedOn w:val="Heading4"/>
    <w:rsid w:val="00831FE3"/>
    <w:pPr>
      <w:keepNext w:val="0"/>
      <w:widowControl/>
      <w:numPr>
        <w:ilvl w:val="0"/>
        <w:numId w:val="0"/>
      </w:numPr>
      <w:tabs>
        <w:tab w:val="clear" w:pos="1134"/>
        <w:tab w:val="left" w:pos="1008"/>
        <w:tab w:val="right" w:leader="dot" w:pos="8280"/>
      </w:tabs>
      <w:suppressAutoHyphens w:val="0"/>
      <w:spacing w:before="160" w:after="160" w:line="300" w:lineRule="atLeast"/>
      <w:jc w:val="left"/>
      <w:textAlignment w:val="auto"/>
      <w:outlineLvl w:val="9"/>
    </w:pPr>
    <w:rPr>
      <w:rFonts w:ascii="Times New Roman" w:eastAsia="Times New Roman" w:hAnsi="Times New Roman" w:cs="Times New Roman"/>
      <w:b w:val="0"/>
      <w:bCs w:val="0"/>
      <w:iCs w:val="0"/>
      <w:kern w:val="22"/>
      <w:sz w:val="18"/>
      <w:szCs w:val="20"/>
    </w:rPr>
  </w:style>
  <w:style w:type="paragraph" w:customStyle="1" w:styleId="z-list-bulleted-1">
    <w:name w:val="z-list-bulleted-1"/>
    <w:basedOn w:val="ListBulleted1"/>
    <w:rsid w:val="00831FE3"/>
    <w:pPr>
      <w:spacing w:after="40" w:line="220" w:lineRule="atLeast"/>
    </w:pPr>
    <w:rPr>
      <w:rFonts w:ascii="Arial" w:hAnsi="Arial"/>
      <w:sz w:val="16"/>
    </w:rPr>
  </w:style>
  <w:style w:type="paragraph" w:styleId="List2">
    <w:name w:val="List 2"/>
    <w:basedOn w:val="Normal"/>
    <w:uiPriority w:val="99"/>
    <w:semiHidden/>
    <w:unhideWhenUsed/>
    <w:rsid w:val="002A04F1"/>
    <w:pPr>
      <w:ind w:left="566" w:hanging="283"/>
      <w:contextualSpacing/>
    </w:pPr>
  </w:style>
  <w:style w:type="character" w:customStyle="1" w:styleId="z-table-instructionsChar">
    <w:name w:val="z-table-instructions Char"/>
    <w:basedOn w:val="DefaultParagraphFont"/>
    <w:rsid w:val="002A04F1"/>
    <w:rPr>
      <w:rFonts w:ascii="Arial" w:hAnsi="Arial"/>
      <w:color w:val="000000"/>
      <w:kern w:val="22"/>
      <w:sz w:val="16"/>
      <w:lang w:val="en-US" w:eastAsia="en-US" w:bidi="ar-SA"/>
    </w:rPr>
  </w:style>
  <w:style w:type="table" w:customStyle="1" w:styleId="MoFtab12">
    <w:name w:val="MoF_tab12"/>
    <w:basedOn w:val="TableNormal"/>
    <w:uiPriority w:val="99"/>
    <w:rsid w:val="00D529BC"/>
    <w:pPr>
      <w:jc w:val="right"/>
    </w:pPr>
    <w:rPr>
      <w:rFonts w:ascii="DIN Next LT Arabic" w:eastAsia="DIN Next LT Arabic" w:hAnsi="DIN Next LT Arabic" w:cs="DIN Next LT Arabic"/>
      <w:sz w:val="22"/>
      <w:szCs w:val="22"/>
    </w:rPr>
    <w:tblPr>
      <w:tblStyleRowBandSize w:val="1"/>
      <w:tblStyleColBandSize w:val="1"/>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right"/>
    </w:trPr>
    <w:tcPr>
      <w:vAlign w:val="center"/>
    </w:tcPr>
    <w:tblStylePr w:type="firstRow">
      <w:rPr>
        <w:rFonts w:ascii="DIN Next LT Arabic" w:hAnsi="DIN Next LT Arabic"/>
        <w:b/>
        <w:bCs/>
        <w:color w:val="FFFFFF" w:themeColor="background1"/>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BB07B"/>
      </w:tcPr>
    </w:tblStylePr>
    <w:tblStylePr w:type="lastRow">
      <w:rPr>
        <w:rFonts w:ascii="DIN Next LT Arabic" w:hAnsi="DIN Next LT Arabic"/>
        <w:b/>
        <w:bCs/>
        <w:sz w:val="22"/>
      </w:rPr>
      <w:tblPr/>
      <w:tcPr>
        <w:tcBorders>
          <w:top w:val="double" w:sz="4" w:space="0" w:color="70AD47" w:themeColor="accent6"/>
        </w:tcBorders>
      </w:tcPr>
    </w:tblStylePr>
    <w:tblStylePr w:type="firstCol">
      <w:rPr>
        <w:rFonts w:ascii="DIN Next LT Arabic" w:hAnsi="DIN Next LT Arabic"/>
        <w:b/>
        <w:bCs/>
        <w:sz w:val="22"/>
      </w:rPr>
    </w:tblStylePr>
    <w:tblStylePr w:type="lastCol">
      <w:rPr>
        <w:rFonts w:ascii="DIN Next LT Arabic" w:hAnsi="DIN Next LT Arabic"/>
        <w:b/>
        <w:bCs/>
        <w:sz w:val="22"/>
      </w:rPr>
    </w:tblStylePr>
    <w:tblStylePr w:type="band1Vert">
      <w:rPr>
        <w:rFonts w:ascii="DIN Next LT Arabic" w:hAnsi="DIN Next LT Arabic"/>
        <w:sz w:val="22"/>
      </w:rPr>
      <w:tblPr/>
      <w:tcPr>
        <w:shd w:val="clear" w:color="auto" w:fill="E2EFD9" w:themeFill="accent6" w:themeFillTint="33"/>
      </w:tcPr>
    </w:tblStylePr>
    <w:tblStylePr w:type="band2Vert">
      <w:rPr>
        <w:rFonts w:ascii="DIN Next LT Arabic" w:hAnsi="DIN Next LT Arabic"/>
        <w:sz w:val="22"/>
      </w:rPr>
    </w:tblStylePr>
    <w:tblStylePr w:type="band1Horz">
      <w:rPr>
        <w:rFonts w:ascii="DIN Next LT Arabic" w:hAnsi="DIN Next LT Arabic"/>
        <w:sz w:val="22"/>
      </w:rPr>
      <w:tblPr/>
      <w:tcPr>
        <w:shd w:val="clear" w:color="auto" w:fill="E2EFD9" w:themeFill="accent6" w:themeFillTint="33"/>
      </w:tcPr>
    </w:tblStylePr>
    <w:tblStylePr w:type="band2Horz">
      <w:rPr>
        <w:rFonts w:ascii="DIN Next LT Arabic" w:hAnsi="DIN Next LT Arabic"/>
        <w:sz w:val="22"/>
      </w:rPr>
    </w:tblStylePr>
  </w:style>
  <w:style w:type="table" w:customStyle="1" w:styleId="TableGrid31">
    <w:name w:val="Table Grid31"/>
    <w:basedOn w:val="TableNormal"/>
    <w:next w:val="TableGrid"/>
    <w:uiPriority w:val="59"/>
    <w:rsid w:val="00127EDD"/>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4725BD"/>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PTableBody">
    <w:name w:val="P_Table_Body"/>
    <w:basedOn w:val="Normal"/>
    <w:rsid w:val="00854756"/>
    <w:pPr>
      <w:widowControl/>
      <w:suppressAutoHyphens w:val="0"/>
      <w:spacing w:before="60" w:after="60" w:line="240" w:lineRule="auto"/>
      <w:ind w:left="0"/>
      <w:jc w:val="left"/>
      <w:textAlignment w:val="auto"/>
    </w:pPr>
    <w:rPr>
      <w:rFonts w:ascii="Verdana" w:hAnsi="Verdana" w:cs="Times New Roman"/>
    </w:rPr>
  </w:style>
  <w:style w:type="character" w:styleId="UnresolvedMention">
    <w:name w:val="Unresolved Mention"/>
    <w:basedOn w:val="DefaultParagraphFont"/>
    <w:uiPriority w:val="99"/>
    <w:semiHidden/>
    <w:unhideWhenUsed/>
    <w:rsid w:val="007E17AA"/>
    <w:rPr>
      <w:color w:val="605E5C"/>
      <w:shd w:val="clear" w:color="auto" w:fill="E1DFDD"/>
    </w:rPr>
  </w:style>
  <w:style w:type="table" w:styleId="ListTable3-Accent6">
    <w:name w:val="List Table 3 Accent 6"/>
    <w:basedOn w:val="TableNormal"/>
    <w:uiPriority w:val="48"/>
    <w:rsid w:val="007E17AA"/>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GridTable5Dark-Accent5">
    <w:name w:val="Grid Table 5 Dark Accent 5"/>
    <w:basedOn w:val="TableNormal"/>
    <w:uiPriority w:val="50"/>
    <w:rsid w:val="0011124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6107">
      <w:bodyDiv w:val="1"/>
      <w:marLeft w:val="0"/>
      <w:marRight w:val="0"/>
      <w:marTop w:val="0"/>
      <w:marBottom w:val="0"/>
      <w:divBdr>
        <w:top w:val="none" w:sz="0" w:space="0" w:color="auto"/>
        <w:left w:val="none" w:sz="0" w:space="0" w:color="auto"/>
        <w:bottom w:val="none" w:sz="0" w:space="0" w:color="auto"/>
        <w:right w:val="none" w:sz="0" w:space="0" w:color="auto"/>
      </w:divBdr>
    </w:div>
    <w:div w:id="11760578">
      <w:bodyDiv w:val="1"/>
      <w:marLeft w:val="0"/>
      <w:marRight w:val="0"/>
      <w:marTop w:val="0"/>
      <w:marBottom w:val="0"/>
      <w:divBdr>
        <w:top w:val="none" w:sz="0" w:space="0" w:color="auto"/>
        <w:left w:val="none" w:sz="0" w:space="0" w:color="auto"/>
        <w:bottom w:val="none" w:sz="0" w:space="0" w:color="auto"/>
        <w:right w:val="none" w:sz="0" w:space="0" w:color="auto"/>
      </w:divBdr>
    </w:div>
    <w:div w:id="31078849">
      <w:bodyDiv w:val="1"/>
      <w:marLeft w:val="0"/>
      <w:marRight w:val="0"/>
      <w:marTop w:val="0"/>
      <w:marBottom w:val="0"/>
      <w:divBdr>
        <w:top w:val="none" w:sz="0" w:space="0" w:color="auto"/>
        <w:left w:val="none" w:sz="0" w:space="0" w:color="auto"/>
        <w:bottom w:val="none" w:sz="0" w:space="0" w:color="auto"/>
        <w:right w:val="none" w:sz="0" w:space="0" w:color="auto"/>
      </w:divBdr>
    </w:div>
    <w:div w:id="124467622">
      <w:bodyDiv w:val="1"/>
      <w:marLeft w:val="0"/>
      <w:marRight w:val="0"/>
      <w:marTop w:val="0"/>
      <w:marBottom w:val="0"/>
      <w:divBdr>
        <w:top w:val="none" w:sz="0" w:space="0" w:color="auto"/>
        <w:left w:val="none" w:sz="0" w:space="0" w:color="auto"/>
        <w:bottom w:val="none" w:sz="0" w:space="0" w:color="auto"/>
        <w:right w:val="none" w:sz="0" w:space="0" w:color="auto"/>
      </w:divBdr>
    </w:div>
    <w:div w:id="163864232">
      <w:bodyDiv w:val="1"/>
      <w:marLeft w:val="0"/>
      <w:marRight w:val="0"/>
      <w:marTop w:val="0"/>
      <w:marBottom w:val="0"/>
      <w:divBdr>
        <w:top w:val="none" w:sz="0" w:space="0" w:color="auto"/>
        <w:left w:val="none" w:sz="0" w:space="0" w:color="auto"/>
        <w:bottom w:val="none" w:sz="0" w:space="0" w:color="auto"/>
        <w:right w:val="none" w:sz="0" w:space="0" w:color="auto"/>
      </w:divBdr>
    </w:div>
    <w:div w:id="219900774">
      <w:bodyDiv w:val="1"/>
      <w:marLeft w:val="0"/>
      <w:marRight w:val="0"/>
      <w:marTop w:val="0"/>
      <w:marBottom w:val="0"/>
      <w:divBdr>
        <w:top w:val="none" w:sz="0" w:space="0" w:color="auto"/>
        <w:left w:val="none" w:sz="0" w:space="0" w:color="auto"/>
        <w:bottom w:val="none" w:sz="0" w:space="0" w:color="auto"/>
        <w:right w:val="none" w:sz="0" w:space="0" w:color="auto"/>
      </w:divBdr>
    </w:div>
    <w:div w:id="262150787">
      <w:bodyDiv w:val="1"/>
      <w:marLeft w:val="0"/>
      <w:marRight w:val="0"/>
      <w:marTop w:val="0"/>
      <w:marBottom w:val="0"/>
      <w:divBdr>
        <w:top w:val="none" w:sz="0" w:space="0" w:color="auto"/>
        <w:left w:val="none" w:sz="0" w:space="0" w:color="auto"/>
        <w:bottom w:val="none" w:sz="0" w:space="0" w:color="auto"/>
        <w:right w:val="none" w:sz="0" w:space="0" w:color="auto"/>
      </w:divBdr>
      <w:divsChild>
        <w:div w:id="1786651317">
          <w:marLeft w:val="0"/>
          <w:marRight w:val="0"/>
          <w:marTop w:val="0"/>
          <w:marBottom w:val="0"/>
          <w:divBdr>
            <w:top w:val="none" w:sz="0" w:space="0" w:color="auto"/>
            <w:left w:val="none" w:sz="0" w:space="0" w:color="auto"/>
            <w:bottom w:val="none" w:sz="0" w:space="0" w:color="auto"/>
            <w:right w:val="none" w:sz="0" w:space="0" w:color="auto"/>
          </w:divBdr>
          <w:divsChild>
            <w:div w:id="833296485">
              <w:marLeft w:val="0"/>
              <w:marRight w:val="0"/>
              <w:marTop w:val="0"/>
              <w:marBottom w:val="0"/>
              <w:divBdr>
                <w:top w:val="none" w:sz="0" w:space="0" w:color="auto"/>
                <w:left w:val="none" w:sz="0" w:space="0" w:color="auto"/>
                <w:bottom w:val="none" w:sz="0" w:space="0" w:color="auto"/>
                <w:right w:val="none" w:sz="0" w:space="0" w:color="auto"/>
              </w:divBdr>
              <w:divsChild>
                <w:div w:id="324479103">
                  <w:marLeft w:val="0"/>
                  <w:marRight w:val="0"/>
                  <w:marTop w:val="0"/>
                  <w:marBottom w:val="0"/>
                  <w:divBdr>
                    <w:top w:val="none" w:sz="0" w:space="0" w:color="auto"/>
                    <w:left w:val="none" w:sz="0" w:space="0" w:color="auto"/>
                    <w:bottom w:val="none" w:sz="0" w:space="0" w:color="auto"/>
                    <w:right w:val="none" w:sz="0" w:space="0" w:color="auto"/>
                  </w:divBdr>
                  <w:divsChild>
                    <w:div w:id="1793787134">
                      <w:marLeft w:val="0"/>
                      <w:marRight w:val="0"/>
                      <w:marTop w:val="0"/>
                      <w:marBottom w:val="0"/>
                      <w:divBdr>
                        <w:top w:val="none" w:sz="0" w:space="0" w:color="auto"/>
                        <w:left w:val="none" w:sz="0" w:space="0" w:color="auto"/>
                        <w:bottom w:val="none" w:sz="0" w:space="0" w:color="auto"/>
                        <w:right w:val="none" w:sz="0" w:space="0" w:color="auto"/>
                      </w:divBdr>
                      <w:divsChild>
                        <w:div w:id="1803570217">
                          <w:marLeft w:val="0"/>
                          <w:marRight w:val="0"/>
                          <w:marTop w:val="0"/>
                          <w:marBottom w:val="0"/>
                          <w:divBdr>
                            <w:top w:val="none" w:sz="0" w:space="0" w:color="auto"/>
                            <w:left w:val="none" w:sz="0" w:space="0" w:color="auto"/>
                            <w:bottom w:val="none" w:sz="0" w:space="0" w:color="auto"/>
                            <w:right w:val="none" w:sz="0" w:space="0" w:color="auto"/>
                          </w:divBdr>
                          <w:divsChild>
                            <w:div w:id="1224367066">
                              <w:marLeft w:val="0"/>
                              <w:marRight w:val="0"/>
                              <w:marTop w:val="0"/>
                              <w:marBottom w:val="0"/>
                              <w:divBdr>
                                <w:top w:val="none" w:sz="0" w:space="0" w:color="auto"/>
                                <w:left w:val="none" w:sz="0" w:space="0" w:color="auto"/>
                                <w:bottom w:val="none" w:sz="0" w:space="0" w:color="auto"/>
                                <w:right w:val="none" w:sz="0" w:space="0" w:color="auto"/>
                              </w:divBdr>
                              <w:divsChild>
                                <w:div w:id="1100687324">
                                  <w:marLeft w:val="0"/>
                                  <w:marRight w:val="0"/>
                                  <w:marTop w:val="0"/>
                                  <w:marBottom w:val="0"/>
                                  <w:divBdr>
                                    <w:top w:val="none" w:sz="0" w:space="0" w:color="auto"/>
                                    <w:left w:val="none" w:sz="0" w:space="0" w:color="auto"/>
                                    <w:bottom w:val="none" w:sz="0" w:space="0" w:color="auto"/>
                                    <w:right w:val="none" w:sz="0" w:space="0" w:color="auto"/>
                                  </w:divBdr>
                                  <w:divsChild>
                                    <w:div w:id="562452017">
                                      <w:marLeft w:val="0"/>
                                      <w:marRight w:val="0"/>
                                      <w:marTop w:val="0"/>
                                      <w:marBottom w:val="0"/>
                                      <w:divBdr>
                                        <w:top w:val="none" w:sz="0" w:space="0" w:color="auto"/>
                                        <w:left w:val="none" w:sz="0" w:space="0" w:color="auto"/>
                                        <w:bottom w:val="none" w:sz="0" w:space="0" w:color="auto"/>
                                        <w:right w:val="none" w:sz="0" w:space="0" w:color="auto"/>
                                      </w:divBdr>
                                      <w:divsChild>
                                        <w:div w:id="1671903203">
                                          <w:marLeft w:val="0"/>
                                          <w:marRight w:val="0"/>
                                          <w:marTop w:val="0"/>
                                          <w:marBottom w:val="0"/>
                                          <w:divBdr>
                                            <w:top w:val="none" w:sz="0" w:space="0" w:color="auto"/>
                                            <w:left w:val="none" w:sz="0" w:space="0" w:color="auto"/>
                                            <w:bottom w:val="none" w:sz="0" w:space="0" w:color="auto"/>
                                            <w:right w:val="none" w:sz="0" w:space="0" w:color="auto"/>
                                          </w:divBdr>
                                          <w:divsChild>
                                            <w:div w:id="768811930">
                                              <w:marLeft w:val="0"/>
                                              <w:marRight w:val="0"/>
                                              <w:marTop w:val="0"/>
                                              <w:marBottom w:val="0"/>
                                              <w:divBdr>
                                                <w:top w:val="none" w:sz="0" w:space="0" w:color="auto"/>
                                                <w:left w:val="none" w:sz="0" w:space="0" w:color="auto"/>
                                                <w:bottom w:val="none" w:sz="0" w:space="0" w:color="auto"/>
                                                <w:right w:val="none" w:sz="0" w:space="0" w:color="auto"/>
                                              </w:divBdr>
                                              <w:divsChild>
                                                <w:div w:id="219829392">
                                                  <w:marLeft w:val="0"/>
                                                  <w:marRight w:val="0"/>
                                                  <w:marTop w:val="0"/>
                                                  <w:marBottom w:val="0"/>
                                                  <w:divBdr>
                                                    <w:top w:val="none" w:sz="0" w:space="0" w:color="auto"/>
                                                    <w:left w:val="none" w:sz="0" w:space="0" w:color="auto"/>
                                                    <w:bottom w:val="none" w:sz="0" w:space="0" w:color="auto"/>
                                                    <w:right w:val="none" w:sz="0" w:space="0" w:color="auto"/>
                                                  </w:divBdr>
                                                  <w:divsChild>
                                                    <w:div w:id="127431211">
                                                      <w:marLeft w:val="0"/>
                                                      <w:marRight w:val="0"/>
                                                      <w:marTop w:val="0"/>
                                                      <w:marBottom w:val="0"/>
                                                      <w:divBdr>
                                                        <w:top w:val="none" w:sz="0" w:space="0" w:color="auto"/>
                                                        <w:left w:val="none" w:sz="0" w:space="0" w:color="auto"/>
                                                        <w:bottom w:val="none" w:sz="0" w:space="0" w:color="auto"/>
                                                        <w:right w:val="none" w:sz="0" w:space="0" w:color="auto"/>
                                                      </w:divBdr>
                                                      <w:divsChild>
                                                        <w:div w:id="128020121">
                                                          <w:marLeft w:val="0"/>
                                                          <w:marRight w:val="0"/>
                                                          <w:marTop w:val="0"/>
                                                          <w:marBottom w:val="0"/>
                                                          <w:divBdr>
                                                            <w:top w:val="none" w:sz="0" w:space="0" w:color="auto"/>
                                                            <w:left w:val="none" w:sz="0" w:space="0" w:color="auto"/>
                                                            <w:bottom w:val="none" w:sz="0" w:space="0" w:color="auto"/>
                                                            <w:right w:val="none" w:sz="0" w:space="0" w:color="auto"/>
                                                          </w:divBdr>
                                                          <w:divsChild>
                                                            <w:div w:id="926233730">
                                                              <w:marLeft w:val="0"/>
                                                              <w:marRight w:val="0"/>
                                                              <w:marTop w:val="0"/>
                                                              <w:marBottom w:val="0"/>
                                                              <w:divBdr>
                                                                <w:top w:val="none" w:sz="0" w:space="0" w:color="auto"/>
                                                                <w:left w:val="none" w:sz="0" w:space="0" w:color="auto"/>
                                                                <w:bottom w:val="none" w:sz="0" w:space="0" w:color="auto"/>
                                                                <w:right w:val="none" w:sz="0" w:space="0" w:color="auto"/>
                                                              </w:divBdr>
                                                              <w:divsChild>
                                                                <w:div w:id="83110583">
                                                                  <w:marLeft w:val="0"/>
                                                                  <w:marRight w:val="0"/>
                                                                  <w:marTop w:val="0"/>
                                                                  <w:marBottom w:val="0"/>
                                                                  <w:divBdr>
                                                                    <w:top w:val="none" w:sz="0" w:space="0" w:color="auto"/>
                                                                    <w:left w:val="none" w:sz="0" w:space="0" w:color="auto"/>
                                                                    <w:bottom w:val="none" w:sz="0" w:space="0" w:color="auto"/>
                                                                    <w:right w:val="none" w:sz="0" w:space="0" w:color="auto"/>
                                                                  </w:divBdr>
                                                                  <w:divsChild>
                                                                    <w:div w:id="777338931">
                                                                      <w:marLeft w:val="0"/>
                                                                      <w:marRight w:val="0"/>
                                                                      <w:marTop w:val="0"/>
                                                                      <w:marBottom w:val="0"/>
                                                                      <w:divBdr>
                                                                        <w:top w:val="none" w:sz="0" w:space="0" w:color="auto"/>
                                                                        <w:left w:val="none" w:sz="0" w:space="0" w:color="auto"/>
                                                                        <w:bottom w:val="none" w:sz="0" w:space="0" w:color="auto"/>
                                                                        <w:right w:val="none" w:sz="0" w:space="0" w:color="auto"/>
                                                                      </w:divBdr>
                                                                      <w:divsChild>
                                                                        <w:div w:id="1250891865">
                                                                          <w:marLeft w:val="0"/>
                                                                          <w:marRight w:val="0"/>
                                                                          <w:marTop w:val="0"/>
                                                                          <w:marBottom w:val="0"/>
                                                                          <w:divBdr>
                                                                            <w:top w:val="none" w:sz="0" w:space="0" w:color="auto"/>
                                                                            <w:left w:val="none" w:sz="0" w:space="0" w:color="auto"/>
                                                                            <w:bottom w:val="none" w:sz="0" w:space="0" w:color="auto"/>
                                                                            <w:right w:val="none" w:sz="0" w:space="0" w:color="auto"/>
                                                                          </w:divBdr>
                                                                          <w:divsChild>
                                                                            <w:div w:id="106851764">
                                                                              <w:marLeft w:val="0"/>
                                                                              <w:marRight w:val="0"/>
                                                                              <w:marTop w:val="0"/>
                                                                              <w:marBottom w:val="0"/>
                                                                              <w:divBdr>
                                                                                <w:top w:val="none" w:sz="0" w:space="0" w:color="auto"/>
                                                                                <w:left w:val="none" w:sz="0" w:space="0" w:color="auto"/>
                                                                                <w:bottom w:val="none" w:sz="0" w:space="0" w:color="auto"/>
                                                                                <w:right w:val="none" w:sz="0" w:space="0" w:color="auto"/>
                                                                              </w:divBdr>
                                                                              <w:divsChild>
                                                                                <w:div w:id="751468393">
                                                                                  <w:marLeft w:val="0"/>
                                                                                  <w:marRight w:val="0"/>
                                                                                  <w:marTop w:val="0"/>
                                                                                  <w:marBottom w:val="0"/>
                                                                                  <w:divBdr>
                                                                                    <w:top w:val="none" w:sz="0" w:space="0" w:color="auto"/>
                                                                                    <w:left w:val="none" w:sz="0" w:space="0" w:color="auto"/>
                                                                                    <w:bottom w:val="none" w:sz="0" w:space="0" w:color="auto"/>
                                                                                    <w:right w:val="none" w:sz="0" w:space="0" w:color="auto"/>
                                                                                  </w:divBdr>
                                                                                  <w:divsChild>
                                                                                    <w:div w:id="745494572">
                                                                                      <w:marLeft w:val="0"/>
                                                                                      <w:marRight w:val="0"/>
                                                                                      <w:marTop w:val="0"/>
                                                                                      <w:marBottom w:val="0"/>
                                                                                      <w:divBdr>
                                                                                        <w:top w:val="none" w:sz="0" w:space="0" w:color="auto"/>
                                                                                        <w:left w:val="none" w:sz="0" w:space="0" w:color="auto"/>
                                                                                        <w:bottom w:val="none" w:sz="0" w:space="0" w:color="auto"/>
                                                                                        <w:right w:val="none" w:sz="0" w:space="0" w:color="auto"/>
                                                                                      </w:divBdr>
                                                                                      <w:divsChild>
                                                                                        <w:div w:id="1936207626">
                                                                                          <w:marLeft w:val="0"/>
                                                                                          <w:marRight w:val="0"/>
                                                                                          <w:marTop w:val="0"/>
                                                                                          <w:marBottom w:val="0"/>
                                                                                          <w:divBdr>
                                                                                            <w:top w:val="single" w:sz="6" w:space="0" w:color="A7B3BD"/>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65037814">
      <w:bodyDiv w:val="1"/>
      <w:marLeft w:val="0"/>
      <w:marRight w:val="0"/>
      <w:marTop w:val="0"/>
      <w:marBottom w:val="0"/>
      <w:divBdr>
        <w:top w:val="none" w:sz="0" w:space="0" w:color="auto"/>
        <w:left w:val="none" w:sz="0" w:space="0" w:color="auto"/>
        <w:bottom w:val="none" w:sz="0" w:space="0" w:color="auto"/>
        <w:right w:val="none" w:sz="0" w:space="0" w:color="auto"/>
      </w:divBdr>
    </w:div>
    <w:div w:id="274479636">
      <w:bodyDiv w:val="1"/>
      <w:marLeft w:val="0"/>
      <w:marRight w:val="0"/>
      <w:marTop w:val="0"/>
      <w:marBottom w:val="0"/>
      <w:divBdr>
        <w:top w:val="none" w:sz="0" w:space="0" w:color="auto"/>
        <w:left w:val="none" w:sz="0" w:space="0" w:color="auto"/>
        <w:bottom w:val="none" w:sz="0" w:space="0" w:color="auto"/>
        <w:right w:val="none" w:sz="0" w:space="0" w:color="auto"/>
      </w:divBdr>
    </w:div>
    <w:div w:id="355619854">
      <w:bodyDiv w:val="1"/>
      <w:marLeft w:val="0"/>
      <w:marRight w:val="0"/>
      <w:marTop w:val="0"/>
      <w:marBottom w:val="0"/>
      <w:divBdr>
        <w:top w:val="none" w:sz="0" w:space="0" w:color="auto"/>
        <w:left w:val="none" w:sz="0" w:space="0" w:color="auto"/>
        <w:bottom w:val="none" w:sz="0" w:space="0" w:color="auto"/>
        <w:right w:val="none" w:sz="0" w:space="0" w:color="auto"/>
      </w:divBdr>
    </w:div>
    <w:div w:id="368378704">
      <w:bodyDiv w:val="1"/>
      <w:marLeft w:val="0"/>
      <w:marRight w:val="0"/>
      <w:marTop w:val="0"/>
      <w:marBottom w:val="0"/>
      <w:divBdr>
        <w:top w:val="none" w:sz="0" w:space="0" w:color="auto"/>
        <w:left w:val="none" w:sz="0" w:space="0" w:color="auto"/>
        <w:bottom w:val="none" w:sz="0" w:space="0" w:color="auto"/>
        <w:right w:val="none" w:sz="0" w:space="0" w:color="auto"/>
      </w:divBdr>
    </w:div>
    <w:div w:id="405612716">
      <w:bodyDiv w:val="1"/>
      <w:marLeft w:val="0"/>
      <w:marRight w:val="0"/>
      <w:marTop w:val="0"/>
      <w:marBottom w:val="0"/>
      <w:divBdr>
        <w:top w:val="none" w:sz="0" w:space="0" w:color="auto"/>
        <w:left w:val="none" w:sz="0" w:space="0" w:color="auto"/>
        <w:bottom w:val="none" w:sz="0" w:space="0" w:color="auto"/>
        <w:right w:val="none" w:sz="0" w:space="0" w:color="auto"/>
      </w:divBdr>
    </w:div>
    <w:div w:id="459150193">
      <w:bodyDiv w:val="1"/>
      <w:marLeft w:val="0"/>
      <w:marRight w:val="0"/>
      <w:marTop w:val="0"/>
      <w:marBottom w:val="0"/>
      <w:divBdr>
        <w:top w:val="none" w:sz="0" w:space="0" w:color="auto"/>
        <w:left w:val="none" w:sz="0" w:space="0" w:color="auto"/>
        <w:bottom w:val="none" w:sz="0" w:space="0" w:color="auto"/>
        <w:right w:val="none" w:sz="0" w:space="0" w:color="auto"/>
      </w:divBdr>
    </w:div>
    <w:div w:id="515192384">
      <w:bodyDiv w:val="1"/>
      <w:marLeft w:val="0"/>
      <w:marRight w:val="0"/>
      <w:marTop w:val="0"/>
      <w:marBottom w:val="0"/>
      <w:divBdr>
        <w:top w:val="none" w:sz="0" w:space="0" w:color="auto"/>
        <w:left w:val="none" w:sz="0" w:space="0" w:color="auto"/>
        <w:bottom w:val="none" w:sz="0" w:space="0" w:color="auto"/>
        <w:right w:val="none" w:sz="0" w:space="0" w:color="auto"/>
      </w:divBdr>
      <w:divsChild>
        <w:div w:id="507139549">
          <w:marLeft w:val="547"/>
          <w:marRight w:val="0"/>
          <w:marTop w:val="0"/>
          <w:marBottom w:val="0"/>
          <w:divBdr>
            <w:top w:val="none" w:sz="0" w:space="0" w:color="auto"/>
            <w:left w:val="none" w:sz="0" w:space="0" w:color="auto"/>
            <w:bottom w:val="none" w:sz="0" w:space="0" w:color="auto"/>
            <w:right w:val="none" w:sz="0" w:space="0" w:color="auto"/>
          </w:divBdr>
        </w:div>
      </w:divsChild>
    </w:div>
    <w:div w:id="539055245">
      <w:bodyDiv w:val="1"/>
      <w:marLeft w:val="0"/>
      <w:marRight w:val="0"/>
      <w:marTop w:val="0"/>
      <w:marBottom w:val="0"/>
      <w:divBdr>
        <w:top w:val="none" w:sz="0" w:space="0" w:color="auto"/>
        <w:left w:val="none" w:sz="0" w:space="0" w:color="auto"/>
        <w:bottom w:val="none" w:sz="0" w:space="0" w:color="auto"/>
        <w:right w:val="none" w:sz="0" w:space="0" w:color="auto"/>
      </w:divBdr>
    </w:div>
    <w:div w:id="580455503">
      <w:bodyDiv w:val="1"/>
      <w:marLeft w:val="0"/>
      <w:marRight w:val="0"/>
      <w:marTop w:val="0"/>
      <w:marBottom w:val="0"/>
      <w:divBdr>
        <w:top w:val="none" w:sz="0" w:space="0" w:color="auto"/>
        <w:left w:val="none" w:sz="0" w:space="0" w:color="auto"/>
        <w:bottom w:val="none" w:sz="0" w:space="0" w:color="auto"/>
        <w:right w:val="none" w:sz="0" w:space="0" w:color="auto"/>
      </w:divBdr>
    </w:div>
    <w:div w:id="596252968">
      <w:bodyDiv w:val="1"/>
      <w:marLeft w:val="0"/>
      <w:marRight w:val="0"/>
      <w:marTop w:val="0"/>
      <w:marBottom w:val="0"/>
      <w:divBdr>
        <w:top w:val="none" w:sz="0" w:space="0" w:color="auto"/>
        <w:left w:val="none" w:sz="0" w:space="0" w:color="auto"/>
        <w:bottom w:val="none" w:sz="0" w:space="0" w:color="auto"/>
        <w:right w:val="none" w:sz="0" w:space="0" w:color="auto"/>
      </w:divBdr>
    </w:div>
    <w:div w:id="613514111">
      <w:bodyDiv w:val="1"/>
      <w:marLeft w:val="0"/>
      <w:marRight w:val="0"/>
      <w:marTop w:val="0"/>
      <w:marBottom w:val="0"/>
      <w:divBdr>
        <w:top w:val="none" w:sz="0" w:space="0" w:color="auto"/>
        <w:left w:val="none" w:sz="0" w:space="0" w:color="auto"/>
        <w:bottom w:val="none" w:sz="0" w:space="0" w:color="auto"/>
        <w:right w:val="none" w:sz="0" w:space="0" w:color="auto"/>
      </w:divBdr>
    </w:div>
    <w:div w:id="626473969">
      <w:bodyDiv w:val="1"/>
      <w:marLeft w:val="0"/>
      <w:marRight w:val="0"/>
      <w:marTop w:val="0"/>
      <w:marBottom w:val="0"/>
      <w:divBdr>
        <w:top w:val="none" w:sz="0" w:space="0" w:color="auto"/>
        <w:left w:val="none" w:sz="0" w:space="0" w:color="auto"/>
        <w:bottom w:val="none" w:sz="0" w:space="0" w:color="auto"/>
        <w:right w:val="none" w:sz="0" w:space="0" w:color="auto"/>
      </w:divBdr>
    </w:div>
    <w:div w:id="669479095">
      <w:bodyDiv w:val="1"/>
      <w:marLeft w:val="0"/>
      <w:marRight w:val="0"/>
      <w:marTop w:val="0"/>
      <w:marBottom w:val="0"/>
      <w:divBdr>
        <w:top w:val="none" w:sz="0" w:space="0" w:color="auto"/>
        <w:left w:val="none" w:sz="0" w:space="0" w:color="auto"/>
        <w:bottom w:val="none" w:sz="0" w:space="0" w:color="auto"/>
        <w:right w:val="none" w:sz="0" w:space="0" w:color="auto"/>
      </w:divBdr>
    </w:div>
    <w:div w:id="675694973">
      <w:bodyDiv w:val="1"/>
      <w:marLeft w:val="0"/>
      <w:marRight w:val="0"/>
      <w:marTop w:val="0"/>
      <w:marBottom w:val="0"/>
      <w:divBdr>
        <w:top w:val="none" w:sz="0" w:space="0" w:color="auto"/>
        <w:left w:val="none" w:sz="0" w:space="0" w:color="auto"/>
        <w:bottom w:val="none" w:sz="0" w:space="0" w:color="auto"/>
        <w:right w:val="none" w:sz="0" w:space="0" w:color="auto"/>
      </w:divBdr>
    </w:div>
    <w:div w:id="678311105">
      <w:bodyDiv w:val="1"/>
      <w:marLeft w:val="0"/>
      <w:marRight w:val="0"/>
      <w:marTop w:val="0"/>
      <w:marBottom w:val="0"/>
      <w:divBdr>
        <w:top w:val="none" w:sz="0" w:space="0" w:color="auto"/>
        <w:left w:val="none" w:sz="0" w:space="0" w:color="auto"/>
        <w:bottom w:val="none" w:sz="0" w:space="0" w:color="auto"/>
        <w:right w:val="none" w:sz="0" w:space="0" w:color="auto"/>
      </w:divBdr>
    </w:div>
    <w:div w:id="735326855">
      <w:bodyDiv w:val="1"/>
      <w:marLeft w:val="0"/>
      <w:marRight w:val="0"/>
      <w:marTop w:val="0"/>
      <w:marBottom w:val="0"/>
      <w:divBdr>
        <w:top w:val="none" w:sz="0" w:space="0" w:color="auto"/>
        <w:left w:val="none" w:sz="0" w:space="0" w:color="auto"/>
        <w:bottom w:val="none" w:sz="0" w:space="0" w:color="auto"/>
        <w:right w:val="none" w:sz="0" w:space="0" w:color="auto"/>
      </w:divBdr>
      <w:divsChild>
        <w:div w:id="631331944">
          <w:marLeft w:val="547"/>
          <w:marRight w:val="0"/>
          <w:marTop w:val="0"/>
          <w:marBottom w:val="0"/>
          <w:divBdr>
            <w:top w:val="none" w:sz="0" w:space="0" w:color="auto"/>
            <w:left w:val="none" w:sz="0" w:space="0" w:color="auto"/>
            <w:bottom w:val="none" w:sz="0" w:space="0" w:color="auto"/>
            <w:right w:val="none" w:sz="0" w:space="0" w:color="auto"/>
          </w:divBdr>
        </w:div>
        <w:div w:id="953554550">
          <w:marLeft w:val="547"/>
          <w:marRight w:val="0"/>
          <w:marTop w:val="0"/>
          <w:marBottom w:val="0"/>
          <w:divBdr>
            <w:top w:val="none" w:sz="0" w:space="0" w:color="auto"/>
            <w:left w:val="none" w:sz="0" w:space="0" w:color="auto"/>
            <w:bottom w:val="none" w:sz="0" w:space="0" w:color="auto"/>
            <w:right w:val="none" w:sz="0" w:space="0" w:color="auto"/>
          </w:divBdr>
        </w:div>
        <w:div w:id="1183739388">
          <w:marLeft w:val="547"/>
          <w:marRight w:val="0"/>
          <w:marTop w:val="0"/>
          <w:marBottom w:val="0"/>
          <w:divBdr>
            <w:top w:val="none" w:sz="0" w:space="0" w:color="auto"/>
            <w:left w:val="none" w:sz="0" w:space="0" w:color="auto"/>
            <w:bottom w:val="none" w:sz="0" w:space="0" w:color="auto"/>
            <w:right w:val="none" w:sz="0" w:space="0" w:color="auto"/>
          </w:divBdr>
        </w:div>
      </w:divsChild>
    </w:div>
    <w:div w:id="766771364">
      <w:bodyDiv w:val="1"/>
      <w:marLeft w:val="0"/>
      <w:marRight w:val="0"/>
      <w:marTop w:val="0"/>
      <w:marBottom w:val="0"/>
      <w:divBdr>
        <w:top w:val="none" w:sz="0" w:space="0" w:color="auto"/>
        <w:left w:val="none" w:sz="0" w:space="0" w:color="auto"/>
        <w:bottom w:val="none" w:sz="0" w:space="0" w:color="auto"/>
        <w:right w:val="none" w:sz="0" w:space="0" w:color="auto"/>
      </w:divBdr>
    </w:div>
    <w:div w:id="926766469">
      <w:bodyDiv w:val="1"/>
      <w:marLeft w:val="0"/>
      <w:marRight w:val="0"/>
      <w:marTop w:val="0"/>
      <w:marBottom w:val="0"/>
      <w:divBdr>
        <w:top w:val="none" w:sz="0" w:space="0" w:color="auto"/>
        <w:left w:val="none" w:sz="0" w:space="0" w:color="auto"/>
        <w:bottom w:val="none" w:sz="0" w:space="0" w:color="auto"/>
        <w:right w:val="none" w:sz="0" w:space="0" w:color="auto"/>
      </w:divBdr>
    </w:div>
    <w:div w:id="934435989">
      <w:bodyDiv w:val="1"/>
      <w:marLeft w:val="0"/>
      <w:marRight w:val="0"/>
      <w:marTop w:val="0"/>
      <w:marBottom w:val="0"/>
      <w:divBdr>
        <w:top w:val="none" w:sz="0" w:space="0" w:color="auto"/>
        <w:left w:val="none" w:sz="0" w:space="0" w:color="auto"/>
        <w:bottom w:val="none" w:sz="0" w:space="0" w:color="auto"/>
        <w:right w:val="none" w:sz="0" w:space="0" w:color="auto"/>
      </w:divBdr>
      <w:divsChild>
        <w:div w:id="219828033">
          <w:marLeft w:val="1267"/>
          <w:marRight w:val="0"/>
          <w:marTop w:val="0"/>
          <w:marBottom w:val="0"/>
          <w:divBdr>
            <w:top w:val="none" w:sz="0" w:space="0" w:color="auto"/>
            <w:left w:val="none" w:sz="0" w:space="0" w:color="auto"/>
            <w:bottom w:val="none" w:sz="0" w:space="0" w:color="auto"/>
            <w:right w:val="none" w:sz="0" w:space="0" w:color="auto"/>
          </w:divBdr>
        </w:div>
        <w:div w:id="419789135">
          <w:marLeft w:val="1267"/>
          <w:marRight w:val="0"/>
          <w:marTop w:val="0"/>
          <w:marBottom w:val="0"/>
          <w:divBdr>
            <w:top w:val="none" w:sz="0" w:space="0" w:color="auto"/>
            <w:left w:val="none" w:sz="0" w:space="0" w:color="auto"/>
            <w:bottom w:val="none" w:sz="0" w:space="0" w:color="auto"/>
            <w:right w:val="none" w:sz="0" w:space="0" w:color="auto"/>
          </w:divBdr>
        </w:div>
        <w:div w:id="428543529">
          <w:marLeft w:val="547"/>
          <w:marRight w:val="0"/>
          <w:marTop w:val="0"/>
          <w:marBottom w:val="0"/>
          <w:divBdr>
            <w:top w:val="none" w:sz="0" w:space="0" w:color="auto"/>
            <w:left w:val="none" w:sz="0" w:space="0" w:color="auto"/>
            <w:bottom w:val="none" w:sz="0" w:space="0" w:color="auto"/>
            <w:right w:val="none" w:sz="0" w:space="0" w:color="auto"/>
          </w:divBdr>
        </w:div>
        <w:div w:id="924455365">
          <w:marLeft w:val="1267"/>
          <w:marRight w:val="0"/>
          <w:marTop w:val="0"/>
          <w:marBottom w:val="0"/>
          <w:divBdr>
            <w:top w:val="none" w:sz="0" w:space="0" w:color="auto"/>
            <w:left w:val="none" w:sz="0" w:space="0" w:color="auto"/>
            <w:bottom w:val="none" w:sz="0" w:space="0" w:color="auto"/>
            <w:right w:val="none" w:sz="0" w:space="0" w:color="auto"/>
          </w:divBdr>
        </w:div>
        <w:div w:id="939721435">
          <w:marLeft w:val="547"/>
          <w:marRight w:val="0"/>
          <w:marTop w:val="0"/>
          <w:marBottom w:val="0"/>
          <w:divBdr>
            <w:top w:val="none" w:sz="0" w:space="0" w:color="auto"/>
            <w:left w:val="none" w:sz="0" w:space="0" w:color="auto"/>
            <w:bottom w:val="none" w:sz="0" w:space="0" w:color="auto"/>
            <w:right w:val="none" w:sz="0" w:space="0" w:color="auto"/>
          </w:divBdr>
        </w:div>
        <w:div w:id="1477843229">
          <w:marLeft w:val="1267"/>
          <w:marRight w:val="0"/>
          <w:marTop w:val="0"/>
          <w:marBottom w:val="0"/>
          <w:divBdr>
            <w:top w:val="none" w:sz="0" w:space="0" w:color="auto"/>
            <w:left w:val="none" w:sz="0" w:space="0" w:color="auto"/>
            <w:bottom w:val="none" w:sz="0" w:space="0" w:color="auto"/>
            <w:right w:val="none" w:sz="0" w:space="0" w:color="auto"/>
          </w:divBdr>
        </w:div>
      </w:divsChild>
    </w:div>
    <w:div w:id="935023077">
      <w:bodyDiv w:val="1"/>
      <w:marLeft w:val="0"/>
      <w:marRight w:val="0"/>
      <w:marTop w:val="0"/>
      <w:marBottom w:val="0"/>
      <w:divBdr>
        <w:top w:val="none" w:sz="0" w:space="0" w:color="auto"/>
        <w:left w:val="none" w:sz="0" w:space="0" w:color="auto"/>
        <w:bottom w:val="none" w:sz="0" w:space="0" w:color="auto"/>
        <w:right w:val="none" w:sz="0" w:space="0" w:color="auto"/>
      </w:divBdr>
    </w:div>
    <w:div w:id="965087690">
      <w:bodyDiv w:val="1"/>
      <w:marLeft w:val="0"/>
      <w:marRight w:val="0"/>
      <w:marTop w:val="0"/>
      <w:marBottom w:val="0"/>
      <w:divBdr>
        <w:top w:val="none" w:sz="0" w:space="0" w:color="auto"/>
        <w:left w:val="none" w:sz="0" w:space="0" w:color="auto"/>
        <w:bottom w:val="none" w:sz="0" w:space="0" w:color="auto"/>
        <w:right w:val="none" w:sz="0" w:space="0" w:color="auto"/>
      </w:divBdr>
    </w:div>
    <w:div w:id="979261482">
      <w:bodyDiv w:val="1"/>
      <w:marLeft w:val="0"/>
      <w:marRight w:val="0"/>
      <w:marTop w:val="0"/>
      <w:marBottom w:val="0"/>
      <w:divBdr>
        <w:top w:val="none" w:sz="0" w:space="0" w:color="auto"/>
        <w:left w:val="none" w:sz="0" w:space="0" w:color="auto"/>
        <w:bottom w:val="none" w:sz="0" w:space="0" w:color="auto"/>
        <w:right w:val="none" w:sz="0" w:space="0" w:color="auto"/>
      </w:divBdr>
    </w:div>
    <w:div w:id="1010835680">
      <w:bodyDiv w:val="1"/>
      <w:marLeft w:val="0"/>
      <w:marRight w:val="0"/>
      <w:marTop w:val="0"/>
      <w:marBottom w:val="0"/>
      <w:divBdr>
        <w:top w:val="none" w:sz="0" w:space="0" w:color="auto"/>
        <w:left w:val="none" w:sz="0" w:space="0" w:color="auto"/>
        <w:bottom w:val="none" w:sz="0" w:space="0" w:color="auto"/>
        <w:right w:val="none" w:sz="0" w:space="0" w:color="auto"/>
      </w:divBdr>
    </w:div>
    <w:div w:id="1027606796">
      <w:bodyDiv w:val="1"/>
      <w:marLeft w:val="0"/>
      <w:marRight w:val="0"/>
      <w:marTop w:val="0"/>
      <w:marBottom w:val="0"/>
      <w:divBdr>
        <w:top w:val="none" w:sz="0" w:space="0" w:color="auto"/>
        <w:left w:val="none" w:sz="0" w:space="0" w:color="auto"/>
        <w:bottom w:val="none" w:sz="0" w:space="0" w:color="auto"/>
        <w:right w:val="none" w:sz="0" w:space="0" w:color="auto"/>
      </w:divBdr>
    </w:div>
    <w:div w:id="1054238567">
      <w:bodyDiv w:val="1"/>
      <w:marLeft w:val="0"/>
      <w:marRight w:val="0"/>
      <w:marTop w:val="0"/>
      <w:marBottom w:val="0"/>
      <w:divBdr>
        <w:top w:val="none" w:sz="0" w:space="0" w:color="auto"/>
        <w:left w:val="none" w:sz="0" w:space="0" w:color="auto"/>
        <w:bottom w:val="none" w:sz="0" w:space="0" w:color="auto"/>
        <w:right w:val="none" w:sz="0" w:space="0" w:color="auto"/>
      </w:divBdr>
    </w:div>
    <w:div w:id="1081025224">
      <w:bodyDiv w:val="1"/>
      <w:marLeft w:val="0"/>
      <w:marRight w:val="0"/>
      <w:marTop w:val="0"/>
      <w:marBottom w:val="0"/>
      <w:divBdr>
        <w:top w:val="none" w:sz="0" w:space="0" w:color="auto"/>
        <w:left w:val="none" w:sz="0" w:space="0" w:color="auto"/>
        <w:bottom w:val="none" w:sz="0" w:space="0" w:color="auto"/>
        <w:right w:val="none" w:sz="0" w:space="0" w:color="auto"/>
      </w:divBdr>
    </w:div>
    <w:div w:id="1085421187">
      <w:bodyDiv w:val="1"/>
      <w:marLeft w:val="0"/>
      <w:marRight w:val="0"/>
      <w:marTop w:val="0"/>
      <w:marBottom w:val="0"/>
      <w:divBdr>
        <w:top w:val="none" w:sz="0" w:space="0" w:color="auto"/>
        <w:left w:val="none" w:sz="0" w:space="0" w:color="auto"/>
        <w:bottom w:val="none" w:sz="0" w:space="0" w:color="auto"/>
        <w:right w:val="none" w:sz="0" w:space="0" w:color="auto"/>
      </w:divBdr>
    </w:div>
    <w:div w:id="1090272170">
      <w:bodyDiv w:val="1"/>
      <w:marLeft w:val="0"/>
      <w:marRight w:val="0"/>
      <w:marTop w:val="0"/>
      <w:marBottom w:val="0"/>
      <w:divBdr>
        <w:top w:val="none" w:sz="0" w:space="0" w:color="auto"/>
        <w:left w:val="none" w:sz="0" w:space="0" w:color="auto"/>
        <w:bottom w:val="none" w:sz="0" w:space="0" w:color="auto"/>
        <w:right w:val="none" w:sz="0" w:space="0" w:color="auto"/>
      </w:divBdr>
    </w:div>
    <w:div w:id="1202520209">
      <w:bodyDiv w:val="1"/>
      <w:marLeft w:val="0"/>
      <w:marRight w:val="0"/>
      <w:marTop w:val="0"/>
      <w:marBottom w:val="0"/>
      <w:divBdr>
        <w:top w:val="none" w:sz="0" w:space="0" w:color="auto"/>
        <w:left w:val="none" w:sz="0" w:space="0" w:color="auto"/>
        <w:bottom w:val="none" w:sz="0" w:space="0" w:color="auto"/>
        <w:right w:val="none" w:sz="0" w:space="0" w:color="auto"/>
      </w:divBdr>
    </w:div>
    <w:div w:id="1206915546">
      <w:bodyDiv w:val="1"/>
      <w:marLeft w:val="0"/>
      <w:marRight w:val="0"/>
      <w:marTop w:val="0"/>
      <w:marBottom w:val="0"/>
      <w:divBdr>
        <w:top w:val="none" w:sz="0" w:space="0" w:color="auto"/>
        <w:left w:val="none" w:sz="0" w:space="0" w:color="auto"/>
        <w:bottom w:val="none" w:sz="0" w:space="0" w:color="auto"/>
        <w:right w:val="none" w:sz="0" w:space="0" w:color="auto"/>
      </w:divBdr>
      <w:divsChild>
        <w:div w:id="213854548">
          <w:marLeft w:val="1886"/>
          <w:marRight w:val="0"/>
          <w:marTop w:val="0"/>
          <w:marBottom w:val="0"/>
          <w:divBdr>
            <w:top w:val="none" w:sz="0" w:space="0" w:color="auto"/>
            <w:left w:val="none" w:sz="0" w:space="0" w:color="auto"/>
            <w:bottom w:val="none" w:sz="0" w:space="0" w:color="auto"/>
            <w:right w:val="none" w:sz="0" w:space="0" w:color="auto"/>
          </w:divBdr>
        </w:div>
        <w:div w:id="292177482">
          <w:marLeft w:val="1886"/>
          <w:marRight w:val="0"/>
          <w:marTop w:val="0"/>
          <w:marBottom w:val="0"/>
          <w:divBdr>
            <w:top w:val="none" w:sz="0" w:space="0" w:color="auto"/>
            <w:left w:val="none" w:sz="0" w:space="0" w:color="auto"/>
            <w:bottom w:val="none" w:sz="0" w:space="0" w:color="auto"/>
            <w:right w:val="none" w:sz="0" w:space="0" w:color="auto"/>
          </w:divBdr>
        </w:div>
        <w:div w:id="396979184">
          <w:marLeft w:val="1886"/>
          <w:marRight w:val="0"/>
          <w:marTop w:val="0"/>
          <w:marBottom w:val="0"/>
          <w:divBdr>
            <w:top w:val="none" w:sz="0" w:space="0" w:color="auto"/>
            <w:left w:val="none" w:sz="0" w:space="0" w:color="auto"/>
            <w:bottom w:val="none" w:sz="0" w:space="0" w:color="auto"/>
            <w:right w:val="none" w:sz="0" w:space="0" w:color="auto"/>
          </w:divBdr>
        </w:div>
        <w:div w:id="432942398">
          <w:marLeft w:val="1886"/>
          <w:marRight w:val="0"/>
          <w:marTop w:val="0"/>
          <w:marBottom w:val="0"/>
          <w:divBdr>
            <w:top w:val="none" w:sz="0" w:space="0" w:color="auto"/>
            <w:left w:val="none" w:sz="0" w:space="0" w:color="auto"/>
            <w:bottom w:val="none" w:sz="0" w:space="0" w:color="auto"/>
            <w:right w:val="none" w:sz="0" w:space="0" w:color="auto"/>
          </w:divBdr>
        </w:div>
        <w:div w:id="434861868">
          <w:marLeft w:val="1886"/>
          <w:marRight w:val="0"/>
          <w:marTop w:val="0"/>
          <w:marBottom w:val="0"/>
          <w:divBdr>
            <w:top w:val="none" w:sz="0" w:space="0" w:color="auto"/>
            <w:left w:val="none" w:sz="0" w:space="0" w:color="auto"/>
            <w:bottom w:val="none" w:sz="0" w:space="0" w:color="auto"/>
            <w:right w:val="none" w:sz="0" w:space="0" w:color="auto"/>
          </w:divBdr>
        </w:div>
        <w:div w:id="790711091">
          <w:marLeft w:val="1886"/>
          <w:marRight w:val="0"/>
          <w:marTop w:val="0"/>
          <w:marBottom w:val="0"/>
          <w:divBdr>
            <w:top w:val="none" w:sz="0" w:space="0" w:color="auto"/>
            <w:left w:val="none" w:sz="0" w:space="0" w:color="auto"/>
            <w:bottom w:val="none" w:sz="0" w:space="0" w:color="auto"/>
            <w:right w:val="none" w:sz="0" w:space="0" w:color="auto"/>
          </w:divBdr>
        </w:div>
        <w:div w:id="796872067">
          <w:marLeft w:val="1886"/>
          <w:marRight w:val="0"/>
          <w:marTop w:val="0"/>
          <w:marBottom w:val="0"/>
          <w:divBdr>
            <w:top w:val="none" w:sz="0" w:space="0" w:color="auto"/>
            <w:left w:val="none" w:sz="0" w:space="0" w:color="auto"/>
            <w:bottom w:val="none" w:sz="0" w:space="0" w:color="auto"/>
            <w:right w:val="none" w:sz="0" w:space="0" w:color="auto"/>
          </w:divBdr>
        </w:div>
        <w:div w:id="857305886">
          <w:marLeft w:val="1886"/>
          <w:marRight w:val="0"/>
          <w:marTop w:val="0"/>
          <w:marBottom w:val="0"/>
          <w:divBdr>
            <w:top w:val="none" w:sz="0" w:space="0" w:color="auto"/>
            <w:left w:val="none" w:sz="0" w:space="0" w:color="auto"/>
            <w:bottom w:val="none" w:sz="0" w:space="0" w:color="auto"/>
            <w:right w:val="none" w:sz="0" w:space="0" w:color="auto"/>
          </w:divBdr>
        </w:div>
        <w:div w:id="1249073490">
          <w:marLeft w:val="1886"/>
          <w:marRight w:val="0"/>
          <w:marTop w:val="0"/>
          <w:marBottom w:val="0"/>
          <w:divBdr>
            <w:top w:val="none" w:sz="0" w:space="0" w:color="auto"/>
            <w:left w:val="none" w:sz="0" w:space="0" w:color="auto"/>
            <w:bottom w:val="none" w:sz="0" w:space="0" w:color="auto"/>
            <w:right w:val="none" w:sz="0" w:space="0" w:color="auto"/>
          </w:divBdr>
        </w:div>
        <w:div w:id="1311129799">
          <w:marLeft w:val="1886"/>
          <w:marRight w:val="0"/>
          <w:marTop w:val="0"/>
          <w:marBottom w:val="0"/>
          <w:divBdr>
            <w:top w:val="none" w:sz="0" w:space="0" w:color="auto"/>
            <w:left w:val="none" w:sz="0" w:space="0" w:color="auto"/>
            <w:bottom w:val="none" w:sz="0" w:space="0" w:color="auto"/>
            <w:right w:val="none" w:sz="0" w:space="0" w:color="auto"/>
          </w:divBdr>
        </w:div>
        <w:div w:id="1435831921">
          <w:marLeft w:val="1886"/>
          <w:marRight w:val="0"/>
          <w:marTop w:val="0"/>
          <w:marBottom w:val="0"/>
          <w:divBdr>
            <w:top w:val="none" w:sz="0" w:space="0" w:color="auto"/>
            <w:left w:val="none" w:sz="0" w:space="0" w:color="auto"/>
            <w:bottom w:val="none" w:sz="0" w:space="0" w:color="auto"/>
            <w:right w:val="none" w:sz="0" w:space="0" w:color="auto"/>
          </w:divBdr>
        </w:div>
        <w:div w:id="1523779785">
          <w:marLeft w:val="1886"/>
          <w:marRight w:val="0"/>
          <w:marTop w:val="0"/>
          <w:marBottom w:val="0"/>
          <w:divBdr>
            <w:top w:val="none" w:sz="0" w:space="0" w:color="auto"/>
            <w:left w:val="none" w:sz="0" w:space="0" w:color="auto"/>
            <w:bottom w:val="none" w:sz="0" w:space="0" w:color="auto"/>
            <w:right w:val="none" w:sz="0" w:space="0" w:color="auto"/>
          </w:divBdr>
        </w:div>
        <w:div w:id="2001158785">
          <w:marLeft w:val="1886"/>
          <w:marRight w:val="0"/>
          <w:marTop w:val="0"/>
          <w:marBottom w:val="0"/>
          <w:divBdr>
            <w:top w:val="none" w:sz="0" w:space="0" w:color="auto"/>
            <w:left w:val="none" w:sz="0" w:space="0" w:color="auto"/>
            <w:bottom w:val="none" w:sz="0" w:space="0" w:color="auto"/>
            <w:right w:val="none" w:sz="0" w:space="0" w:color="auto"/>
          </w:divBdr>
        </w:div>
      </w:divsChild>
    </w:div>
    <w:div w:id="1239514650">
      <w:bodyDiv w:val="1"/>
      <w:marLeft w:val="0"/>
      <w:marRight w:val="0"/>
      <w:marTop w:val="0"/>
      <w:marBottom w:val="0"/>
      <w:divBdr>
        <w:top w:val="none" w:sz="0" w:space="0" w:color="auto"/>
        <w:left w:val="none" w:sz="0" w:space="0" w:color="auto"/>
        <w:bottom w:val="none" w:sz="0" w:space="0" w:color="auto"/>
        <w:right w:val="none" w:sz="0" w:space="0" w:color="auto"/>
      </w:divBdr>
    </w:div>
    <w:div w:id="1258756806">
      <w:bodyDiv w:val="1"/>
      <w:marLeft w:val="0"/>
      <w:marRight w:val="0"/>
      <w:marTop w:val="0"/>
      <w:marBottom w:val="0"/>
      <w:divBdr>
        <w:top w:val="none" w:sz="0" w:space="0" w:color="auto"/>
        <w:left w:val="none" w:sz="0" w:space="0" w:color="auto"/>
        <w:bottom w:val="none" w:sz="0" w:space="0" w:color="auto"/>
        <w:right w:val="none" w:sz="0" w:space="0" w:color="auto"/>
      </w:divBdr>
    </w:div>
    <w:div w:id="1291746793">
      <w:bodyDiv w:val="1"/>
      <w:marLeft w:val="0"/>
      <w:marRight w:val="0"/>
      <w:marTop w:val="0"/>
      <w:marBottom w:val="0"/>
      <w:divBdr>
        <w:top w:val="none" w:sz="0" w:space="0" w:color="auto"/>
        <w:left w:val="none" w:sz="0" w:space="0" w:color="auto"/>
        <w:bottom w:val="none" w:sz="0" w:space="0" w:color="auto"/>
        <w:right w:val="none" w:sz="0" w:space="0" w:color="auto"/>
      </w:divBdr>
    </w:div>
    <w:div w:id="1330060132">
      <w:bodyDiv w:val="1"/>
      <w:marLeft w:val="0"/>
      <w:marRight w:val="0"/>
      <w:marTop w:val="0"/>
      <w:marBottom w:val="0"/>
      <w:divBdr>
        <w:top w:val="none" w:sz="0" w:space="0" w:color="auto"/>
        <w:left w:val="none" w:sz="0" w:space="0" w:color="auto"/>
        <w:bottom w:val="none" w:sz="0" w:space="0" w:color="auto"/>
        <w:right w:val="none" w:sz="0" w:space="0" w:color="auto"/>
      </w:divBdr>
    </w:div>
    <w:div w:id="1346592741">
      <w:bodyDiv w:val="1"/>
      <w:marLeft w:val="0"/>
      <w:marRight w:val="0"/>
      <w:marTop w:val="0"/>
      <w:marBottom w:val="0"/>
      <w:divBdr>
        <w:top w:val="none" w:sz="0" w:space="0" w:color="auto"/>
        <w:left w:val="none" w:sz="0" w:space="0" w:color="auto"/>
        <w:bottom w:val="none" w:sz="0" w:space="0" w:color="auto"/>
        <w:right w:val="none" w:sz="0" w:space="0" w:color="auto"/>
      </w:divBdr>
      <w:divsChild>
        <w:div w:id="1244490648">
          <w:marLeft w:val="547"/>
          <w:marRight w:val="0"/>
          <w:marTop w:val="0"/>
          <w:marBottom w:val="0"/>
          <w:divBdr>
            <w:top w:val="none" w:sz="0" w:space="0" w:color="auto"/>
            <w:left w:val="none" w:sz="0" w:space="0" w:color="auto"/>
            <w:bottom w:val="none" w:sz="0" w:space="0" w:color="auto"/>
            <w:right w:val="none" w:sz="0" w:space="0" w:color="auto"/>
          </w:divBdr>
        </w:div>
      </w:divsChild>
    </w:div>
    <w:div w:id="1376270988">
      <w:bodyDiv w:val="1"/>
      <w:marLeft w:val="0"/>
      <w:marRight w:val="0"/>
      <w:marTop w:val="0"/>
      <w:marBottom w:val="0"/>
      <w:divBdr>
        <w:top w:val="none" w:sz="0" w:space="0" w:color="auto"/>
        <w:left w:val="none" w:sz="0" w:space="0" w:color="auto"/>
        <w:bottom w:val="none" w:sz="0" w:space="0" w:color="auto"/>
        <w:right w:val="none" w:sz="0" w:space="0" w:color="auto"/>
      </w:divBdr>
    </w:div>
    <w:div w:id="1428498025">
      <w:bodyDiv w:val="1"/>
      <w:marLeft w:val="0"/>
      <w:marRight w:val="0"/>
      <w:marTop w:val="0"/>
      <w:marBottom w:val="0"/>
      <w:divBdr>
        <w:top w:val="none" w:sz="0" w:space="0" w:color="auto"/>
        <w:left w:val="none" w:sz="0" w:space="0" w:color="auto"/>
        <w:bottom w:val="none" w:sz="0" w:space="0" w:color="auto"/>
        <w:right w:val="none" w:sz="0" w:space="0" w:color="auto"/>
      </w:divBdr>
      <w:divsChild>
        <w:div w:id="111755240">
          <w:marLeft w:val="547"/>
          <w:marRight w:val="0"/>
          <w:marTop w:val="0"/>
          <w:marBottom w:val="0"/>
          <w:divBdr>
            <w:top w:val="none" w:sz="0" w:space="0" w:color="auto"/>
            <w:left w:val="none" w:sz="0" w:space="0" w:color="auto"/>
            <w:bottom w:val="none" w:sz="0" w:space="0" w:color="auto"/>
            <w:right w:val="none" w:sz="0" w:space="0" w:color="auto"/>
          </w:divBdr>
        </w:div>
      </w:divsChild>
    </w:div>
    <w:div w:id="1458454456">
      <w:bodyDiv w:val="1"/>
      <w:marLeft w:val="0"/>
      <w:marRight w:val="0"/>
      <w:marTop w:val="0"/>
      <w:marBottom w:val="0"/>
      <w:divBdr>
        <w:top w:val="none" w:sz="0" w:space="0" w:color="auto"/>
        <w:left w:val="none" w:sz="0" w:space="0" w:color="auto"/>
        <w:bottom w:val="none" w:sz="0" w:space="0" w:color="auto"/>
        <w:right w:val="none" w:sz="0" w:space="0" w:color="auto"/>
      </w:divBdr>
    </w:div>
    <w:div w:id="1462379528">
      <w:bodyDiv w:val="1"/>
      <w:marLeft w:val="0"/>
      <w:marRight w:val="0"/>
      <w:marTop w:val="0"/>
      <w:marBottom w:val="0"/>
      <w:divBdr>
        <w:top w:val="none" w:sz="0" w:space="0" w:color="auto"/>
        <w:left w:val="none" w:sz="0" w:space="0" w:color="auto"/>
        <w:bottom w:val="none" w:sz="0" w:space="0" w:color="auto"/>
        <w:right w:val="none" w:sz="0" w:space="0" w:color="auto"/>
      </w:divBdr>
    </w:div>
    <w:div w:id="1484616216">
      <w:bodyDiv w:val="1"/>
      <w:marLeft w:val="0"/>
      <w:marRight w:val="0"/>
      <w:marTop w:val="0"/>
      <w:marBottom w:val="0"/>
      <w:divBdr>
        <w:top w:val="none" w:sz="0" w:space="0" w:color="auto"/>
        <w:left w:val="none" w:sz="0" w:space="0" w:color="auto"/>
        <w:bottom w:val="none" w:sz="0" w:space="0" w:color="auto"/>
        <w:right w:val="none" w:sz="0" w:space="0" w:color="auto"/>
      </w:divBdr>
    </w:div>
    <w:div w:id="1515995646">
      <w:bodyDiv w:val="1"/>
      <w:marLeft w:val="0"/>
      <w:marRight w:val="0"/>
      <w:marTop w:val="0"/>
      <w:marBottom w:val="0"/>
      <w:divBdr>
        <w:top w:val="none" w:sz="0" w:space="0" w:color="auto"/>
        <w:left w:val="none" w:sz="0" w:space="0" w:color="auto"/>
        <w:bottom w:val="none" w:sz="0" w:space="0" w:color="auto"/>
        <w:right w:val="none" w:sz="0" w:space="0" w:color="auto"/>
      </w:divBdr>
    </w:div>
    <w:div w:id="1562135897">
      <w:bodyDiv w:val="1"/>
      <w:marLeft w:val="0"/>
      <w:marRight w:val="0"/>
      <w:marTop w:val="0"/>
      <w:marBottom w:val="0"/>
      <w:divBdr>
        <w:top w:val="none" w:sz="0" w:space="0" w:color="auto"/>
        <w:left w:val="none" w:sz="0" w:space="0" w:color="auto"/>
        <w:bottom w:val="none" w:sz="0" w:space="0" w:color="auto"/>
        <w:right w:val="none" w:sz="0" w:space="0" w:color="auto"/>
      </w:divBdr>
    </w:div>
    <w:div w:id="1562136239">
      <w:bodyDiv w:val="1"/>
      <w:marLeft w:val="0"/>
      <w:marRight w:val="0"/>
      <w:marTop w:val="0"/>
      <w:marBottom w:val="0"/>
      <w:divBdr>
        <w:top w:val="none" w:sz="0" w:space="0" w:color="auto"/>
        <w:left w:val="none" w:sz="0" w:space="0" w:color="auto"/>
        <w:bottom w:val="none" w:sz="0" w:space="0" w:color="auto"/>
        <w:right w:val="none" w:sz="0" w:space="0" w:color="auto"/>
      </w:divBdr>
    </w:div>
    <w:div w:id="1567833463">
      <w:bodyDiv w:val="1"/>
      <w:marLeft w:val="0"/>
      <w:marRight w:val="0"/>
      <w:marTop w:val="0"/>
      <w:marBottom w:val="0"/>
      <w:divBdr>
        <w:top w:val="none" w:sz="0" w:space="0" w:color="auto"/>
        <w:left w:val="none" w:sz="0" w:space="0" w:color="auto"/>
        <w:bottom w:val="none" w:sz="0" w:space="0" w:color="auto"/>
        <w:right w:val="none" w:sz="0" w:space="0" w:color="auto"/>
      </w:divBdr>
    </w:div>
    <w:div w:id="1603683029">
      <w:bodyDiv w:val="1"/>
      <w:marLeft w:val="0"/>
      <w:marRight w:val="0"/>
      <w:marTop w:val="0"/>
      <w:marBottom w:val="0"/>
      <w:divBdr>
        <w:top w:val="none" w:sz="0" w:space="0" w:color="auto"/>
        <w:left w:val="none" w:sz="0" w:space="0" w:color="auto"/>
        <w:bottom w:val="none" w:sz="0" w:space="0" w:color="auto"/>
        <w:right w:val="none" w:sz="0" w:space="0" w:color="auto"/>
      </w:divBdr>
    </w:div>
    <w:div w:id="1702049350">
      <w:bodyDiv w:val="1"/>
      <w:marLeft w:val="0"/>
      <w:marRight w:val="0"/>
      <w:marTop w:val="0"/>
      <w:marBottom w:val="0"/>
      <w:divBdr>
        <w:top w:val="none" w:sz="0" w:space="0" w:color="auto"/>
        <w:left w:val="none" w:sz="0" w:space="0" w:color="auto"/>
        <w:bottom w:val="none" w:sz="0" w:space="0" w:color="auto"/>
        <w:right w:val="none" w:sz="0" w:space="0" w:color="auto"/>
      </w:divBdr>
    </w:div>
    <w:div w:id="1716467494">
      <w:bodyDiv w:val="1"/>
      <w:marLeft w:val="0"/>
      <w:marRight w:val="0"/>
      <w:marTop w:val="0"/>
      <w:marBottom w:val="0"/>
      <w:divBdr>
        <w:top w:val="none" w:sz="0" w:space="0" w:color="auto"/>
        <w:left w:val="none" w:sz="0" w:space="0" w:color="auto"/>
        <w:bottom w:val="none" w:sz="0" w:space="0" w:color="auto"/>
        <w:right w:val="none" w:sz="0" w:space="0" w:color="auto"/>
      </w:divBdr>
    </w:div>
    <w:div w:id="1717578898">
      <w:bodyDiv w:val="1"/>
      <w:marLeft w:val="0"/>
      <w:marRight w:val="0"/>
      <w:marTop w:val="0"/>
      <w:marBottom w:val="0"/>
      <w:divBdr>
        <w:top w:val="none" w:sz="0" w:space="0" w:color="auto"/>
        <w:left w:val="none" w:sz="0" w:space="0" w:color="auto"/>
        <w:bottom w:val="none" w:sz="0" w:space="0" w:color="auto"/>
        <w:right w:val="none" w:sz="0" w:space="0" w:color="auto"/>
      </w:divBdr>
    </w:div>
    <w:div w:id="1737782188">
      <w:bodyDiv w:val="1"/>
      <w:marLeft w:val="0"/>
      <w:marRight w:val="0"/>
      <w:marTop w:val="0"/>
      <w:marBottom w:val="0"/>
      <w:divBdr>
        <w:top w:val="none" w:sz="0" w:space="0" w:color="auto"/>
        <w:left w:val="none" w:sz="0" w:space="0" w:color="auto"/>
        <w:bottom w:val="none" w:sz="0" w:space="0" w:color="auto"/>
        <w:right w:val="none" w:sz="0" w:space="0" w:color="auto"/>
      </w:divBdr>
    </w:div>
    <w:div w:id="1740204066">
      <w:bodyDiv w:val="1"/>
      <w:marLeft w:val="0"/>
      <w:marRight w:val="0"/>
      <w:marTop w:val="0"/>
      <w:marBottom w:val="0"/>
      <w:divBdr>
        <w:top w:val="none" w:sz="0" w:space="0" w:color="auto"/>
        <w:left w:val="none" w:sz="0" w:space="0" w:color="auto"/>
        <w:bottom w:val="none" w:sz="0" w:space="0" w:color="auto"/>
        <w:right w:val="none" w:sz="0" w:space="0" w:color="auto"/>
      </w:divBdr>
    </w:div>
    <w:div w:id="1770463194">
      <w:bodyDiv w:val="1"/>
      <w:marLeft w:val="0"/>
      <w:marRight w:val="0"/>
      <w:marTop w:val="0"/>
      <w:marBottom w:val="0"/>
      <w:divBdr>
        <w:top w:val="none" w:sz="0" w:space="0" w:color="auto"/>
        <w:left w:val="none" w:sz="0" w:space="0" w:color="auto"/>
        <w:bottom w:val="none" w:sz="0" w:space="0" w:color="auto"/>
        <w:right w:val="none" w:sz="0" w:space="0" w:color="auto"/>
      </w:divBdr>
    </w:div>
    <w:div w:id="1796440060">
      <w:bodyDiv w:val="1"/>
      <w:marLeft w:val="0"/>
      <w:marRight w:val="0"/>
      <w:marTop w:val="0"/>
      <w:marBottom w:val="0"/>
      <w:divBdr>
        <w:top w:val="none" w:sz="0" w:space="0" w:color="auto"/>
        <w:left w:val="none" w:sz="0" w:space="0" w:color="auto"/>
        <w:bottom w:val="none" w:sz="0" w:space="0" w:color="auto"/>
        <w:right w:val="none" w:sz="0" w:space="0" w:color="auto"/>
      </w:divBdr>
    </w:div>
    <w:div w:id="1803964770">
      <w:bodyDiv w:val="1"/>
      <w:marLeft w:val="0"/>
      <w:marRight w:val="0"/>
      <w:marTop w:val="0"/>
      <w:marBottom w:val="0"/>
      <w:divBdr>
        <w:top w:val="none" w:sz="0" w:space="0" w:color="auto"/>
        <w:left w:val="none" w:sz="0" w:space="0" w:color="auto"/>
        <w:bottom w:val="none" w:sz="0" w:space="0" w:color="auto"/>
        <w:right w:val="none" w:sz="0" w:space="0" w:color="auto"/>
      </w:divBdr>
    </w:div>
    <w:div w:id="1911452954">
      <w:bodyDiv w:val="1"/>
      <w:marLeft w:val="0"/>
      <w:marRight w:val="0"/>
      <w:marTop w:val="0"/>
      <w:marBottom w:val="0"/>
      <w:divBdr>
        <w:top w:val="none" w:sz="0" w:space="0" w:color="auto"/>
        <w:left w:val="none" w:sz="0" w:space="0" w:color="auto"/>
        <w:bottom w:val="none" w:sz="0" w:space="0" w:color="auto"/>
        <w:right w:val="none" w:sz="0" w:space="0" w:color="auto"/>
      </w:divBdr>
    </w:div>
    <w:div w:id="1934625714">
      <w:bodyDiv w:val="1"/>
      <w:marLeft w:val="0"/>
      <w:marRight w:val="0"/>
      <w:marTop w:val="0"/>
      <w:marBottom w:val="0"/>
      <w:divBdr>
        <w:top w:val="none" w:sz="0" w:space="0" w:color="auto"/>
        <w:left w:val="none" w:sz="0" w:space="0" w:color="auto"/>
        <w:bottom w:val="none" w:sz="0" w:space="0" w:color="auto"/>
        <w:right w:val="none" w:sz="0" w:space="0" w:color="auto"/>
      </w:divBdr>
    </w:div>
    <w:div w:id="1940402835">
      <w:bodyDiv w:val="1"/>
      <w:marLeft w:val="0"/>
      <w:marRight w:val="0"/>
      <w:marTop w:val="0"/>
      <w:marBottom w:val="0"/>
      <w:divBdr>
        <w:top w:val="none" w:sz="0" w:space="0" w:color="auto"/>
        <w:left w:val="none" w:sz="0" w:space="0" w:color="auto"/>
        <w:bottom w:val="none" w:sz="0" w:space="0" w:color="auto"/>
        <w:right w:val="none" w:sz="0" w:space="0" w:color="auto"/>
      </w:divBdr>
    </w:div>
    <w:div w:id="1966697662">
      <w:bodyDiv w:val="1"/>
      <w:marLeft w:val="0"/>
      <w:marRight w:val="0"/>
      <w:marTop w:val="0"/>
      <w:marBottom w:val="0"/>
      <w:divBdr>
        <w:top w:val="none" w:sz="0" w:space="0" w:color="auto"/>
        <w:left w:val="none" w:sz="0" w:space="0" w:color="auto"/>
        <w:bottom w:val="none" w:sz="0" w:space="0" w:color="auto"/>
        <w:right w:val="none" w:sz="0" w:space="0" w:color="auto"/>
      </w:divBdr>
    </w:div>
    <w:div w:id="204481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 /><Relationship Id="rId18" Type="http://schemas.openxmlformats.org/officeDocument/2006/relationships/image" Target="media/image3.emf" /><Relationship Id="rId26" Type="http://schemas.openxmlformats.org/officeDocument/2006/relationships/package" Target="embeddings/Microsoft_Visio_Drawing3.vsdx" /><Relationship Id="rId39" Type="http://schemas.openxmlformats.org/officeDocument/2006/relationships/package" Target="embeddings/Microsoft_Visio_Drawing9.vsdx" /><Relationship Id="rId21" Type="http://schemas.openxmlformats.org/officeDocument/2006/relationships/image" Target="media/image4.emf" /><Relationship Id="rId34" Type="http://schemas.openxmlformats.org/officeDocument/2006/relationships/image" Target="media/image10.emf" /><Relationship Id="rId42" Type="http://schemas.openxmlformats.org/officeDocument/2006/relationships/package" Target="embeddings/Microsoft_Visio_Drawing11.vsdx" /><Relationship Id="rId47" Type="http://schemas.openxmlformats.org/officeDocument/2006/relationships/package" Target="embeddings/Microsoft_Visio_Drawing13.vsdx" /><Relationship Id="rId50" Type="http://schemas.openxmlformats.org/officeDocument/2006/relationships/oleObject" Target="embeddings/oleObject1.bin" /><Relationship Id="rId55" Type="http://schemas.openxmlformats.org/officeDocument/2006/relationships/header" Target="header4.xml" /><Relationship Id="rId7" Type="http://schemas.openxmlformats.org/officeDocument/2006/relationships/settings" Target="settings.xml" /><Relationship Id="rId12" Type="http://schemas.openxmlformats.org/officeDocument/2006/relationships/header" Target="header1.xml" /><Relationship Id="rId17" Type="http://schemas.openxmlformats.org/officeDocument/2006/relationships/footer" Target="footer3.xml" /><Relationship Id="rId25" Type="http://schemas.openxmlformats.org/officeDocument/2006/relationships/image" Target="media/image6.emf" /><Relationship Id="rId33" Type="http://schemas.openxmlformats.org/officeDocument/2006/relationships/package" Target="embeddings/Microsoft_Visio_Drawing6.vsdx" /><Relationship Id="rId38" Type="http://schemas.openxmlformats.org/officeDocument/2006/relationships/image" Target="media/image12.emf" /><Relationship Id="rId46" Type="http://schemas.openxmlformats.org/officeDocument/2006/relationships/image" Target="media/image15.emf" /><Relationship Id="rId2" Type="http://schemas.openxmlformats.org/officeDocument/2006/relationships/customXml" Target="../customXml/item2.xml" /><Relationship Id="rId16" Type="http://schemas.openxmlformats.org/officeDocument/2006/relationships/header" Target="header3.xml" /><Relationship Id="rId20" Type="http://schemas.openxmlformats.org/officeDocument/2006/relationships/hyperlink" Target="https://confluence.mof.gov.sa/display/SA/Business+Viewpoint" TargetMode="External" /><Relationship Id="rId29" Type="http://schemas.openxmlformats.org/officeDocument/2006/relationships/image" Target="media/image8.emf" /><Relationship Id="rId41" Type="http://schemas.openxmlformats.org/officeDocument/2006/relationships/image" Target="media/image13.emf" /><Relationship Id="rId54" Type="http://schemas.openxmlformats.org/officeDocument/2006/relationships/package" Target="embeddings/Microsoft_Excel_Worksheet.xlsx" /><Relationship Id="rId1" Type="http://schemas.openxmlformats.org/officeDocument/2006/relationships/customXml" Target="../customXml/item1.xml" /><Relationship Id="rId6" Type="http://schemas.openxmlformats.org/officeDocument/2006/relationships/styles" Target="styles.xml" /><Relationship Id="rId11" Type="http://schemas.openxmlformats.org/officeDocument/2006/relationships/image" Target="media/image1.png" /><Relationship Id="rId24" Type="http://schemas.openxmlformats.org/officeDocument/2006/relationships/package" Target="embeddings/Microsoft_Visio_Drawing2.vsdx" /><Relationship Id="rId32" Type="http://schemas.openxmlformats.org/officeDocument/2006/relationships/image" Target="media/image9.emf" /><Relationship Id="rId37" Type="http://schemas.openxmlformats.org/officeDocument/2006/relationships/package" Target="embeddings/Microsoft_Visio_Drawing8.vsdx" /><Relationship Id="rId40" Type="http://schemas.openxmlformats.org/officeDocument/2006/relationships/package" Target="embeddings/Microsoft_Visio_Drawing10.vsdx" /><Relationship Id="rId45" Type="http://schemas.openxmlformats.org/officeDocument/2006/relationships/package" Target="embeddings/Microsoft_Visio_Drawing12.vsdx" /><Relationship Id="rId53" Type="http://schemas.openxmlformats.org/officeDocument/2006/relationships/image" Target="media/image18.emf" /><Relationship Id="rId5" Type="http://schemas.openxmlformats.org/officeDocument/2006/relationships/numbering" Target="numbering.xml" /><Relationship Id="rId15" Type="http://schemas.openxmlformats.org/officeDocument/2006/relationships/footer" Target="footer2.xml" /><Relationship Id="rId23" Type="http://schemas.openxmlformats.org/officeDocument/2006/relationships/image" Target="media/image5.emf" /><Relationship Id="rId28" Type="http://schemas.openxmlformats.org/officeDocument/2006/relationships/package" Target="embeddings/Microsoft_Visio_Drawing4.vsdx" /><Relationship Id="rId36" Type="http://schemas.openxmlformats.org/officeDocument/2006/relationships/image" Target="media/image11.emf" /><Relationship Id="rId49" Type="http://schemas.openxmlformats.org/officeDocument/2006/relationships/image" Target="media/image16.emf" /><Relationship Id="rId57" Type="http://schemas.openxmlformats.org/officeDocument/2006/relationships/theme" Target="theme/theme1.xml" /><Relationship Id="rId10" Type="http://schemas.openxmlformats.org/officeDocument/2006/relationships/endnotes" Target="endnotes.xml" /><Relationship Id="rId19" Type="http://schemas.openxmlformats.org/officeDocument/2006/relationships/package" Target="embeddings/Microsoft_Visio_Drawing.vsdx" /><Relationship Id="rId31" Type="http://schemas.openxmlformats.org/officeDocument/2006/relationships/hyperlink" Target="https://confluence.mof.gov.sa/display/SA/Logical+Viewpoint" TargetMode="External" /><Relationship Id="rId44" Type="http://schemas.openxmlformats.org/officeDocument/2006/relationships/image" Target="media/image14.emf" /><Relationship Id="rId52" Type="http://schemas.openxmlformats.org/officeDocument/2006/relationships/package" Target="embeddings/Microsoft_Visio_Drawing14.vsdx" /><Relationship Id="rId4" Type="http://schemas.openxmlformats.org/officeDocument/2006/relationships/customXml" Target="../customXml/item4.xml" /><Relationship Id="rId9" Type="http://schemas.openxmlformats.org/officeDocument/2006/relationships/footnotes" Target="footnotes.xml" /><Relationship Id="rId14" Type="http://schemas.openxmlformats.org/officeDocument/2006/relationships/footer" Target="footer1.xml" /><Relationship Id="rId22" Type="http://schemas.openxmlformats.org/officeDocument/2006/relationships/package" Target="embeddings/Microsoft_Visio_Drawing1.vsdx" /><Relationship Id="rId27" Type="http://schemas.openxmlformats.org/officeDocument/2006/relationships/image" Target="media/image7.emf" /><Relationship Id="rId30" Type="http://schemas.openxmlformats.org/officeDocument/2006/relationships/package" Target="embeddings/Microsoft_Visio_Drawing5.vsdx" /><Relationship Id="rId35" Type="http://schemas.openxmlformats.org/officeDocument/2006/relationships/package" Target="embeddings/Microsoft_Visio_Drawing7.vsdx" /><Relationship Id="rId43" Type="http://schemas.openxmlformats.org/officeDocument/2006/relationships/hyperlink" Target="https://confluence.mof.gov.sa/display/SA/Component+Viewpoint" TargetMode="External" /><Relationship Id="rId48" Type="http://schemas.openxmlformats.org/officeDocument/2006/relationships/hyperlink" Target="https://confluence.mof.gov.sa/display/SA/Deployment+Viewpoint" TargetMode="External" /><Relationship Id="rId56" Type="http://schemas.openxmlformats.org/officeDocument/2006/relationships/fontTable" Target="fontTable.xml" /><Relationship Id="rId8" Type="http://schemas.openxmlformats.org/officeDocument/2006/relationships/webSettings" Target="webSettings.xml" /><Relationship Id="rId51" Type="http://schemas.openxmlformats.org/officeDocument/2006/relationships/image" Target="media/image17.emf" /><Relationship Id="rId3" Type="http://schemas.openxmlformats.org/officeDocument/2006/relationships/customXml" Target="../customXml/item3.xml" /></Relationships>
</file>

<file path=word/_rels/header3.xml.rels><?xml version="1.0" encoding="UTF-8" standalone="yes"?>
<Relationships xmlns="http://schemas.openxmlformats.org/package/2006/relationships"><Relationship Id="rId1" Type="http://schemas.openxmlformats.org/officeDocument/2006/relationships/image" Target="media/image2.jpg" /></Relationships>
</file>

<file path=word/_rels/header4.xml.rels><?xml version="1.0" encoding="UTF-8" standalone="yes"?>
<Relationships xmlns="http://schemas.openxmlformats.org/package/2006/relationships"><Relationship Id="rId1" Type="http://schemas.openxmlformats.org/officeDocument/2006/relationships/image" Target="media/image19.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0cdeeb7-062e-4097-8984-e69321007c6d" xsi:nil="true"/>
    <lcf76f155ced4ddcb4097134ff3c332f xmlns="594ccc4c-6386-473d-afa3-92485aaef71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64B5B27B25BA4EA6A220A0F24C375B" ma:contentTypeVersion="16" ma:contentTypeDescription="Create a new document." ma:contentTypeScope="" ma:versionID="1a2eaf59a3e84d81cc328ad4a1f1ff8a">
  <xsd:schema xmlns:xsd="http://www.w3.org/2001/XMLSchema" xmlns:xs="http://www.w3.org/2001/XMLSchema" xmlns:p="http://schemas.microsoft.com/office/2006/metadata/properties" xmlns:ns2="594ccc4c-6386-473d-afa3-92485aaef711" xmlns:ns3="a0cdeeb7-062e-4097-8984-e69321007c6d" targetNamespace="http://schemas.microsoft.com/office/2006/metadata/properties" ma:root="true" ma:fieldsID="10b345fead4ed3def2b0f37f1c8aaf38" ns2:_="" ns3:_="">
    <xsd:import namespace="594ccc4c-6386-473d-afa3-92485aaef711"/>
    <xsd:import namespace="a0cdeeb7-062e-4097-8984-e69321007c6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4ccc4c-6386-473d-afa3-92485aaef71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0cdeeb7-062e-4097-8984-e69321007c6d"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0191976-8d25-4a80-bd15-f49c5a2cc706}" ma:internalName="TaxCatchAll" ma:showField="CatchAllData" ma:web="a0cdeeb7-062e-4097-8984-e69321007c6d">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2EF8C-5317-4708-8D4C-4BC0C452748A}">
  <ds:schemaRefs>
    <ds:schemaRef ds:uri="http://schemas.microsoft.com/office/2006/metadata/properties"/>
    <ds:schemaRef ds:uri="http://www.w3.org/2000/xmlns/"/>
    <ds:schemaRef ds:uri="a0cdeeb7-062e-4097-8984-e69321007c6d"/>
    <ds:schemaRef ds:uri="http://www.w3.org/2001/XMLSchema-instance"/>
    <ds:schemaRef ds:uri="594ccc4c-6386-473d-afa3-92485aaef711"/>
    <ds:schemaRef ds:uri="http://schemas.microsoft.com/office/infopath/2007/PartnerControls"/>
  </ds:schemaRefs>
</ds:datastoreItem>
</file>

<file path=customXml/itemProps2.xml><?xml version="1.0" encoding="utf-8"?>
<ds:datastoreItem xmlns:ds="http://schemas.openxmlformats.org/officeDocument/2006/customXml" ds:itemID="{FE6085A3-A683-4914-B143-60DCB599E671}">
  <ds:schemaRefs>
    <ds:schemaRef ds:uri="http://schemas.microsoft.com/sharepoint/v3/contenttype/forms"/>
  </ds:schemaRefs>
</ds:datastoreItem>
</file>

<file path=customXml/itemProps3.xml><?xml version="1.0" encoding="utf-8"?>
<ds:datastoreItem xmlns:ds="http://schemas.openxmlformats.org/officeDocument/2006/customXml" ds:itemID="{BF2ED065-F5A7-4232-9EB4-97A6E75E2D6A}">
  <ds:schemaRefs>
    <ds:schemaRef ds:uri="http://schemas.microsoft.com/office/2006/metadata/contentType"/>
    <ds:schemaRef ds:uri="http://schemas.microsoft.com/office/2006/metadata/properties/metaAttributes"/>
    <ds:schemaRef ds:uri="http://www.w3.org/2000/xmlns/"/>
    <ds:schemaRef ds:uri="http://www.w3.org/2001/XMLSchema"/>
    <ds:schemaRef ds:uri="594ccc4c-6386-473d-afa3-92485aaef711"/>
    <ds:schemaRef ds:uri="a0cdeeb7-062e-4097-8984-e69321007c6d"/>
  </ds:schemaRefs>
</ds:datastoreItem>
</file>

<file path=customXml/itemProps4.xml><?xml version="1.0" encoding="utf-8"?>
<ds:datastoreItem xmlns:ds="http://schemas.openxmlformats.org/officeDocument/2006/customXml" ds:itemID="{E1C9653D-048F-4B9C-B60F-F2D38F1EEB6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3097</Words>
  <Characters>17658</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SAR-2.3_IT_SDLC_Solution_Architecture‎_SAD_v1.0</vt:lpstr>
    </vt:vector>
  </TitlesOfParts>
  <Company/>
  <LinksUpToDate>false</LinksUpToDate>
  <CharactersWithSpaces>20714</CharactersWithSpaces>
  <SharedDoc>false</SharedDoc>
  <HLinks>
    <vt:vector size="174" baseType="variant">
      <vt:variant>
        <vt:i4>6619234</vt:i4>
      </vt:variant>
      <vt:variant>
        <vt:i4>174</vt:i4>
      </vt:variant>
      <vt:variant>
        <vt:i4>0</vt:i4>
      </vt:variant>
      <vt:variant>
        <vt:i4>5</vt:i4>
      </vt:variant>
      <vt:variant>
        <vt:lpwstr>http://pubs.opengroup.org/architecture/togaf8-doc/arch/chap31.html</vt:lpwstr>
      </vt:variant>
      <vt:variant>
        <vt:lpwstr/>
      </vt:variant>
      <vt:variant>
        <vt:i4>1245245</vt:i4>
      </vt:variant>
      <vt:variant>
        <vt:i4>164</vt:i4>
      </vt:variant>
      <vt:variant>
        <vt:i4>0</vt:i4>
      </vt:variant>
      <vt:variant>
        <vt:i4>5</vt:i4>
      </vt:variant>
      <vt:variant>
        <vt:lpwstr/>
      </vt:variant>
      <vt:variant>
        <vt:lpwstr>_Toc88083561</vt:lpwstr>
      </vt:variant>
      <vt:variant>
        <vt:i4>1179709</vt:i4>
      </vt:variant>
      <vt:variant>
        <vt:i4>158</vt:i4>
      </vt:variant>
      <vt:variant>
        <vt:i4>0</vt:i4>
      </vt:variant>
      <vt:variant>
        <vt:i4>5</vt:i4>
      </vt:variant>
      <vt:variant>
        <vt:lpwstr/>
      </vt:variant>
      <vt:variant>
        <vt:lpwstr>_Toc88083560</vt:lpwstr>
      </vt:variant>
      <vt:variant>
        <vt:i4>1769534</vt:i4>
      </vt:variant>
      <vt:variant>
        <vt:i4>152</vt:i4>
      </vt:variant>
      <vt:variant>
        <vt:i4>0</vt:i4>
      </vt:variant>
      <vt:variant>
        <vt:i4>5</vt:i4>
      </vt:variant>
      <vt:variant>
        <vt:lpwstr/>
      </vt:variant>
      <vt:variant>
        <vt:lpwstr>_Toc88083559</vt:lpwstr>
      </vt:variant>
      <vt:variant>
        <vt:i4>1703998</vt:i4>
      </vt:variant>
      <vt:variant>
        <vt:i4>146</vt:i4>
      </vt:variant>
      <vt:variant>
        <vt:i4>0</vt:i4>
      </vt:variant>
      <vt:variant>
        <vt:i4>5</vt:i4>
      </vt:variant>
      <vt:variant>
        <vt:lpwstr/>
      </vt:variant>
      <vt:variant>
        <vt:lpwstr>_Toc88083558</vt:lpwstr>
      </vt:variant>
      <vt:variant>
        <vt:i4>1376318</vt:i4>
      </vt:variant>
      <vt:variant>
        <vt:i4>140</vt:i4>
      </vt:variant>
      <vt:variant>
        <vt:i4>0</vt:i4>
      </vt:variant>
      <vt:variant>
        <vt:i4>5</vt:i4>
      </vt:variant>
      <vt:variant>
        <vt:lpwstr/>
      </vt:variant>
      <vt:variant>
        <vt:lpwstr>_Toc88083557</vt:lpwstr>
      </vt:variant>
      <vt:variant>
        <vt:i4>1310782</vt:i4>
      </vt:variant>
      <vt:variant>
        <vt:i4>134</vt:i4>
      </vt:variant>
      <vt:variant>
        <vt:i4>0</vt:i4>
      </vt:variant>
      <vt:variant>
        <vt:i4>5</vt:i4>
      </vt:variant>
      <vt:variant>
        <vt:lpwstr/>
      </vt:variant>
      <vt:variant>
        <vt:lpwstr>_Toc88083556</vt:lpwstr>
      </vt:variant>
      <vt:variant>
        <vt:i4>1507390</vt:i4>
      </vt:variant>
      <vt:variant>
        <vt:i4>128</vt:i4>
      </vt:variant>
      <vt:variant>
        <vt:i4>0</vt:i4>
      </vt:variant>
      <vt:variant>
        <vt:i4>5</vt:i4>
      </vt:variant>
      <vt:variant>
        <vt:lpwstr/>
      </vt:variant>
      <vt:variant>
        <vt:lpwstr>_Toc88083555</vt:lpwstr>
      </vt:variant>
      <vt:variant>
        <vt:i4>1441854</vt:i4>
      </vt:variant>
      <vt:variant>
        <vt:i4>122</vt:i4>
      </vt:variant>
      <vt:variant>
        <vt:i4>0</vt:i4>
      </vt:variant>
      <vt:variant>
        <vt:i4>5</vt:i4>
      </vt:variant>
      <vt:variant>
        <vt:lpwstr/>
      </vt:variant>
      <vt:variant>
        <vt:lpwstr>_Toc88083554</vt:lpwstr>
      </vt:variant>
      <vt:variant>
        <vt:i4>1114174</vt:i4>
      </vt:variant>
      <vt:variant>
        <vt:i4>116</vt:i4>
      </vt:variant>
      <vt:variant>
        <vt:i4>0</vt:i4>
      </vt:variant>
      <vt:variant>
        <vt:i4>5</vt:i4>
      </vt:variant>
      <vt:variant>
        <vt:lpwstr/>
      </vt:variant>
      <vt:variant>
        <vt:lpwstr>_Toc88083553</vt:lpwstr>
      </vt:variant>
      <vt:variant>
        <vt:i4>1048638</vt:i4>
      </vt:variant>
      <vt:variant>
        <vt:i4>110</vt:i4>
      </vt:variant>
      <vt:variant>
        <vt:i4>0</vt:i4>
      </vt:variant>
      <vt:variant>
        <vt:i4>5</vt:i4>
      </vt:variant>
      <vt:variant>
        <vt:lpwstr/>
      </vt:variant>
      <vt:variant>
        <vt:lpwstr>_Toc88083552</vt:lpwstr>
      </vt:variant>
      <vt:variant>
        <vt:i4>1245246</vt:i4>
      </vt:variant>
      <vt:variant>
        <vt:i4>104</vt:i4>
      </vt:variant>
      <vt:variant>
        <vt:i4>0</vt:i4>
      </vt:variant>
      <vt:variant>
        <vt:i4>5</vt:i4>
      </vt:variant>
      <vt:variant>
        <vt:lpwstr/>
      </vt:variant>
      <vt:variant>
        <vt:lpwstr>_Toc88083551</vt:lpwstr>
      </vt:variant>
      <vt:variant>
        <vt:i4>1179710</vt:i4>
      </vt:variant>
      <vt:variant>
        <vt:i4>98</vt:i4>
      </vt:variant>
      <vt:variant>
        <vt:i4>0</vt:i4>
      </vt:variant>
      <vt:variant>
        <vt:i4>5</vt:i4>
      </vt:variant>
      <vt:variant>
        <vt:lpwstr/>
      </vt:variant>
      <vt:variant>
        <vt:lpwstr>_Toc88083550</vt:lpwstr>
      </vt:variant>
      <vt:variant>
        <vt:i4>1769535</vt:i4>
      </vt:variant>
      <vt:variant>
        <vt:i4>92</vt:i4>
      </vt:variant>
      <vt:variant>
        <vt:i4>0</vt:i4>
      </vt:variant>
      <vt:variant>
        <vt:i4>5</vt:i4>
      </vt:variant>
      <vt:variant>
        <vt:lpwstr/>
      </vt:variant>
      <vt:variant>
        <vt:lpwstr>_Toc88083549</vt:lpwstr>
      </vt:variant>
      <vt:variant>
        <vt:i4>1703999</vt:i4>
      </vt:variant>
      <vt:variant>
        <vt:i4>86</vt:i4>
      </vt:variant>
      <vt:variant>
        <vt:i4>0</vt:i4>
      </vt:variant>
      <vt:variant>
        <vt:i4>5</vt:i4>
      </vt:variant>
      <vt:variant>
        <vt:lpwstr/>
      </vt:variant>
      <vt:variant>
        <vt:lpwstr>_Toc88083548</vt:lpwstr>
      </vt:variant>
      <vt:variant>
        <vt:i4>1376319</vt:i4>
      </vt:variant>
      <vt:variant>
        <vt:i4>80</vt:i4>
      </vt:variant>
      <vt:variant>
        <vt:i4>0</vt:i4>
      </vt:variant>
      <vt:variant>
        <vt:i4>5</vt:i4>
      </vt:variant>
      <vt:variant>
        <vt:lpwstr/>
      </vt:variant>
      <vt:variant>
        <vt:lpwstr>_Toc88083547</vt:lpwstr>
      </vt:variant>
      <vt:variant>
        <vt:i4>1310783</vt:i4>
      </vt:variant>
      <vt:variant>
        <vt:i4>74</vt:i4>
      </vt:variant>
      <vt:variant>
        <vt:i4>0</vt:i4>
      </vt:variant>
      <vt:variant>
        <vt:i4>5</vt:i4>
      </vt:variant>
      <vt:variant>
        <vt:lpwstr/>
      </vt:variant>
      <vt:variant>
        <vt:lpwstr>_Toc88083546</vt:lpwstr>
      </vt:variant>
      <vt:variant>
        <vt:i4>1507391</vt:i4>
      </vt:variant>
      <vt:variant>
        <vt:i4>68</vt:i4>
      </vt:variant>
      <vt:variant>
        <vt:i4>0</vt:i4>
      </vt:variant>
      <vt:variant>
        <vt:i4>5</vt:i4>
      </vt:variant>
      <vt:variant>
        <vt:lpwstr/>
      </vt:variant>
      <vt:variant>
        <vt:lpwstr>_Toc88083545</vt:lpwstr>
      </vt:variant>
      <vt:variant>
        <vt:i4>1441855</vt:i4>
      </vt:variant>
      <vt:variant>
        <vt:i4>62</vt:i4>
      </vt:variant>
      <vt:variant>
        <vt:i4>0</vt:i4>
      </vt:variant>
      <vt:variant>
        <vt:i4>5</vt:i4>
      </vt:variant>
      <vt:variant>
        <vt:lpwstr/>
      </vt:variant>
      <vt:variant>
        <vt:lpwstr>_Toc88083544</vt:lpwstr>
      </vt:variant>
      <vt:variant>
        <vt:i4>1114175</vt:i4>
      </vt:variant>
      <vt:variant>
        <vt:i4>56</vt:i4>
      </vt:variant>
      <vt:variant>
        <vt:i4>0</vt:i4>
      </vt:variant>
      <vt:variant>
        <vt:i4>5</vt:i4>
      </vt:variant>
      <vt:variant>
        <vt:lpwstr/>
      </vt:variant>
      <vt:variant>
        <vt:lpwstr>_Toc88083543</vt:lpwstr>
      </vt:variant>
      <vt:variant>
        <vt:i4>1048639</vt:i4>
      </vt:variant>
      <vt:variant>
        <vt:i4>50</vt:i4>
      </vt:variant>
      <vt:variant>
        <vt:i4>0</vt:i4>
      </vt:variant>
      <vt:variant>
        <vt:i4>5</vt:i4>
      </vt:variant>
      <vt:variant>
        <vt:lpwstr/>
      </vt:variant>
      <vt:variant>
        <vt:lpwstr>_Toc88083542</vt:lpwstr>
      </vt:variant>
      <vt:variant>
        <vt:i4>1245247</vt:i4>
      </vt:variant>
      <vt:variant>
        <vt:i4>44</vt:i4>
      </vt:variant>
      <vt:variant>
        <vt:i4>0</vt:i4>
      </vt:variant>
      <vt:variant>
        <vt:i4>5</vt:i4>
      </vt:variant>
      <vt:variant>
        <vt:lpwstr/>
      </vt:variant>
      <vt:variant>
        <vt:lpwstr>_Toc88083541</vt:lpwstr>
      </vt:variant>
      <vt:variant>
        <vt:i4>1179711</vt:i4>
      </vt:variant>
      <vt:variant>
        <vt:i4>38</vt:i4>
      </vt:variant>
      <vt:variant>
        <vt:i4>0</vt:i4>
      </vt:variant>
      <vt:variant>
        <vt:i4>5</vt:i4>
      </vt:variant>
      <vt:variant>
        <vt:lpwstr/>
      </vt:variant>
      <vt:variant>
        <vt:lpwstr>_Toc88083540</vt:lpwstr>
      </vt:variant>
      <vt:variant>
        <vt:i4>1769528</vt:i4>
      </vt:variant>
      <vt:variant>
        <vt:i4>32</vt:i4>
      </vt:variant>
      <vt:variant>
        <vt:i4>0</vt:i4>
      </vt:variant>
      <vt:variant>
        <vt:i4>5</vt:i4>
      </vt:variant>
      <vt:variant>
        <vt:lpwstr/>
      </vt:variant>
      <vt:variant>
        <vt:lpwstr>_Toc88083539</vt:lpwstr>
      </vt:variant>
      <vt:variant>
        <vt:i4>1703992</vt:i4>
      </vt:variant>
      <vt:variant>
        <vt:i4>26</vt:i4>
      </vt:variant>
      <vt:variant>
        <vt:i4>0</vt:i4>
      </vt:variant>
      <vt:variant>
        <vt:i4>5</vt:i4>
      </vt:variant>
      <vt:variant>
        <vt:lpwstr/>
      </vt:variant>
      <vt:variant>
        <vt:lpwstr>_Toc88083538</vt:lpwstr>
      </vt:variant>
      <vt:variant>
        <vt:i4>1376312</vt:i4>
      </vt:variant>
      <vt:variant>
        <vt:i4>20</vt:i4>
      </vt:variant>
      <vt:variant>
        <vt:i4>0</vt:i4>
      </vt:variant>
      <vt:variant>
        <vt:i4>5</vt:i4>
      </vt:variant>
      <vt:variant>
        <vt:lpwstr/>
      </vt:variant>
      <vt:variant>
        <vt:lpwstr>_Toc88083537</vt:lpwstr>
      </vt:variant>
      <vt:variant>
        <vt:i4>1310776</vt:i4>
      </vt:variant>
      <vt:variant>
        <vt:i4>14</vt:i4>
      </vt:variant>
      <vt:variant>
        <vt:i4>0</vt:i4>
      </vt:variant>
      <vt:variant>
        <vt:i4>5</vt:i4>
      </vt:variant>
      <vt:variant>
        <vt:lpwstr/>
      </vt:variant>
      <vt:variant>
        <vt:lpwstr>_Toc88083536</vt:lpwstr>
      </vt:variant>
      <vt:variant>
        <vt:i4>1507384</vt:i4>
      </vt:variant>
      <vt:variant>
        <vt:i4>8</vt:i4>
      </vt:variant>
      <vt:variant>
        <vt:i4>0</vt:i4>
      </vt:variant>
      <vt:variant>
        <vt:i4>5</vt:i4>
      </vt:variant>
      <vt:variant>
        <vt:lpwstr/>
      </vt:variant>
      <vt:variant>
        <vt:lpwstr>_Toc88083535</vt:lpwstr>
      </vt:variant>
      <vt:variant>
        <vt:i4>1441848</vt:i4>
      </vt:variant>
      <vt:variant>
        <vt:i4>2</vt:i4>
      </vt:variant>
      <vt:variant>
        <vt:i4>0</vt:i4>
      </vt:variant>
      <vt:variant>
        <vt:i4>5</vt:i4>
      </vt:variant>
      <vt:variant>
        <vt:lpwstr/>
      </vt:variant>
      <vt:variant>
        <vt:lpwstr>_Toc88083534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SAR-2.3_IT_SDLC_Solution_Architecture‎_SAD_v1.0</dc:title>
  <dc:subject/>
  <dc:creator>ashraf.esmail@devoteam.com</dc:creator>
  <cp:keywords>HLD</cp:keywords>
  <dc:description/>
  <cp:lastModifiedBy>Abdullah MSN</cp:lastModifiedBy>
  <cp:revision>2</cp:revision>
  <cp:lastPrinted>1900-01-01T08:00:00Z</cp:lastPrinted>
  <dcterms:created xsi:type="dcterms:W3CDTF">2026-01-11T07:39:00Z</dcterms:created>
  <dcterms:modified xsi:type="dcterms:W3CDTF">2026-01-11T07:39:00Z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3rdPartyHeader">
    <vt:lpwstr>    0</vt:lpwstr>
  </property>
  <property fmtid="{D5CDD505-2E9C-101B-9397-08002B2CF9AE}" pid="4" name="3rdPartyFooter">
    <vt:lpwstr>3</vt:lpwstr>
  </property>
  <property fmtid="{D5CDD505-2E9C-101B-9397-08002B2CF9AE}" pid="5" name="Footer">
    <vt:lpwstr>&lt;span style="color:#F1C40F;"&gt;&lt;span&gt;Classified by LOCAL SERVICE at 2024-05-06T08:14:45Z&lt;/span&gt;&lt;/span&gt;</vt:lpwstr>
  </property>
  <property fmtid="{D5CDD505-2E9C-101B-9397-08002B2CF9AE}" pid="6" name="GVData">
    <vt:lpwstr>ew0KICAiZG9jSUQiOiAiMjRhNjAxNjUtOGFjZi05YTQzLTNhNzMtMzRiMmI4NjU1MmFhIiwNCiAgIk9TIjogIldpbmRvd3MiLA0KICAiT3B0aW9ucyI6ICJ7XHUwMDIyUGFnZUxheW91dENvbmZpZ3VyYXRpb25cdTAwMjI6e1x1MDAyMkFsd2F5c1Nob3dQb3B1cFx1</vt:lpwstr>
  </property>
  <property fmtid="{D5CDD505-2E9C-101B-9397-08002B2CF9AE}" pid="7" name="GVData0">
    <vt:lpwstr>MDAyMjpmYWxzZSxcdTAwMjJIYXNBbHdheXNTaG93UG9wdXBcdTAwMjI6dHJ1ZSxcdTAwMjJPcHRpb25zXHUwMDIyOjAsXHUwMDIyVHJpZ2dlclBhZ2VzTnVtYmVyXHUwMDIyOjB9LFx1MDAyMkFwcGx5RnJvbVBhZ2VcdTAwMjI6MCxcdTAwMjJBcHBseVRvUGFnZVx1</vt:lpwstr>
  </property>
  <property fmtid="{D5CDD505-2E9C-101B-9397-08002B2CF9AE}" pid="8" name="GVData1">
    <vt:lpwstr>MDAyMjowLFx1MDAyMkhlYWRlckVuYWJsZWRcdTAwMjI6ZmFsc2UsXHUwMDIySGVhZGVyXHUwMDIyOlx1MDAyMlx1MDAyMixcdTAwMjJIZWFkZXJzXHUwMDIyOm51bGwsXHUwMDIySGVhZGVyVHlwZVx1MDAyMjoyLFx1MDAyMkhlYWRlclR5cGVzQWxsb3dlZFx1MDAy</vt:lpwstr>
  </property>
  <property fmtid="{D5CDD505-2E9C-101B-9397-08002B2CF9AE}" pid="9" name="ClassificationTagSetId">
    <vt:lpwstr>e16409a7-1700-4153-9090-3955bc2f0ae8</vt:lpwstr>
  </property>
  <property fmtid="{D5CDD505-2E9C-101B-9397-08002B2CF9AE}" pid="10" name="Classification">
    <vt:lpwstr>Restricted</vt:lpwstr>
  </property>
  <property fmtid="{D5CDD505-2E9C-101B-9397-08002B2CF9AE}" pid="11" name="ComplianceTagSetId">
    <vt:lpwstr>f14fc1f1-8950-40d5-8a29-45909da947d6</vt:lpwstr>
  </property>
  <property fmtid="{D5CDD505-2E9C-101B-9397-08002B2CF9AE}" pid="12" name="FileId">
    <vt:lpwstr>24a60165-8acf-9a43-3a73-34b2b86552aa</vt:lpwstr>
  </property>
  <property fmtid="{D5CDD505-2E9C-101B-9397-08002B2CF9AE}" pid="13" name="UserId">
    <vt:lpwstr>LOCAL SERVICE</vt:lpwstr>
  </property>
  <property fmtid="{D5CDD505-2E9C-101B-9397-08002B2CF9AE}" pid="14" name="TagDateTime">
    <vt:lpwstr>1446-01-12T14:42:35Z</vt:lpwstr>
  </property>
  <property fmtid="{D5CDD505-2E9C-101B-9397-08002B2CF9AE}" pid="15" name="GVData2">
    <vt:lpwstr>MjpbMl0sXHUwMDIySGVhZGVyVXBkYXRlVHlwZVx1MDAyMjowLFx1MDAyMkZvb3RlckVuYWJsZWRcdTAwMjI6ZmFsc2UsXHUwMDIyRm9vdGVyXHUwMDIyOlx1MDAyMlx1MDAyMixcdTAwMjJGb290ZXJzXHUwMDIyOm51bGwsXHUwMDIyRm9vdGVyVHlwZVx1MDAyMjoy</vt:lpwstr>
  </property>
  <property fmtid="{D5CDD505-2E9C-101B-9397-08002B2CF9AE}" pid="16" name="GVData3">
    <vt:lpwstr>LFx1MDAyMkZvb3RlclR5cGVzQWxsb3dlZFx1MDAyMjpbMl0sXHUwMDIyRm9vdGVyVXBkYXRlVHlwZVx1MDAyMjowLFx1MDAyMldhdGVybWFya1x1MDAyMjpcdTAwMjJcdTAwMjIsXHUwMDIyV2F0ZXJtYXJrRW5hYmxlZFx1MDAyMjpmYWxzZSxcdTAwMjJTaG91bGRX</vt:lpwstr>
  </property>
  <property fmtid="{D5CDD505-2E9C-101B-9397-08002B2CF9AE}" pid="17" name="GVData4">
    <vt:lpwstr>cml0ZVdhdGVybWFya1x1MDAyMjpmYWxzZSxcdTAwMjJXYXRlcm1hcmtVcGRhdGVUeXBlXHUwMDIyOjEsXHUwMDIyUG93ZXJwb2ludFRpdGxlXHUwMDIyOm51bGwsXHUwMDIyUG93ZXJwb2ludFN1Yml0bGVcdTAwMjI6bnVsbH0iLA0KICAiU3RhdGUiOiAie1x1MDAy</vt:lpwstr>
  </property>
  <property fmtid="{D5CDD505-2E9C-101B-9397-08002B2CF9AE}" pid="18" name="GVData5">
    <vt:lpwstr>MkZpcnN0UGFnZURpZmZlcmVudFx1MDAyMjp0cnVlLFx1MDAyMkRpZmZlcmVudE9kZEFuZEV2ZW5QYWdlc1x1MDAyMjpmYWxzZSxcdTAwMjJQYWdlQ291bnRcdTAwMjI6MjEsXHUwMDIySGVhZGVyTWV0YWRhdGFcdTAwMjI6XHUwMDIyXHUwMDIyLFx1MDAyMlRoaXJk</vt:lpwstr>
  </property>
  <property fmtid="{D5CDD505-2E9C-101B-9397-08002B2CF9AE}" pid="19" name="GVData6">
    <vt:lpwstr>UGFydHlIZWFkZXJNZXRhZGF0YVx1MDAyMjpcdTAwMjIgICAgMFx1MDAyMixcdTAwMjJHVkhlYWRlckV4aXN0c1x1MDAyMjpmYWxzZSxcdTAwMjJOb25HVkhlYWRlckV4aXN0c1x1MDAyMjp0cnVlLFx1MDAyMkNvcm5lckhlYWRlckV4aXN0c1x1MDAyMjpmYWxzZSxc</vt:lpwstr>
  </property>
  <property fmtid="{D5CDD505-2E9C-101B-9397-08002B2CF9AE}" pid="20" name="GVData7">
    <vt:lpwstr>dTAwMjJOb25HVkhlYWRlclNoYXBlRXhpc3RzXHUwMDIyOnRydWUsXHUwMDIyVGhpcmRQYXJ0eUhlYWRlcnNcdTAwMjI6W10sXHUwMDIyRm9vdGVyTWV0YWRhdGFcdTAwMjI6XHUwMDIyXHUwMDNDc3BhbiBzdHlsZT1cXFx1MDAyMmNvbG9yOiNGMUM0MEY7XFxcdTAw</vt:lpwstr>
  </property>
  <property fmtid="{D5CDD505-2E9C-101B-9397-08002B2CF9AE}" pid="21" name="GVData8">
    <vt:lpwstr>MjJcdTAwM0VcdTAwM0NzcGFuXHUwMDNFQ2xhc3NpZmllZCBieSBMT0NBTCBTRVJWSUNFIGF0IDIwMjQtMDUtMDZUMDg6MTQ6NDVaXHUwMDNDL3NwYW5cdTAwM0VcdTAwM0Mvc3Bhblx1MDAzRVx1MDAyMixcdTAwMjJUaGlyZFBhcnR5Rm9vdGVyTWV0YWRhdGFcdTAw</vt:lpwstr>
  </property>
  <property fmtid="{D5CDD505-2E9C-101B-9397-08002B2CF9AE}" pid="22" name="GVData9">
    <vt:lpwstr>MjI6XHUwMDIyM1x1MDAyMixcdTAwMjJHVkZvb3RlckV4aXN0c1x1MDAyMjpmYWxzZSxcdTAwMjJOb25HVkZvb3RlckV4aXN0c1x1MDAyMjp0cnVlLFx1MDAyMkNvcm5lckZvb3RlckV4aXN0c1x1MDAyMjpmYWxzZSxcdTAwMjJOb25HVkZvb3RlclNoYXBlRXhpc3Rz</vt:lpwstr>
  </property>
  <property fmtid="{D5CDD505-2E9C-101B-9397-08002B2CF9AE}" pid="23" name="GVData10">
    <vt:lpwstr>XHUwMDIyOnRydWUsXHUwMDIyVGhpcmRQYXJ0eUZvb3RlcnNcdTAwMjI6W10sXHUwMDIyV2F0ZXJtYXJrTWV0YWRhdGFcdTAwMjI6XHUwMDIyXHUwMDIyLFx1MDAyMldhdGVybWFya0V4aXN0c1x1MDAyMjpmYWxzZSxcdTAwMjJQb3dlcnBvaW50VGl0bGVNZXRhZGF0</vt:lpwstr>
  </property>
  <property fmtid="{D5CDD505-2E9C-101B-9397-08002B2CF9AE}" pid="24" name="GVData11">
    <vt:lpwstr>YVx1MDAyMjpudWxsLFx1MDAyMlBvd2VycG9pbnRTdWJ0aXRsZU1ldGFkYXRhXHUwMDIyOm51bGwsXHUwMDIyVGhpcmRQYXJ0eU1ldGFkYXRhRm91bmRcdTAwMjI6ZmFsc2V9Ig0KfQ==</vt:lpwstr>
  </property>
  <property fmtid="{D5CDD505-2E9C-101B-9397-08002B2CF9AE}" pid="25" name="GVData12">
    <vt:lpwstr>(end)</vt:lpwstr>
  </property>
  <property fmtid="{D5CDD505-2E9C-101B-9397-08002B2CF9AE}" pid="26" name="GVData13">
    <vt:lpwstr>MjJIZWFkZXJNZXRhZGF0YVx1MDAyMjpcdTAwMjJcdTAwMjIsXHUwMDIyVGhpcmRQYXJ0eUhlYWRlck1ldGFkYXRhXHUwMDIyOlx1MDAyMiAgICAwXHUwMDIyLFx1MDAyMkdWSGVhZGVyRXhpc3RzXHUwMDIyOmZhbHNlLFx1MDAyMk5vbkdWSGVhZGVyRXhpc3RzXHUw</vt:lpwstr>
  </property>
  <property fmtid="{D5CDD505-2E9C-101B-9397-08002B2CF9AE}" pid="27" name="GVData14">
    <vt:lpwstr>MDIyOnRydWUsXHUwMDIyQ29ybmVySGVhZGVyRXhpc3RzXHUwMDIyOmZhbHNlLFx1MDAyMk5vbkdWSGVhZGVyU2hhcGVFeGlzdHNcdTAwMjI6dHJ1ZSxcdTAwMjJUaGlyZFBhcnR5SGVhZGVyc1x1MDAyMjpbXSxcdTAwMjJGb290ZXJNZXRhZGF0YVx1MDAyMjpcdTAw</vt:lpwstr>
  </property>
  <property fmtid="{D5CDD505-2E9C-101B-9397-08002B2CF9AE}" pid="28" name="GVData15">
    <vt:lpwstr>MjJcdTAwM0NzcGFuXHUwMDNFUmVzdHJpY3RlZFx1MDAzQy9zcGFuXHUwMDNFXHUwMDIyLFx1MDAyMlRoaXJkUGFydHlGb290ZXJNZXRhZGF0YVx1MDAyMjpcdTAwMjIzXHUwMDIyLFx1MDAyMkdWRm9vdGVyRXhpc3RzXHUwMDIyOmZhbHNlLFx1MDAyMk5vbkdWRm9v</vt:lpwstr>
  </property>
  <property fmtid="{D5CDD505-2E9C-101B-9397-08002B2CF9AE}" pid="29" name="GVData16">
    <vt:lpwstr>dGVyRXhpc3RzXHUwMDIyOnRydWUsXHUwMDIyQ29ybmVyRm9vdGVyRXhpc3RzXHUwMDIyOnRydWUsXHUwMDIyTm9uR1ZGb290ZXJTaGFwZUV4aXN0c1x1MDAyMjp0cnVlLFx1MDAyMlRoaXJkUGFydHlGb290ZXJzXHUwMDIyOltdLFx1MDAyMldhdGVybWFya01ldGFk</vt:lpwstr>
  </property>
  <property fmtid="{D5CDD505-2E9C-101B-9397-08002B2CF9AE}" pid="30" name="GVData17">
    <vt:lpwstr>YXRhXHUwMDIyOlx1MDAyMlx1MDAyMixcdTAwMjJXYXRlcm1hcmtFeGlzdHNcdTAwMjI6ZmFsc2UsXHUwMDIyUG93ZXJwb2ludFRpdGxlTWV0YWRhdGFcdTAwMjI6bnVsbCxcdTAwMjJQb3dlcnBvaW50U3VidGl0bGVNZXRhZGF0YVx1MDAyMjpudWxsLFx1MDAyMlRo</vt:lpwstr>
  </property>
  <property fmtid="{D5CDD505-2E9C-101B-9397-08002B2CF9AE}" pid="31" name="GVData18">
    <vt:lpwstr>aXJkUGFydHlNZXRhZGF0YUZvdW5kXHUwMDIyOmZhbHNlfSINCn0=</vt:lpwstr>
  </property>
  <property fmtid="{D5CDD505-2E9C-101B-9397-08002B2CF9AE}" pid="32" name="GVData19">
    <vt:lpwstr>(end)</vt:lpwstr>
  </property>
  <property fmtid="{D5CDD505-2E9C-101B-9397-08002B2CF9AE}" pid="33" name="ContentTypeId">
    <vt:lpwstr>0x0101001D64B5B27B25BA4EA6A220A0F24C375B</vt:lpwstr>
  </property>
</Properties>
</file>